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D5D0DA" w14:textId="77777777" w:rsidR="00F7683F" w:rsidRPr="00F7683F" w:rsidRDefault="00F7683F" w:rsidP="00F7683F">
      <w:pPr>
        <w:keepNext/>
        <w:keepLines/>
        <w:spacing w:before="2280" w:after="0" w:line="340" w:lineRule="atLeast"/>
        <w:rPr>
          <w:b/>
          <w:i/>
          <w:color w:val="F47721"/>
          <w:spacing w:val="-16"/>
          <w:kern w:val="28"/>
          <w:sz w:val="52"/>
          <w:szCs w:val="48"/>
        </w:rPr>
      </w:pPr>
      <w:bookmarkStart w:id="0" w:name="_GoBack"/>
      <w:bookmarkEnd w:id="0"/>
      <w:r w:rsidRPr="00F7683F">
        <w:rPr>
          <w:b/>
          <w:i/>
          <w:color w:val="F47721"/>
          <w:spacing w:val="-16"/>
          <w:kern w:val="28"/>
          <w:sz w:val="52"/>
          <w:szCs w:val="48"/>
        </w:rPr>
        <w:t xml:space="preserve">      </w:t>
      </w:r>
      <w:proofErr w:type="spellStart"/>
      <w:r w:rsidRPr="00F7683F">
        <w:rPr>
          <w:b/>
          <w:i/>
          <w:color w:val="F47721"/>
          <w:spacing w:val="-16"/>
          <w:kern w:val="28"/>
          <w:sz w:val="52"/>
          <w:szCs w:val="48"/>
        </w:rPr>
        <w:t>Frameworx</w:t>
      </w:r>
      <w:proofErr w:type="spellEnd"/>
      <w:r w:rsidRPr="00F7683F">
        <w:rPr>
          <w:b/>
          <w:i/>
          <w:color w:val="F47721"/>
          <w:spacing w:val="-16"/>
          <w:kern w:val="28"/>
          <w:sz w:val="52"/>
          <w:szCs w:val="48"/>
        </w:rPr>
        <w:t xml:space="preserve"> Technical Report</w:t>
      </w:r>
    </w:p>
    <w:p w14:paraId="5ABA1B07" w14:textId="77777777" w:rsidR="00F7683F" w:rsidRPr="00F7683F" w:rsidRDefault="00F7683F" w:rsidP="00F7683F">
      <w:pPr>
        <w:widowControl w:val="0"/>
        <w:tabs>
          <w:tab w:val="left" w:pos="0"/>
        </w:tabs>
        <w:suppressAutoHyphens/>
        <w:spacing w:after="0" w:line="640" w:lineRule="exact"/>
        <w:rPr>
          <w:rFonts w:ascii="Arial Rounded MT Bold" w:hAnsi="Arial Rounded MT Bold"/>
          <w:b/>
          <w:color w:val="404040"/>
          <w:kern w:val="1"/>
          <w:sz w:val="64"/>
          <w:szCs w:val="20"/>
          <w:lang w:eastAsia="ar-SA"/>
        </w:rPr>
      </w:pPr>
    </w:p>
    <w:p w14:paraId="30ABC199" w14:textId="3C4E25CF" w:rsidR="00F7683F" w:rsidRPr="00F7683F" w:rsidRDefault="00F7683F" w:rsidP="00F7683F">
      <w:pPr>
        <w:widowControl w:val="0"/>
        <w:tabs>
          <w:tab w:val="left" w:pos="0"/>
        </w:tabs>
        <w:suppressAutoHyphens/>
        <w:spacing w:after="0" w:line="640" w:lineRule="exact"/>
        <w:ind w:left="720"/>
        <w:rPr>
          <w:rFonts w:ascii="Arial Rounded MT Bold" w:hAnsi="Arial Rounded MT Bold"/>
          <w:b/>
          <w:color w:val="404040"/>
          <w:kern w:val="1"/>
          <w:sz w:val="64"/>
          <w:szCs w:val="20"/>
          <w:lang w:eastAsia="ar-SA"/>
        </w:rPr>
      </w:pPr>
      <w:r w:rsidRPr="00F7683F">
        <w:rPr>
          <w:rFonts w:ascii="Arial Rounded MT Bold" w:hAnsi="Arial Rounded MT Bold"/>
          <w:b/>
          <w:color w:val="404040"/>
          <w:kern w:val="1"/>
          <w:sz w:val="64"/>
          <w:szCs w:val="20"/>
          <w:lang w:eastAsia="ar-SA"/>
        </w:rPr>
        <w:t xml:space="preserve">Product </w:t>
      </w:r>
      <w:r>
        <w:rPr>
          <w:rFonts w:ascii="Arial Rounded MT Bold" w:hAnsi="Arial Rounded MT Bold"/>
          <w:b/>
          <w:color w:val="404040"/>
          <w:kern w:val="1"/>
          <w:sz w:val="64"/>
          <w:szCs w:val="20"/>
          <w:lang w:eastAsia="ar-SA"/>
        </w:rPr>
        <w:t>Catalog</w:t>
      </w:r>
      <w:r w:rsidRPr="00F7683F">
        <w:rPr>
          <w:rFonts w:ascii="Arial Rounded MT Bold" w:hAnsi="Arial Rounded MT Bold"/>
          <w:b/>
          <w:color w:val="404040"/>
          <w:kern w:val="1"/>
          <w:sz w:val="64"/>
          <w:szCs w:val="20"/>
          <w:lang w:eastAsia="ar-SA"/>
        </w:rPr>
        <w:t xml:space="preserve"> Management    API CTK User Guide</w:t>
      </w:r>
    </w:p>
    <w:p w14:paraId="482ECD31" w14:textId="77777777" w:rsidR="00F7683F" w:rsidRPr="00F7683F" w:rsidRDefault="00F7683F" w:rsidP="00F7683F">
      <w:pPr>
        <w:spacing w:after="0" w:line="240" w:lineRule="auto"/>
        <w:rPr>
          <w:rFonts w:ascii="Arial Rounded MT Bold" w:hAnsi="Arial Rounded MT Bold"/>
          <w:b/>
          <w:color w:val="000000" w:themeColor="text1"/>
          <w:spacing w:val="-5"/>
          <w:sz w:val="64"/>
          <w:szCs w:val="64"/>
        </w:rPr>
      </w:pPr>
    </w:p>
    <w:p w14:paraId="4682BCFF" w14:textId="77777777" w:rsidR="00F7683F" w:rsidRPr="00F7683F" w:rsidRDefault="00F7683F" w:rsidP="00F7683F">
      <w:pPr>
        <w:widowControl w:val="0"/>
        <w:tabs>
          <w:tab w:val="left" w:pos="0"/>
        </w:tabs>
        <w:suppressAutoHyphens/>
        <w:spacing w:after="0" w:line="640" w:lineRule="exact"/>
        <w:rPr>
          <w:rFonts w:ascii="Helvetica" w:hAnsi="Helvetica" w:cs="Helvetica"/>
          <w:sz w:val="24"/>
        </w:rPr>
      </w:pPr>
    </w:p>
    <w:p w14:paraId="20996791" w14:textId="77777777" w:rsidR="00F7683F" w:rsidRPr="00F7683F" w:rsidRDefault="00F7683F" w:rsidP="00F7683F">
      <w:pPr>
        <w:widowControl w:val="0"/>
        <w:tabs>
          <w:tab w:val="left" w:pos="0"/>
        </w:tabs>
        <w:suppressAutoHyphens/>
        <w:spacing w:after="0" w:line="640" w:lineRule="exact"/>
        <w:rPr>
          <w:rFonts w:ascii="Helvetica" w:hAnsi="Helvetica" w:cs="Helvetica"/>
          <w:sz w:val="24"/>
        </w:rPr>
      </w:pPr>
    </w:p>
    <w:p w14:paraId="3826F2DA" w14:textId="77777777" w:rsidR="00F7683F" w:rsidRPr="00F7683F" w:rsidRDefault="00F7683F" w:rsidP="00F7683F">
      <w:pPr>
        <w:widowControl w:val="0"/>
        <w:tabs>
          <w:tab w:val="left" w:pos="0"/>
        </w:tabs>
        <w:suppressAutoHyphens/>
        <w:spacing w:after="0" w:line="640" w:lineRule="exact"/>
        <w:rPr>
          <w:rFonts w:ascii="Helvetica" w:hAnsi="Helvetica" w:cs="Helvetica"/>
          <w:sz w:val="24"/>
        </w:rPr>
      </w:pPr>
    </w:p>
    <w:p w14:paraId="493F727B" w14:textId="77777777" w:rsidR="00F7683F" w:rsidRPr="00F7683F" w:rsidRDefault="00F7683F" w:rsidP="00F7683F">
      <w:pPr>
        <w:widowControl w:val="0"/>
        <w:tabs>
          <w:tab w:val="left" w:pos="0"/>
        </w:tabs>
        <w:suppressAutoHyphens/>
        <w:spacing w:after="0" w:line="640" w:lineRule="exact"/>
        <w:rPr>
          <w:rFonts w:ascii="Helvetica" w:hAnsi="Helvetica" w:cs="Helvetica"/>
          <w:sz w:val="24"/>
        </w:rPr>
      </w:pPr>
    </w:p>
    <w:p w14:paraId="2217B7FF" w14:textId="77777777" w:rsidR="00F7683F" w:rsidRPr="00F7683F" w:rsidRDefault="00F7683F" w:rsidP="00F7683F">
      <w:pPr>
        <w:widowControl w:val="0"/>
        <w:tabs>
          <w:tab w:val="left" w:pos="0"/>
        </w:tabs>
        <w:suppressAutoHyphens/>
        <w:spacing w:after="0" w:line="640" w:lineRule="exact"/>
        <w:rPr>
          <w:rFonts w:ascii="Arial Rounded MT Bold" w:hAnsi="Arial Rounded MT Bold"/>
          <w:b/>
          <w:color w:val="404040"/>
          <w:kern w:val="1"/>
          <w:sz w:val="64"/>
          <w:szCs w:val="20"/>
          <w:lang w:eastAsia="ar-SA"/>
        </w:rPr>
      </w:pPr>
    </w:p>
    <w:p w14:paraId="02FA66EA" w14:textId="20999A44" w:rsidR="00F7683F" w:rsidRPr="00F7683F" w:rsidRDefault="00F7683F" w:rsidP="00F7683F">
      <w:pPr>
        <w:tabs>
          <w:tab w:val="right" w:pos="9360"/>
        </w:tabs>
        <w:spacing w:after="0" w:line="240" w:lineRule="auto"/>
        <w:rPr>
          <w:b/>
          <w:color w:val="404040"/>
          <w:spacing w:val="-5"/>
          <w:sz w:val="36"/>
          <w:szCs w:val="20"/>
        </w:rPr>
      </w:pPr>
      <w:r w:rsidRPr="00F7683F">
        <w:rPr>
          <w:b/>
          <w:color w:val="404040"/>
          <w:spacing w:val="-5"/>
          <w:sz w:val="36"/>
          <w:szCs w:val="20"/>
        </w:rPr>
        <w:t xml:space="preserve">      TR25</w:t>
      </w:r>
      <w:r>
        <w:rPr>
          <w:b/>
          <w:color w:val="404040"/>
          <w:spacing w:val="-5"/>
          <w:sz w:val="36"/>
          <w:szCs w:val="20"/>
        </w:rPr>
        <w:t>2</w:t>
      </w:r>
    </w:p>
    <w:p w14:paraId="5B4AD81A" w14:textId="762B673A" w:rsidR="00F7683F" w:rsidRPr="00F7683F" w:rsidRDefault="00F7683F" w:rsidP="00F7683F">
      <w:pPr>
        <w:tabs>
          <w:tab w:val="right" w:pos="9360"/>
        </w:tabs>
        <w:spacing w:after="0" w:line="240" w:lineRule="auto"/>
        <w:rPr>
          <w:b/>
          <w:color w:val="404040"/>
          <w:spacing w:val="-5"/>
          <w:sz w:val="36"/>
          <w:szCs w:val="20"/>
        </w:rPr>
      </w:pPr>
      <w:r w:rsidRPr="00F7683F">
        <w:rPr>
          <w:b/>
          <w:color w:val="404040"/>
          <w:spacing w:val="-5"/>
          <w:sz w:val="36"/>
          <w:szCs w:val="20"/>
        </w:rPr>
        <w:t xml:space="preserve">      Release 1</w:t>
      </w:r>
      <w:r w:rsidRPr="00F7683F">
        <w:rPr>
          <w:rFonts w:hint="eastAsia"/>
          <w:b/>
          <w:color w:val="404040"/>
          <w:spacing w:val="-5"/>
          <w:sz w:val="36"/>
          <w:szCs w:val="20"/>
          <w:lang w:eastAsia="zh-CN"/>
        </w:rPr>
        <w:t>5</w:t>
      </w:r>
      <w:r w:rsidRPr="00F7683F">
        <w:rPr>
          <w:b/>
          <w:color w:val="404040"/>
          <w:spacing w:val="-5"/>
          <w:sz w:val="36"/>
          <w:szCs w:val="20"/>
        </w:rPr>
        <w:t>.</w:t>
      </w:r>
      <w:r w:rsidRPr="00F7683F">
        <w:rPr>
          <w:rFonts w:hint="eastAsia"/>
          <w:b/>
          <w:color w:val="404040"/>
          <w:spacing w:val="-5"/>
          <w:sz w:val="36"/>
          <w:szCs w:val="20"/>
          <w:lang w:eastAsia="zh-CN"/>
        </w:rPr>
        <w:t>5</w:t>
      </w:r>
      <w:r w:rsidR="00A613CF">
        <w:rPr>
          <w:b/>
          <w:color w:val="404040"/>
          <w:spacing w:val="-5"/>
          <w:sz w:val="36"/>
          <w:szCs w:val="20"/>
          <w:lang w:eastAsia="zh-CN"/>
        </w:rPr>
        <w:t>.1</w:t>
      </w:r>
    </w:p>
    <w:p w14:paraId="61514705" w14:textId="3A1F3CD1" w:rsidR="00F7683F" w:rsidRPr="00F7683F" w:rsidRDefault="00F7683F" w:rsidP="00F7683F">
      <w:pPr>
        <w:tabs>
          <w:tab w:val="right" w:pos="9360"/>
        </w:tabs>
        <w:spacing w:after="0" w:line="240" w:lineRule="auto"/>
        <w:rPr>
          <w:b/>
          <w:color w:val="404040"/>
          <w:spacing w:val="-5"/>
          <w:sz w:val="36"/>
          <w:szCs w:val="20"/>
          <w:lang w:eastAsia="zh-CN"/>
        </w:rPr>
      </w:pPr>
      <w:r w:rsidRPr="00F7683F">
        <w:rPr>
          <w:b/>
          <w:color w:val="404040"/>
          <w:spacing w:val="-5"/>
          <w:sz w:val="36"/>
          <w:szCs w:val="20"/>
          <w:lang w:eastAsia="zh-CN"/>
        </w:rPr>
        <w:t xml:space="preserve">      </w:t>
      </w:r>
      <w:r w:rsidR="00A613CF">
        <w:rPr>
          <w:b/>
          <w:color w:val="404040"/>
          <w:spacing w:val="-5"/>
          <w:sz w:val="36"/>
          <w:szCs w:val="20"/>
          <w:lang w:eastAsia="zh-CN"/>
        </w:rPr>
        <w:t>April 2016</w:t>
      </w:r>
    </w:p>
    <w:p w14:paraId="061E790A" w14:textId="77777777" w:rsidR="00F7683F" w:rsidRPr="00F7683F" w:rsidRDefault="00F7683F" w:rsidP="00F7683F">
      <w:pPr>
        <w:keepNext/>
        <w:keepLines/>
        <w:suppressAutoHyphens/>
        <w:spacing w:before="60" w:after="120" w:line="340" w:lineRule="atLeast"/>
        <w:rPr>
          <w:b/>
          <w:color w:val="404040"/>
          <w:spacing w:val="-16"/>
          <w:kern w:val="1"/>
          <w:sz w:val="36"/>
          <w:szCs w:val="20"/>
          <w:lang w:eastAsia="ar-SA"/>
        </w:rPr>
      </w:pPr>
      <w:r w:rsidRPr="00F7683F">
        <w:rPr>
          <w:rFonts w:ascii="Helvetica" w:hAnsi="Helvetica" w:cs="Helvetica"/>
          <w:sz w:val="24"/>
        </w:rPr>
        <w:t xml:space="preserve">    </w:t>
      </w:r>
      <w:r w:rsidRPr="00F7683F">
        <w:rPr>
          <w:b/>
          <w:color w:val="404040"/>
          <w:spacing w:val="-16"/>
          <w:kern w:val="1"/>
          <w:sz w:val="36"/>
          <w:szCs w:val="20"/>
          <w:lang w:eastAsia="ar-SA"/>
        </w:rPr>
        <w:t xml:space="preserve">  </w:t>
      </w:r>
    </w:p>
    <w:p w14:paraId="5A162F86" w14:textId="77777777" w:rsidR="00F7683F" w:rsidRPr="00F7683F" w:rsidRDefault="00F7683F" w:rsidP="00F7683F">
      <w:pPr>
        <w:keepNext/>
        <w:keepLines/>
        <w:suppressAutoHyphens/>
        <w:spacing w:before="60" w:after="120" w:line="340" w:lineRule="atLeast"/>
        <w:rPr>
          <w:b/>
          <w:color w:val="404040"/>
          <w:spacing w:val="-16"/>
          <w:kern w:val="1"/>
          <w:sz w:val="36"/>
          <w:szCs w:val="20"/>
          <w:lang w:eastAsia="ar-SA"/>
        </w:rPr>
      </w:pPr>
      <w:r w:rsidRPr="00F7683F">
        <w:rPr>
          <w:b/>
          <w:color w:val="404040"/>
          <w:spacing w:val="-16"/>
          <w:kern w:val="1"/>
          <w:sz w:val="36"/>
          <w:szCs w:val="20"/>
          <w:lang w:eastAsia="ar-SA"/>
        </w:rPr>
        <w:t xml:space="preserve">        </w:t>
      </w:r>
    </w:p>
    <w:p w14:paraId="202A1F0B" w14:textId="77777777" w:rsidR="00F7683F" w:rsidRPr="00F7683F" w:rsidRDefault="00F7683F" w:rsidP="00F7683F">
      <w:pPr>
        <w:keepNext/>
        <w:keepLines/>
        <w:suppressAutoHyphens/>
        <w:spacing w:before="60" w:after="120" w:line="340" w:lineRule="atLeast"/>
        <w:rPr>
          <w:b/>
          <w:color w:val="404040"/>
          <w:spacing w:val="-16"/>
          <w:kern w:val="1"/>
          <w:sz w:val="36"/>
          <w:szCs w:val="20"/>
          <w:lang w:eastAsia="ar-SA"/>
        </w:rPr>
      </w:pPr>
    </w:p>
    <w:p w14:paraId="0AF5AA0A" w14:textId="77777777" w:rsidR="00F7683F" w:rsidRPr="00F7683F" w:rsidRDefault="00F7683F" w:rsidP="00F7683F">
      <w:pPr>
        <w:keepNext/>
        <w:keepLines/>
        <w:suppressAutoHyphens/>
        <w:spacing w:before="60" w:after="120" w:line="340" w:lineRule="atLeast"/>
        <w:rPr>
          <w:b/>
          <w:color w:val="404040"/>
          <w:spacing w:val="-16"/>
          <w:kern w:val="1"/>
          <w:sz w:val="36"/>
          <w:szCs w:val="20"/>
          <w:lang w:eastAsia="ar-SA"/>
        </w:rPr>
      </w:pPr>
    </w:p>
    <w:tbl>
      <w:tblPr>
        <w:tblStyle w:val="TableGrid11"/>
        <w:tblW w:w="9270" w:type="dxa"/>
        <w:tblInd w:w="753" w:type="dxa"/>
        <w:tblLook w:val="04A0" w:firstRow="1" w:lastRow="0" w:firstColumn="1" w:lastColumn="0" w:noHBand="0" w:noVBand="1"/>
      </w:tblPr>
      <w:tblGrid>
        <w:gridCol w:w="5310"/>
        <w:gridCol w:w="3960"/>
      </w:tblGrid>
      <w:tr w:rsidR="00F7683F" w:rsidRPr="00F7683F" w14:paraId="67E786A9" w14:textId="77777777" w:rsidTr="00D931EC">
        <w:trPr>
          <w:trHeight w:val="463"/>
        </w:trPr>
        <w:tc>
          <w:tcPr>
            <w:tcW w:w="5310" w:type="dxa"/>
          </w:tcPr>
          <w:p w14:paraId="0D88E839" w14:textId="77777777" w:rsidR="00F7683F" w:rsidRPr="00F7683F" w:rsidRDefault="00F7683F" w:rsidP="00F7683F">
            <w:pPr>
              <w:tabs>
                <w:tab w:val="right" w:pos="9360"/>
              </w:tabs>
              <w:rPr>
                <w:b/>
                <w:color w:val="404040"/>
                <w:spacing w:val="-5"/>
                <w:sz w:val="36"/>
                <w:szCs w:val="20"/>
              </w:rPr>
            </w:pPr>
            <w:r w:rsidRPr="00F7683F">
              <w:rPr>
                <w:b/>
                <w:color w:val="404040"/>
                <w:spacing w:val="-5"/>
                <w:sz w:val="28"/>
                <w:szCs w:val="20"/>
              </w:rPr>
              <w:t xml:space="preserve">Latest Update: </w:t>
            </w:r>
            <w:proofErr w:type="spellStart"/>
            <w:r w:rsidRPr="00F7683F">
              <w:rPr>
                <w:b/>
                <w:color w:val="404040"/>
                <w:spacing w:val="-5"/>
                <w:sz w:val="28"/>
                <w:szCs w:val="20"/>
              </w:rPr>
              <w:t>Frameworx</w:t>
            </w:r>
            <w:proofErr w:type="spellEnd"/>
            <w:r w:rsidRPr="00F7683F">
              <w:rPr>
                <w:b/>
                <w:color w:val="404040"/>
                <w:spacing w:val="-5"/>
                <w:sz w:val="28"/>
                <w:szCs w:val="20"/>
              </w:rPr>
              <w:t xml:space="preserve"> Release 15.5</w:t>
            </w:r>
          </w:p>
        </w:tc>
        <w:tc>
          <w:tcPr>
            <w:tcW w:w="3960" w:type="dxa"/>
          </w:tcPr>
          <w:p w14:paraId="58419B16" w14:textId="1292CF70" w:rsidR="00F7683F" w:rsidRPr="00F7683F" w:rsidRDefault="00A613CF" w:rsidP="00F7683F">
            <w:pPr>
              <w:tabs>
                <w:tab w:val="right" w:pos="9360"/>
              </w:tabs>
              <w:rPr>
                <w:b/>
                <w:color w:val="404040"/>
                <w:spacing w:val="-5"/>
                <w:sz w:val="28"/>
                <w:szCs w:val="20"/>
              </w:rPr>
            </w:pPr>
            <w:r>
              <w:rPr>
                <w:b/>
                <w:color w:val="404040"/>
                <w:spacing w:val="-5"/>
                <w:sz w:val="28"/>
                <w:szCs w:val="20"/>
              </w:rPr>
              <w:t>TM Forum Approved</w:t>
            </w:r>
          </w:p>
        </w:tc>
      </w:tr>
      <w:tr w:rsidR="00F7683F" w:rsidRPr="00F7683F" w14:paraId="097A7C06" w14:textId="77777777" w:rsidTr="00D931EC">
        <w:trPr>
          <w:trHeight w:val="445"/>
        </w:trPr>
        <w:tc>
          <w:tcPr>
            <w:tcW w:w="5310" w:type="dxa"/>
          </w:tcPr>
          <w:p w14:paraId="38260246" w14:textId="7F2A8335" w:rsidR="00F7683F" w:rsidRPr="00F7683F" w:rsidRDefault="00F7683F" w:rsidP="00F7683F">
            <w:pPr>
              <w:tabs>
                <w:tab w:val="right" w:pos="9360"/>
              </w:tabs>
              <w:rPr>
                <w:b/>
                <w:color w:val="404040"/>
                <w:spacing w:val="-5"/>
                <w:sz w:val="28"/>
                <w:szCs w:val="20"/>
              </w:rPr>
            </w:pPr>
            <w:r w:rsidRPr="00F7683F">
              <w:rPr>
                <w:b/>
                <w:color w:val="404040"/>
                <w:spacing w:val="-5"/>
                <w:sz w:val="28"/>
                <w:szCs w:val="20"/>
              </w:rPr>
              <w:t>Version 1.0.</w:t>
            </w:r>
            <w:r w:rsidR="00A613CF">
              <w:rPr>
                <w:b/>
                <w:color w:val="404040"/>
                <w:spacing w:val="-5"/>
                <w:sz w:val="28"/>
                <w:szCs w:val="20"/>
              </w:rPr>
              <w:t>2</w:t>
            </w:r>
          </w:p>
        </w:tc>
        <w:tc>
          <w:tcPr>
            <w:tcW w:w="3960" w:type="dxa"/>
          </w:tcPr>
          <w:p w14:paraId="2531FB18" w14:textId="77777777" w:rsidR="00F7683F" w:rsidRPr="00F7683F" w:rsidRDefault="00F7683F" w:rsidP="00F7683F">
            <w:pPr>
              <w:tabs>
                <w:tab w:val="right" w:pos="9360"/>
              </w:tabs>
              <w:rPr>
                <w:b/>
                <w:color w:val="404040"/>
                <w:spacing w:val="-5"/>
                <w:sz w:val="28"/>
                <w:szCs w:val="20"/>
              </w:rPr>
            </w:pPr>
            <w:r w:rsidRPr="00F7683F">
              <w:rPr>
                <w:b/>
                <w:color w:val="404040"/>
                <w:spacing w:val="-5"/>
                <w:sz w:val="28"/>
                <w:szCs w:val="20"/>
              </w:rPr>
              <w:t>IPR Mode: RAND</w:t>
            </w:r>
          </w:p>
        </w:tc>
      </w:tr>
    </w:tbl>
    <w:p w14:paraId="73E58815" w14:textId="77777777" w:rsidR="00425812" w:rsidRDefault="00425812" w:rsidP="00425812">
      <w:pPr>
        <w:tabs>
          <w:tab w:val="right" w:pos="9360"/>
        </w:tabs>
        <w:spacing w:after="0" w:line="240" w:lineRule="auto"/>
        <w:rPr>
          <w:b/>
          <w:color w:val="404040"/>
          <w:spacing w:val="-5"/>
          <w:sz w:val="36"/>
          <w:szCs w:val="20"/>
          <w:lang w:eastAsia="zh-CN"/>
        </w:rPr>
      </w:pPr>
    </w:p>
    <w:p w14:paraId="14ECC17D" w14:textId="77777777" w:rsidR="00CA2BB0" w:rsidRPr="00336F5F" w:rsidRDefault="00842D56" w:rsidP="004E3E77">
      <w:pPr>
        <w:pStyle w:val="Heading1"/>
      </w:pPr>
      <w:bookmarkStart w:id="1" w:name="_Toc436057975"/>
      <w:r w:rsidRPr="00336F5F">
        <w:lastRenderedPageBreak/>
        <w:t>NOTICE</w:t>
      </w:r>
      <w:bookmarkEnd w:id="1"/>
    </w:p>
    <w:p w14:paraId="59C78C2F" w14:textId="42B680DA" w:rsidR="004E3E77" w:rsidRPr="004A3159" w:rsidRDefault="004E3E77" w:rsidP="004E3E77">
      <w:pPr>
        <w:autoSpaceDE w:val="0"/>
        <w:autoSpaceDN w:val="0"/>
        <w:adjustRightInd w:val="0"/>
        <w:rPr>
          <w:rFonts w:eastAsiaTheme="minorHAnsi" w:cs="Arial"/>
          <w:color w:val="000000"/>
          <w:sz w:val="22"/>
          <w:szCs w:val="22"/>
        </w:rPr>
      </w:pPr>
      <w:bookmarkStart w:id="2" w:name="OLE_LINK1"/>
      <w:r w:rsidRPr="004A3159">
        <w:rPr>
          <w:rFonts w:eastAsiaTheme="minorHAnsi" w:cs="Arial"/>
          <w:color w:val="000000"/>
          <w:sz w:val="22"/>
          <w:szCs w:val="22"/>
        </w:rPr>
        <w:t>Copyright © T</w:t>
      </w:r>
      <w:r w:rsidR="00F21111">
        <w:rPr>
          <w:rFonts w:eastAsiaTheme="minorHAnsi" w:cs="Arial"/>
          <w:color w:val="000000"/>
          <w:sz w:val="22"/>
          <w:szCs w:val="22"/>
        </w:rPr>
        <w:t>M</w:t>
      </w:r>
      <w:r w:rsidRPr="004A3159">
        <w:rPr>
          <w:rFonts w:eastAsiaTheme="minorHAnsi" w:cs="Arial"/>
          <w:color w:val="000000"/>
          <w:sz w:val="22"/>
          <w:szCs w:val="22"/>
        </w:rPr>
        <w:t xml:space="preserve"> Forum </w:t>
      </w:r>
      <w:r w:rsidR="00625885">
        <w:rPr>
          <w:rFonts w:eastAsiaTheme="minorHAnsi" w:cs="Arial"/>
          <w:color w:val="000000"/>
          <w:sz w:val="22"/>
          <w:szCs w:val="22"/>
        </w:rPr>
        <w:t>2016</w:t>
      </w:r>
      <w:r w:rsidRPr="004A3159">
        <w:rPr>
          <w:rFonts w:eastAsiaTheme="minorHAnsi" w:cs="Arial"/>
          <w:color w:val="000000"/>
          <w:sz w:val="22"/>
          <w:szCs w:val="22"/>
        </w:rPr>
        <w:t>. All Rights Reserved.</w:t>
      </w:r>
    </w:p>
    <w:p w14:paraId="2C3EA0AB" w14:textId="77777777" w:rsidR="004E3E77" w:rsidRPr="004A3159" w:rsidRDefault="004E3E77" w:rsidP="004E3E77">
      <w:pPr>
        <w:autoSpaceDE w:val="0"/>
        <w:autoSpaceDN w:val="0"/>
        <w:adjustRightInd w:val="0"/>
        <w:rPr>
          <w:rFonts w:eastAsiaTheme="minorHAnsi" w:cs="Arial"/>
          <w:color w:val="000000"/>
          <w:sz w:val="22"/>
          <w:szCs w:val="22"/>
        </w:rPr>
      </w:pPr>
      <w:r w:rsidRPr="004A3159">
        <w:rPr>
          <w:rFonts w:eastAsiaTheme="minorHAnsi" w:cs="Arial"/>
          <w:color w:val="000000"/>
          <w:sz w:val="22"/>
          <w:szCs w:val="22"/>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9" w:history="1">
        <w:r w:rsidRPr="004A3159">
          <w:rPr>
            <w:rFonts w:eastAsiaTheme="minorHAnsi" w:cs="Arial"/>
            <w:color w:val="0000FF" w:themeColor="hyperlink"/>
            <w:sz w:val="22"/>
            <w:szCs w:val="22"/>
            <w:u w:val="single"/>
          </w:rPr>
          <w:t>TM FORUM IPR Policy</w:t>
        </w:r>
      </w:hyperlink>
      <w:r w:rsidRPr="004A3159">
        <w:rPr>
          <w:rFonts w:eastAsiaTheme="minorHAnsi" w:cs="Arial"/>
          <w:color w:val="000000"/>
          <w:sz w:val="22"/>
          <w:szCs w:val="22"/>
        </w:rPr>
        <w:t>, must be followed) or as required to translate it into languages other than English.</w:t>
      </w:r>
    </w:p>
    <w:p w14:paraId="79A68FD7" w14:textId="77777777" w:rsidR="004E3E77" w:rsidRPr="004A3159" w:rsidRDefault="004E3E77" w:rsidP="004E3E77">
      <w:pPr>
        <w:autoSpaceDE w:val="0"/>
        <w:autoSpaceDN w:val="0"/>
        <w:adjustRightInd w:val="0"/>
        <w:rPr>
          <w:rFonts w:eastAsiaTheme="minorHAnsi" w:cs="Arial"/>
          <w:color w:val="000000"/>
          <w:sz w:val="22"/>
          <w:szCs w:val="22"/>
        </w:rPr>
      </w:pPr>
      <w:r w:rsidRPr="004A3159">
        <w:rPr>
          <w:rFonts w:eastAsiaTheme="minorHAnsi" w:cs="Arial"/>
          <w:color w:val="000000"/>
          <w:sz w:val="22"/>
          <w:szCs w:val="22"/>
        </w:rPr>
        <w:t xml:space="preserve">The limited permissions granted above are perpetual and will not be revoked by TM FORUM or its successors or assigns. </w:t>
      </w:r>
    </w:p>
    <w:p w14:paraId="05E93580" w14:textId="77777777" w:rsidR="004E3E77" w:rsidRDefault="004E3E77" w:rsidP="004E3E77">
      <w:pPr>
        <w:autoSpaceDE w:val="0"/>
        <w:autoSpaceDN w:val="0"/>
        <w:adjustRightInd w:val="0"/>
        <w:rPr>
          <w:rFonts w:eastAsiaTheme="minorHAnsi" w:cs="Arial"/>
          <w:color w:val="000000"/>
          <w:sz w:val="22"/>
          <w:szCs w:val="22"/>
        </w:rPr>
      </w:pPr>
      <w:r w:rsidRPr="004A3159">
        <w:rPr>
          <w:rFonts w:eastAsiaTheme="minorHAnsi" w:cs="Arial"/>
          <w:color w:val="000000"/>
          <w:sz w:val="22"/>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2231EC2" w14:textId="77777777" w:rsidR="00625885" w:rsidRPr="00625885" w:rsidRDefault="00625885" w:rsidP="00625885">
      <w:pPr>
        <w:autoSpaceDE w:val="0"/>
        <w:autoSpaceDN w:val="0"/>
        <w:adjustRightInd w:val="0"/>
        <w:spacing w:after="0" w:line="240" w:lineRule="auto"/>
        <w:rPr>
          <w:rFonts w:eastAsiaTheme="minorHAnsi" w:cs="Arial"/>
          <w:color w:val="000000"/>
          <w:sz w:val="22"/>
          <w:szCs w:val="22"/>
        </w:rPr>
      </w:pPr>
      <w:r w:rsidRPr="00625885">
        <w:rPr>
          <w:rFonts w:eastAsiaTheme="minorHAnsi" w:cs="Arial"/>
          <w:color w:val="000000"/>
          <w:sz w:val="22"/>
          <w:szCs w:val="22"/>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685FBF35" w14:textId="77777777" w:rsidR="00625885" w:rsidRPr="00625885" w:rsidRDefault="00625885" w:rsidP="00625885">
      <w:pPr>
        <w:autoSpaceDE w:val="0"/>
        <w:autoSpaceDN w:val="0"/>
        <w:adjustRightInd w:val="0"/>
        <w:spacing w:after="0" w:line="240" w:lineRule="auto"/>
        <w:rPr>
          <w:rFonts w:eastAsiaTheme="minorHAnsi" w:cs="Arial"/>
          <w:color w:val="000000"/>
          <w:sz w:val="22"/>
          <w:szCs w:val="22"/>
        </w:rPr>
      </w:pPr>
      <w:r w:rsidRPr="00625885">
        <w:rPr>
          <w:rFonts w:eastAsiaTheme="minorHAnsi" w:cs="Arial"/>
          <w:color w:val="000000"/>
          <w:sz w:val="22"/>
          <w:szCs w:val="22"/>
        </w:rPr>
        <w:t xml:space="preserve"> </w:t>
      </w:r>
    </w:p>
    <w:p w14:paraId="3C374014" w14:textId="77777777" w:rsidR="00625885" w:rsidRPr="00625885" w:rsidRDefault="00625885" w:rsidP="00625885">
      <w:pPr>
        <w:autoSpaceDE w:val="0"/>
        <w:autoSpaceDN w:val="0"/>
        <w:adjustRightInd w:val="0"/>
        <w:spacing w:after="0" w:line="240" w:lineRule="auto"/>
        <w:rPr>
          <w:rFonts w:eastAsiaTheme="minorHAnsi" w:cs="Arial"/>
          <w:color w:val="000000"/>
          <w:sz w:val="22"/>
          <w:szCs w:val="22"/>
        </w:rPr>
      </w:pPr>
      <w:r w:rsidRPr="00625885">
        <w:rPr>
          <w:rFonts w:eastAsiaTheme="minorHAnsi" w:cs="Arial"/>
          <w:color w:val="000000"/>
          <w:sz w:val="22"/>
          <w:szCs w:val="22"/>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2EA2015B" w14:textId="77777777" w:rsidR="00625885" w:rsidRPr="00625885" w:rsidRDefault="00625885" w:rsidP="00625885">
      <w:pPr>
        <w:autoSpaceDE w:val="0"/>
        <w:autoSpaceDN w:val="0"/>
        <w:adjustRightInd w:val="0"/>
        <w:spacing w:after="0" w:line="240" w:lineRule="auto"/>
        <w:rPr>
          <w:rFonts w:eastAsiaTheme="minorHAnsi" w:cs="Arial"/>
          <w:color w:val="000000"/>
          <w:sz w:val="22"/>
          <w:szCs w:val="22"/>
        </w:rPr>
      </w:pPr>
    </w:p>
    <w:p w14:paraId="181ABB7B" w14:textId="77777777" w:rsidR="00625885" w:rsidRPr="00625885" w:rsidRDefault="00625885" w:rsidP="00625885">
      <w:pPr>
        <w:autoSpaceDE w:val="0"/>
        <w:autoSpaceDN w:val="0"/>
        <w:adjustRightInd w:val="0"/>
        <w:spacing w:after="0" w:line="240" w:lineRule="auto"/>
        <w:rPr>
          <w:rFonts w:eastAsiaTheme="minorHAnsi" w:cs="Arial"/>
          <w:color w:val="000000"/>
          <w:sz w:val="22"/>
          <w:szCs w:val="22"/>
        </w:rPr>
      </w:pPr>
      <w:r w:rsidRPr="00625885">
        <w:rPr>
          <w:rFonts w:eastAsiaTheme="minorHAnsi" w:cs="Arial"/>
          <w:color w:val="000000"/>
          <w:sz w:val="22"/>
          <w:szCs w:val="22"/>
        </w:rPr>
        <w:t>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p w14:paraId="76F1F00C" w14:textId="77777777" w:rsidR="00625885" w:rsidRPr="004A3159" w:rsidRDefault="00625885" w:rsidP="004E3E77">
      <w:pPr>
        <w:autoSpaceDE w:val="0"/>
        <w:autoSpaceDN w:val="0"/>
        <w:adjustRightInd w:val="0"/>
        <w:rPr>
          <w:rFonts w:eastAsiaTheme="minorHAnsi" w:cs="Arial"/>
          <w:color w:val="000000"/>
          <w:sz w:val="22"/>
          <w:szCs w:val="22"/>
        </w:rPr>
      </w:pPr>
    </w:p>
    <w:p w14:paraId="0F3D01E8" w14:textId="77777777" w:rsidR="004E3E77" w:rsidRPr="004A3159" w:rsidRDefault="004E3E77" w:rsidP="004E3E77">
      <w:pPr>
        <w:rPr>
          <w:rFonts w:ascii="Times New Roman" w:hAnsi="Times New Roman"/>
          <w:sz w:val="22"/>
          <w:szCs w:val="22"/>
        </w:rPr>
      </w:pPr>
      <w:r w:rsidRPr="004A3159">
        <w:rPr>
          <w:rFonts w:cs="Arial"/>
          <w:sz w:val="22"/>
          <w:szCs w:val="22"/>
        </w:rPr>
        <w:t xml:space="preserve">Direct inquiries to the TM Forum office: </w:t>
      </w:r>
    </w:p>
    <w:p w14:paraId="327ED19C" w14:textId="77777777" w:rsidR="004E3E77" w:rsidRPr="004A3159" w:rsidRDefault="004E3E77" w:rsidP="004E3E77">
      <w:pPr>
        <w:spacing w:after="0"/>
        <w:rPr>
          <w:rFonts w:ascii="Times New Roman" w:hAnsi="Times New Roman"/>
          <w:sz w:val="22"/>
          <w:szCs w:val="22"/>
        </w:rPr>
      </w:pPr>
      <w:r w:rsidRPr="004A3159">
        <w:rPr>
          <w:rFonts w:cs="Arial"/>
          <w:sz w:val="22"/>
          <w:szCs w:val="22"/>
        </w:rPr>
        <w:t>240 Headquarters Plaza,</w:t>
      </w:r>
    </w:p>
    <w:p w14:paraId="463C2D94" w14:textId="77777777" w:rsidR="004E3E77" w:rsidRPr="004A3159" w:rsidRDefault="004E3E77" w:rsidP="004E3E77">
      <w:pPr>
        <w:spacing w:after="0"/>
        <w:rPr>
          <w:rFonts w:ascii="Times New Roman" w:hAnsi="Times New Roman"/>
          <w:sz w:val="22"/>
          <w:szCs w:val="22"/>
        </w:rPr>
      </w:pPr>
      <w:r w:rsidRPr="004A3159">
        <w:rPr>
          <w:rFonts w:cs="Arial"/>
          <w:sz w:val="22"/>
          <w:szCs w:val="22"/>
        </w:rPr>
        <w:lastRenderedPageBreak/>
        <w:t>East Tower – 10</w:t>
      </w:r>
      <w:r w:rsidRPr="004A3159">
        <w:rPr>
          <w:rFonts w:cs="Arial"/>
          <w:sz w:val="22"/>
          <w:szCs w:val="22"/>
          <w:vertAlign w:val="superscript"/>
        </w:rPr>
        <w:t>th</w:t>
      </w:r>
      <w:r w:rsidRPr="004A3159">
        <w:rPr>
          <w:rFonts w:cs="Arial"/>
          <w:sz w:val="22"/>
          <w:szCs w:val="22"/>
        </w:rPr>
        <w:t xml:space="preserve"> Floor,</w:t>
      </w:r>
    </w:p>
    <w:p w14:paraId="0DAD73CA" w14:textId="77777777" w:rsidR="004E3E77" w:rsidRPr="004A3159" w:rsidRDefault="004E3E77" w:rsidP="004E3E77">
      <w:pPr>
        <w:spacing w:after="0"/>
        <w:rPr>
          <w:rFonts w:ascii="Times New Roman" w:hAnsi="Times New Roman"/>
          <w:sz w:val="22"/>
          <w:szCs w:val="22"/>
        </w:rPr>
      </w:pPr>
      <w:r w:rsidRPr="004A3159">
        <w:rPr>
          <w:rFonts w:cs="Arial"/>
          <w:sz w:val="22"/>
          <w:szCs w:val="22"/>
        </w:rPr>
        <w:t>Morristown, NJ  07960 USA</w:t>
      </w:r>
    </w:p>
    <w:p w14:paraId="523FCADF" w14:textId="77777777" w:rsidR="004E3E77" w:rsidRPr="004A3159" w:rsidRDefault="004E3E77" w:rsidP="004E3E77">
      <w:pPr>
        <w:spacing w:after="0"/>
        <w:rPr>
          <w:rFonts w:ascii="Times New Roman" w:hAnsi="Times New Roman"/>
          <w:sz w:val="22"/>
          <w:szCs w:val="22"/>
        </w:rPr>
      </w:pPr>
      <w:r w:rsidRPr="004A3159">
        <w:rPr>
          <w:rFonts w:cs="Arial"/>
          <w:sz w:val="22"/>
          <w:szCs w:val="22"/>
        </w:rPr>
        <w:t>Tel No.  +1 973 944 5100</w:t>
      </w:r>
    </w:p>
    <w:p w14:paraId="7456B994" w14:textId="77777777" w:rsidR="004E3E77" w:rsidRPr="004A3159" w:rsidRDefault="004E3E77" w:rsidP="004E3E77">
      <w:pPr>
        <w:spacing w:after="0"/>
        <w:rPr>
          <w:rFonts w:ascii="Times New Roman" w:hAnsi="Times New Roman"/>
          <w:sz w:val="22"/>
          <w:szCs w:val="22"/>
        </w:rPr>
      </w:pPr>
      <w:r w:rsidRPr="004A3159">
        <w:rPr>
          <w:rFonts w:cs="Arial"/>
          <w:sz w:val="22"/>
          <w:szCs w:val="22"/>
        </w:rPr>
        <w:t>Fax No.  +1 973 944 5110</w:t>
      </w:r>
    </w:p>
    <w:p w14:paraId="3E1A6A89" w14:textId="1F2A24BE" w:rsidR="004E3E77" w:rsidRPr="004A3159" w:rsidRDefault="004E3E77" w:rsidP="004E3E77">
      <w:pPr>
        <w:spacing w:after="0"/>
        <w:rPr>
          <w:rFonts w:ascii="Times New Roman" w:hAnsi="Times New Roman"/>
          <w:sz w:val="22"/>
          <w:szCs w:val="22"/>
        </w:rPr>
      </w:pPr>
      <w:r w:rsidRPr="004A3159">
        <w:rPr>
          <w:rFonts w:cs="Arial"/>
          <w:sz w:val="22"/>
          <w:szCs w:val="22"/>
        </w:rPr>
        <w:t xml:space="preserve">TM Forum Web Page: </w:t>
      </w:r>
      <w:hyperlink r:id="rId10" w:history="1">
        <w:r w:rsidRPr="004A3159">
          <w:rPr>
            <w:rFonts w:cs="Arial"/>
            <w:color w:val="0000FF"/>
            <w:sz w:val="22"/>
            <w:szCs w:val="22"/>
            <w:u w:val="single"/>
          </w:rPr>
          <w:t>www.tmforum.org</w:t>
        </w:r>
      </w:hyperlink>
    </w:p>
    <w:p w14:paraId="446D208D" w14:textId="77777777" w:rsidR="00E923E4" w:rsidRDefault="00CA2BB0" w:rsidP="004E3E77">
      <w:pPr>
        <w:pStyle w:val="Heading1"/>
      </w:pPr>
      <w:bookmarkStart w:id="3" w:name="_Toc436057976"/>
      <w:bookmarkEnd w:id="2"/>
      <w:r w:rsidRPr="009D2FA4">
        <w:t>Table of Contents</w:t>
      </w:r>
      <w:bookmarkEnd w:id="3"/>
    </w:p>
    <w:p w14:paraId="7D51F26B" w14:textId="77777777" w:rsidR="004D3895" w:rsidRDefault="00E41538">
      <w:pPr>
        <w:pStyle w:val="TOC1"/>
        <w:rPr>
          <w:rFonts w:asciiTheme="minorHAnsi" w:eastAsiaTheme="minorEastAsia" w:hAnsiTheme="minorHAnsi" w:cstheme="minorBidi"/>
          <w:sz w:val="22"/>
          <w:szCs w:val="22"/>
        </w:rPr>
      </w:pPr>
      <w:r w:rsidRPr="00E41538">
        <w:rPr>
          <w:rFonts w:cs="Arial"/>
          <w:b/>
          <w:spacing w:val="-5"/>
          <w:szCs w:val="20"/>
          <w:lang w:val="en-GB"/>
        </w:rPr>
        <w:fldChar w:fldCharType="begin"/>
      </w:r>
      <w:r w:rsidRPr="00E41538">
        <w:rPr>
          <w:rFonts w:cs="Arial"/>
          <w:b/>
          <w:spacing w:val="-5"/>
          <w:szCs w:val="20"/>
          <w:lang w:val="en-GB"/>
        </w:rPr>
        <w:instrText xml:space="preserve"> TOC \o "1-3" \h \z \u </w:instrText>
      </w:r>
      <w:r w:rsidRPr="00E41538">
        <w:rPr>
          <w:rFonts w:cs="Arial"/>
          <w:b/>
          <w:spacing w:val="-5"/>
          <w:szCs w:val="20"/>
          <w:lang w:val="en-GB"/>
        </w:rPr>
        <w:fldChar w:fldCharType="separate"/>
      </w:r>
      <w:hyperlink w:anchor="_Toc436057975" w:history="1">
        <w:r w:rsidR="004D3895" w:rsidRPr="007C3706">
          <w:rPr>
            <w:rStyle w:val="Hyperlink"/>
          </w:rPr>
          <w:t>NOTICE</w:t>
        </w:r>
        <w:r w:rsidR="004D3895">
          <w:rPr>
            <w:webHidden/>
          </w:rPr>
          <w:tab/>
        </w:r>
        <w:r w:rsidR="004D3895">
          <w:rPr>
            <w:webHidden/>
          </w:rPr>
          <w:fldChar w:fldCharType="begin"/>
        </w:r>
        <w:r w:rsidR="004D3895">
          <w:rPr>
            <w:webHidden/>
          </w:rPr>
          <w:instrText xml:space="preserve"> PAGEREF _Toc436057975 \h </w:instrText>
        </w:r>
        <w:r w:rsidR="004D3895">
          <w:rPr>
            <w:webHidden/>
          </w:rPr>
        </w:r>
        <w:r w:rsidR="004D3895">
          <w:rPr>
            <w:webHidden/>
          </w:rPr>
          <w:fldChar w:fldCharType="separate"/>
        </w:r>
        <w:r w:rsidR="00503B9C">
          <w:rPr>
            <w:webHidden/>
          </w:rPr>
          <w:t>2</w:t>
        </w:r>
        <w:r w:rsidR="004D3895">
          <w:rPr>
            <w:webHidden/>
          </w:rPr>
          <w:fldChar w:fldCharType="end"/>
        </w:r>
      </w:hyperlink>
    </w:p>
    <w:p w14:paraId="4BCDF9F7" w14:textId="77777777" w:rsidR="004D3895" w:rsidRDefault="00503B9C">
      <w:pPr>
        <w:pStyle w:val="TOC1"/>
        <w:rPr>
          <w:rFonts w:asciiTheme="minorHAnsi" w:eastAsiaTheme="minorEastAsia" w:hAnsiTheme="minorHAnsi" w:cstheme="minorBidi"/>
          <w:sz w:val="22"/>
          <w:szCs w:val="22"/>
        </w:rPr>
      </w:pPr>
      <w:hyperlink w:anchor="_Toc436057976" w:history="1">
        <w:r w:rsidR="004D3895" w:rsidRPr="007C3706">
          <w:rPr>
            <w:rStyle w:val="Hyperlink"/>
          </w:rPr>
          <w:t>Table of Contents</w:t>
        </w:r>
        <w:r w:rsidR="004D3895">
          <w:rPr>
            <w:webHidden/>
          </w:rPr>
          <w:tab/>
        </w:r>
        <w:r w:rsidR="004D3895">
          <w:rPr>
            <w:webHidden/>
          </w:rPr>
          <w:fldChar w:fldCharType="begin"/>
        </w:r>
        <w:r w:rsidR="004D3895">
          <w:rPr>
            <w:webHidden/>
          </w:rPr>
          <w:instrText xml:space="preserve"> PAGEREF _Toc436057976 \h </w:instrText>
        </w:r>
        <w:r w:rsidR="004D3895">
          <w:rPr>
            <w:webHidden/>
          </w:rPr>
        </w:r>
        <w:r w:rsidR="004D3895">
          <w:rPr>
            <w:webHidden/>
          </w:rPr>
          <w:fldChar w:fldCharType="separate"/>
        </w:r>
        <w:r>
          <w:rPr>
            <w:webHidden/>
          </w:rPr>
          <w:t>4</w:t>
        </w:r>
        <w:r w:rsidR="004D3895">
          <w:rPr>
            <w:webHidden/>
          </w:rPr>
          <w:fldChar w:fldCharType="end"/>
        </w:r>
      </w:hyperlink>
    </w:p>
    <w:p w14:paraId="37FB65C0" w14:textId="77777777" w:rsidR="004D3895" w:rsidRDefault="00503B9C">
      <w:pPr>
        <w:pStyle w:val="TOC1"/>
        <w:rPr>
          <w:rFonts w:asciiTheme="minorHAnsi" w:eastAsiaTheme="minorEastAsia" w:hAnsiTheme="minorHAnsi" w:cstheme="minorBidi"/>
          <w:sz w:val="22"/>
          <w:szCs w:val="22"/>
        </w:rPr>
      </w:pPr>
      <w:hyperlink w:anchor="_Toc436057977" w:history="1">
        <w:r w:rsidR="004D3895" w:rsidRPr="007C3706">
          <w:rPr>
            <w:rStyle w:val="Hyperlink"/>
          </w:rPr>
          <w:t>List of Tables</w:t>
        </w:r>
        <w:r w:rsidR="004D3895">
          <w:rPr>
            <w:webHidden/>
          </w:rPr>
          <w:tab/>
        </w:r>
        <w:r w:rsidR="004D3895">
          <w:rPr>
            <w:webHidden/>
          </w:rPr>
          <w:fldChar w:fldCharType="begin"/>
        </w:r>
        <w:r w:rsidR="004D3895">
          <w:rPr>
            <w:webHidden/>
          </w:rPr>
          <w:instrText xml:space="preserve"> PAGEREF _Toc436057977 \h </w:instrText>
        </w:r>
        <w:r w:rsidR="004D3895">
          <w:rPr>
            <w:webHidden/>
          </w:rPr>
        </w:r>
        <w:r w:rsidR="004D3895">
          <w:rPr>
            <w:webHidden/>
          </w:rPr>
          <w:fldChar w:fldCharType="separate"/>
        </w:r>
        <w:r>
          <w:rPr>
            <w:webHidden/>
          </w:rPr>
          <w:t>6</w:t>
        </w:r>
        <w:r w:rsidR="004D3895">
          <w:rPr>
            <w:webHidden/>
          </w:rPr>
          <w:fldChar w:fldCharType="end"/>
        </w:r>
      </w:hyperlink>
    </w:p>
    <w:p w14:paraId="427B5B9B" w14:textId="77777777" w:rsidR="004D3895" w:rsidRDefault="00503B9C">
      <w:pPr>
        <w:pStyle w:val="TOC1"/>
        <w:rPr>
          <w:rFonts w:asciiTheme="minorHAnsi" w:eastAsiaTheme="minorEastAsia" w:hAnsiTheme="minorHAnsi" w:cstheme="minorBidi"/>
          <w:sz w:val="22"/>
          <w:szCs w:val="22"/>
        </w:rPr>
      </w:pPr>
      <w:hyperlink w:anchor="_Toc436057978" w:history="1">
        <w:r w:rsidR="004D3895" w:rsidRPr="007C3706">
          <w:rPr>
            <w:rStyle w:val="Hyperlink"/>
          </w:rPr>
          <w:t>Introduction</w:t>
        </w:r>
        <w:r w:rsidR="004D3895">
          <w:rPr>
            <w:webHidden/>
          </w:rPr>
          <w:tab/>
        </w:r>
        <w:r w:rsidR="004D3895">
          <w:rPr>
            <w:webHidden/>
          </w:rPr>
          <w:fldChar w:fldCharType="begin"/>
        </w:r>
        <w:r w:rsidR="004D3895">
          <w:rPr>
            <w:webHidden/>
          </w:rPr>
          <w:instrText xml:space="preserve"> PAGEREF _Toc436057978 \h </w:instrText>
        </w:r>
        <w:r w:rsidR="004D3895">
          <w:rPr>
            <w:webHidden/>
          </w:rPr>
        </w:r>
        <w:r w:rsidR="004D3895">
          <w:rPr>
            <w:webHidden/>
          </w:rPr>
          <w:fldChar w:fldCharType="separate"/>
        </w:r>
        <w:r>
          <w:rPr>
            <w:webHidden/>
          </w:rPr>
          <w:t>7</w:t>
        </w:r>
        <w:r w:rsidR="004D3895">
          <w:rPr>
            <w:webHidden/>
          </w:rPr>
          <w:fldChar w:fldCharType="end"/>
        </w:r>
      </w:hyperlink>
    </w:p>
    <w:p w14:paraId="11760F85" w14:textId="77777777" w:rsidR="004D3895" w:rsidRDefault="00503B9C">
      <w:pPr>
        <w:pStyle w:val="TOC1"/>
        <w:rPr>
          <w:rFonts w:asciiTheme="minorHAnsi" w:eastAsiaTheme="minorEastAsia" w:hAnsiTheme="minorHAnsi" w:cstheme="minorBidi"/>
          <w:sz w:val="22"/>
          <w:szCs w:val="22"/>
        </w:rPr>
      </w:pPr>
      <w:hyperlink w:anchor="_Toc436057979" w:history="1">
        <w:r w:rsidR="004D3895" w:rsidRPr="007C3706">
          <w:rPr>
            <w:rStyle w:val="Hyperlink"/>
          </w:rPr>
          <w:t>RESOURCE MODEL CONFORMANCE</w:t>
        </w:r>
        <w:r w:rsidR="004D3895">
          <w:rPr>
            <w:webHidden/>
          </w:rPr>
          <w:tab/>
        </w:r>
        <w:r w:rsidR="004D3895">
          <w:rPr>
            <w:webHidden/>
          </w:rPr>
          <w:fldChar w:fldCharType="begin"/>
        </w:r>
        <w:r w:rsidR="004D3895">
          <w:rPr>
            <w:webHidden/>
          </w:rPr>
          <w:instrText xml:space="preserve"> PAGEREF _Toc436057979 \h </w:instrText>
        </w:r>
        <w:r w:rsidR="004D3895">
          <w:rPr>
            <w:webHidden/>
          </w:rPr>
        </w:r>
        <w:r w:rsidR="004D3895">
          <w:rPr>
            <w:webHidden/>
          </w:rPr>
          <w:fldChar w:fldCharType="separate"/>
        </w:r>
        <w:r>
          <w:rPr>
            <w:webHidden/>
          </w:rPr>
          <w:t>8</w:t>
        </w:r>
        <w:r w:rsidR="004D3895">
          <w:rPr>
            <w:webHidden/>
          </w:rPr>
          <w:fldChar w:fldCharType="end"/>
        </w:r>
      </w:hyperlink>
    </w:p>
    <w:p w14:paraId="793E1C5B"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0" w:history="1">
        <w:r w:rsidR="004D3895" w:rsidRPr="007C3706">
          <w:rPr>
            <w:rStyle w:val="Hyperlink"/>
            <w:rFonts w:ascii="Helvetica" w:hAnsi="Helvetica" w:cs="Helvetica"/>
            <w:noProof/>
            <w:lang w:eastAsia="it-IT"/>
          </w:rPr>
          <w:t>Product Catalog API MANDATORY AND OPTIONAL RESOURCES</w:t>
        </w:r>
        <w:r w:rsidR="004D3895">
          <w:rPr>
            <w:noProof/>
            <w:webHidden/>
          </w:rPr>
          <w:tab/>
        </w:r>
        <w:r w:rsidR="004D3895">
          <w:rPr>
            <w:noProof/>
            <w:webHidden/>
          </w:rPr>
          <w:fldChar w:fldCharType="begin"/>
        </w:r>
        <w:r w:rsidR="004D3895">
          <w:rPr>
            <w:noProof/>
            <w:webHidden/>
          </w:rPr>
          <w:instrText xml:space="preserve"> PAGEREF _Toc436057980 \h </w:instrText>
        </w:r>
        <w:r w:rsidR="004D3895">
          <w:rPr>
            <w:noProof/>
            <w:webHidden/>
          </w:rPr>
        </w:r>
        <w:r w:rsidR="004D3895">
          <w:rPr>
            <w:noProof/>
            <w:webHidden/>
          </w:rPr>
          <w:fldChar w:fldCharType="separate"/>
        </w:r>
        <w:r>
          <w:rPr>
            <w:noProof/>
            <w:webHidden/>
          </w:rPr>
          <w:t>8</w:t>
        </w:r>
        <w:r w:rsidR="004D3895">
          <w:rPr>
            <w:noProof/>
            <w:webHidden/>
          </w:rPr>
          <w:fldChar w:fldCharType="end"/>
        </w:r>
      </w:hyperlink>
    </w:p>
    <w:p w14:paraId="5ED2D45B"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1" w:history="1">
        <w:r w:rsidR="004D3895" w:rsidRPr="007C3706">
          <w:rPr>
            <w:rStyle w:val="Hyperlink"/>
            <w:rFonts w:ascii="Helvetica" w:hAnsi="Helvetica" w:cs="Helvetica"/>
            <w:noProof/>
            <w:lang w:eastAsia="it-IT"/>
          </w:rPr>
          <w:t>ProductSpecification MANDATORY AND OPTIONAL ATTRIBUTES</w:t>
        </w:r>
        <w:r w:rsidR="004D3895">
          <w:rPr>
            <w:noProof/>
            <w:webHidden/>
          </w:rPr>
          <w:tab/>
        </w:r>
        <w:r w:rsidR="004D3895">
          <w:rPr>
            <w:noProof/>
            <w:webHidden/>
          </w:rPr>
          <w:fldChar w:fldCharType="begin"/>
        </w:r>
        <w:r w:rsidR="004D3895">
          <w:rPr>
            <w:noProof/>
            <w:webHidden/>
          </w:rPr>
          <w:instrText xml:space="preserve"> PAGEREF _Toc436057981 \h </w:instrText>
        </w:r>
        <w:r w:rsidR="004D3895">
          <w:rPr>
            <w:noProof/>
            <w:webHidden/>
          </w:rPr>
        </w:r>
        <w:r w:rsidR="004D3895">
          <w:rPr>
            <w:noProof/>
            <w:webHidden/>
          </w:rPr>
          <w:fldChar w:fldCharType="separate"/>
        </w:r>
        <w:r>
          <w:rPr>
            <w:noProof/>
            <w:webHidden/>
          </w:rPr>
          <w:t>8</w:t>
        </w:r>
        <w:r w:rsidR="004D3895">
          <w:rPr>
            <w:noProof/>
            <w:webHidden/>
          </w:rPr>
          <w:fldChar w:fldCharType="end"/>
        </w:r>
      </w:hyperlink>
    </w:p>
    <w:p w14:paraId="5929864B"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2" w:history="1">
        <w:r w:rsidR="004D3895" w:rsidRPr="007C3706">
          <w:rPr>
            <w:rStyle w:val="Hyperlink"/>
            <w:rFonts w:ascii="Helvetica" w:hAnsi="Helvetica" w:cs="Helvetica"/>
            <w:noProof/>
            <w:lang w:eastAsia="it-IT"/>
          </w:rPr>
          <w:t>ProductOffering MANDATORY AND OPTIONAL ATTRIBUTES</w:t>
        </w:r>
        <w:r w:rsidR="004D3895">
          <w:rPr>
            <w:noProof/>
            <w:webHidden/>
          </w:rPr>
          <w:tab/>
        </w:r>
        <w:r w:rsidR="004D3895">
          <w:rPr>
            <w:noProof/>
            <w:webHidden/>
          </w:rPr>
          <w:fldChar w:fldCharType="begin"/>
        </w:r>
        <w:r w:rsidR="004D3895">
          <w:rPr>
            <w:noProof/>
            <w:webHidden/>
          </w:rPr>
          <w:instrText xml:space="preserve"> PAGEREF _Toc436057982 \h </w:instrText>
        </w:r>
        <w:r w:rsidR="004D3895">
          <w:rPr>
            <w:noProof/>
            <w:webHidden/>
          </w:rPr>
        </w:r>
        <w:r w:rsidR="004D3895">
          <w:rPr>
            <w:noProof/>
            <w:webHidden/>
          </w:rPr>
          <w:fldChar w:fldCharType="separate"/>
        </w:r>
        <w:r>
          <w:rPr>
            <w:noProof/>
            <w:webHidden/>
          </w:rPr>
          <w:t>11</w:t>
        </w:r>
        <w:r w:rsidR="004D3895">
          <w:rPr>
            <w:noProof/>
            <w:webHidden/>
          </w:rPr>
          <w:fldChar w:fldCharType="end"/>
        </w:r>
      </w:hyperlink>
    </w:p>
    <w:p w14:paraId="2911BFEB" w14:textId="77777777" w:rsidR="004D3895" w:rsidRDefault="00503B9C">
      <w:pPr>
        <w:pStyle w:val="TOC1"/>
        <w:rPr>
          <w:rFonts w:asciiTheme="minorHAnsi" w:eastAsiaTheme="minorEastAsia" w:hAnsiTheme="minorHAnsi" w:cstheme="minorBidi"/>
          <w:sz w:val="22"/>
          <w:szCs w:val="22"/>
        </w:rPr>
      </w:pPr>
      <w:hyperlink w:anchor="_Toc436057983" w:history="1">
        <w:r w:rsidR="004D3895" w:rsidRPr="007C3706">
          <w:rPr>
            <w:rStyle w:val="Hyperlink"/>
          </w:rPr>
          <w:t>NOTIFICATION MODEL CONFORMANCE</w:t>
        </w:r>
        <w:r w:rsidR="004D3895">
          <w:rPr>
            <w:webHidden/>
          </w:rPr>
          <w:tab/>
        </w:r>
        <w:r w:rsidR="004D3895">
          <w:rPr>
            <w:webHidden/>
          </w:rPr>
          <w:fldChar w:fldCharType="begin"/>
        </w:r>
        <w:r w:rsidR="004D3895">
          <w:rPr>
            <w:webHidden/>
          </w:rPr>
          <w:instrText xml:space="preserve"> PAGEREF _Toc436057983 \h </w:instrText>
        </w:r>
        <w:r w:rsidR="004D3895">
          <w:rPr>
            <w:webHidden/>
          </w:rPr>
        </w:r>
        <w:r w:rsidR="004D3895">
          <w:rPr>
            <w:webHidden/>
          </w:rPr>
          <w:fldChar w:fldCharType="separate"/>
        </w:r>
        <w:r>
          <w:rPr>
            <w:webHidden/>
          </w:rPr>
          <w:t>15</w:t>
        </w:r>
        <w:r w:rsidR="004D3895">
          <w:rPr>
            <w:webHidden/>
          </w:rPr>
          <w:fldChar w:fldCharType="end"/>
        </w:r>
      </w:hyperlink>
    </w:p>
    <w:p w14:paraId="28FC5797"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4" w:history="1">
        <w:r w:rsidR="004D3895" w:rsidRPr="007C3706">
          <w:rPr>
            <w:rStyle w:val="Hyperlink"/>
            <w:rFonts w:ascii="Helvetica" w:hAnsi="Helvetica" w:cs="Helvetica"/>
            <w:noProof/>
            <w:lang w:eastAsia="it-IT"/>
          </w:rPr>
          <w:t>PRODUCT CATALOG API MANDATORY AND OPTIONAL NOTIFICATIONS</w:t>
        </w:r>
        <w:r w:rsidR="004D3895">
          <w:rPr>
            <w:noProof/>
            <w:webHidden/>
          </w:rPr>
          <w:tab/>
        </w:r>
        <w:r w:rsidR="004D3895">
          <w:rPr>
            <w:noProof/>
            <w:webHidden/>
          </w:rPr>
          <w:fldChar w:fldCharType="begin"/>
        </w:r>
        <w:r w:rsidR="004D3895">
          <w:rPr>
            <w:noProof/>
            <w:webHidden/>
          </w:rPr>
          <w:instrText xml:space="preserve"> PAGEREF _Toc436057984 \h </w:instrText>
        </w:r>
        <w:r w:rsidR="004D3895">
          <w:rPr>
            <w:noProof/>
            <w:webHidden/>
          </w:rPr>
        </w:r>
        <w:r w:rsidR="004D3895">
          <w:rPr>
            <w:noProof/>
            <w:webHidden/>
          </w:rPr>
          <w:fldChar w:fldCharType="separate"/>
        </w:r>
        <w:r>
          <w:rPr>
            <w:noProof/>
            <w:webHidden/>
          </w:rPr>
          <w:t>15</w:t>
        </w:r>
        <w:r w:rsidR="004D3895">
          <w:rPr>
            <w:noProof/>
            <w:webHidden/>
          </w:rPr>
          <w:fldChar w:fldCharType="end"/>
        </w:r>
      </w:hyperlink>
    </w:p>
    <w:p w14:paraId="73B8FEB0"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5" w:history="1">
        <w:r w:rsidR="004D3895" w:rsidRPr="007C3706">
          <w:rPr>
            <w:rStyle w:val="Hyperlink"/>
            <w:rFonts w:ascii="Helvetica" w:hAnsi="Helvetica" w:cs="Helvetica"/>
            <w:noProof/>
            <w:lang w:eastAsia="it-IT"/>
          </w:rPr>
          <w:t>&lt;Notification Name&gt; MANDATORY AND OPTIONAL ATTRIBUTES</w:t>
        </w:r>
        <w:r w:rsidR="004D3895">
          <w:rPr>
            <w:noProof/>
            <w:webHidden/>
          </w:rPr>
          <w:tab/>
        </w:r>
        <w:r w:rsidR="004D3895">
          <w:rPr>
            <w:noProof/>
            <w:webHidden/>
          </w:rPr>
          <w:fldChar w:fldCharType="begin"/>
        </w:r>
        <w:r w:rsidR="004D3895">
          <w:rPr>
            <w:noProof/>
            <w:webHidden/>
          </w:rPr>
          <w:instrText xml:space="preserve"> PAGEREF _Toc436057985 \h </w:instrText>
        </w:r>
        <w:r w:rsidR="004D3895">
          <w:rPr>
            <w:noProof/>
            <w:webHidden/>
          </w:rPr>
        </w:r>
        <w:r w:rsidR="004D3895">
          <w:rPr>
            <w:noProof/>
            <w:webHidden/>
          </w:rPr>
          <w:fldChar w:fldCharType="separate"/>
        </w:r>
        <w:r>
          <w:rPr>
            <w:noProof/>
            <w:webHidden/>
          </w:rPr>
          <w:t>15</w:t>
        </w:r>
        <w:r w:rsidR="004D3895">
          <w:rPr>
            <w:noProof/>
            <w:webHidden/>
          </w:rPr>
          <w:fldChar w:fldCharType="end"/>
        </w:r>
      </w:hyperlink>
    </w:p>
    <w:p w14:paraId="1B0FA70B" w14:textId="77777777" w:rsidR="004D3895" w:rsidRDefault="00503B9C">
      <w:pPr>
        <w:pStyle w:val="TOC1"/>
        <w:rPr>
          <w:rFonts w:asciiTheme="minorHAnsi" w:eastAsiaTheme="minorEastAsia" w:hAnsiTheme="minorHAnsi" w:cstheme="minorBidi"/>
          <w:sz w:val="22"/>
          <w:szCs w:val="22"/>
        </w:rPr>
      </w:pPr>
      <w:hyperlink w:anchor="_Toc436057986" w:history="1">
        <w:r w:rsidR="004D3895" w:rsidRPr="007C3706">
          <w:rPr>
            <w:rStyle w:val="Hyperlink"/>
          </w:rPr>
          <w:t>API OPERATIONS CONFORMANCE</w:t>
        </w:r>
        <w:r w:rsidR="004D3895">
          <w:rPr>
            <w:webHidden/>
          </w:rPr>
          <w:tab/>
        </w:r>
        <w:r w:rsidR="004D3895">
          <w:rPr>
            <w:webHidden/>
          </w:rPr>
          <w:fldChar w:fldCharType="begin"/>
        </w:r>
        <w:r w:rsidR="004D3895">
          <w:rPr>
            <w:webHidden/>
          </w:rPr>
          <w:instrText xml:space="preserve"> PAGEREF _Toc436057986 \h </w:instrText>
        </w:r>
        <w:r w:rsidR="004D3895">
          <w:rPr>
            <w:webHidden/>
          </w:rPr>
        </w:r>
        <w:r w:rsidR="004D3895">
          <w:rPr>
            <w:webHidden/>
          </w:rPr>
          <w:fldChar w:fldCharType="separate"/>
        </w:r>
        <w:r>
          <w:rPr>
            <w:webHidden/>
          </w:rPr>
          <w:t>16</w:t>
        </w:r>
        <w:r w:rsidR="004D3895">
          <w:rPr>
            <w:webHidden/>
          </w:rPr>
          <w:fldChar w:fldCharType="end"/>
        </w:r>
      </w:hyperlink>
    </w:p>
    <w:p w14:paraId="42880346"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7" w:history="1">
        <w:r w:rsidR="004D3895" w:rsidRPr="007C3706">
          <w:rPr>
            <w:rStyle w:val="Hyperlink"/>
            <w:rFonts w:ascii="Helvetica" w:hAnsi="Helvetica" w:cs="Helvetica"/>
            <w:noProof/>
            <w:lang w:eastAsia="it-IT"/>
          </w:rPr>
          <w:t>ProductOffering MANDATORY AND OPTIONAL OPERATIONS</w:t>
        </w:r>
        <w:r w:rsidR="004D3895">
          <w:rPr>
            <w:noProof/>
            <w:webHidden/>
          </w:rPr>
          <w:tab/>
        </w:r>
        <w:r w:rsidR="004D3895">
          <w:rPr>
            <w:noProof/>
            <w:webHidden/>
          </w:rPr>
          <w:fldChar w:fldCharType="begin"/>
        </w:r>
        <w:r w:rsidR="004D3895">
          <w:rPr>
            <w:noProof/>
            <w:webHidden/>
          </w:rPr>
          <w:instrText xml:space="preserve"> PAGEREF _Toc436057987 \h </w:instrText>
        </w:r>
        <w:r w:rsidR="004D3895">
          <w:rPr>
            <w:noProof/>
            <w:webHidden/>
          </w:rPr>
        </w:r>
        <w:r w:rsidR="004D3895">
          <w:rPr>
            <w:noProof/>
            <w:webHidden/>
          </w:rPr>
          <w:fldChar w:fldCharType="separate"/>
        </w:r>
        <w:r>
          <w:rPr>
            <w:noProof/>
            <w:webHidden/>
          </w:rPr>
          <w:t>16</w:t>
        </w:r>
        <w:r w:rsidR="004D3895">
          <w:rPr>
            <w:noProof/>
            <w:webHidden/>
          </w:rPr>
          <w:fldChar w:fldCharType="end"/>
        </w:r>
      </w:hyperlink>
    </w:p>
    <w:p w14:paraId="76F269B2"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88" w:history="1">
        <w:r w:rsidR="004D3895" w:rsidRPr="007C3706">
          <w:rPr>
            <w:rStyle w:val="Hyperlink"/>
            <w:rFonts w:ascii="Helvetica" w:hAnsi="Helvetica" w:cs="Helvetica"/>
            <w:noProof/>
            <w:lang w:eastAsia="it-IT"/>
          </w:rPr>
          <w:t>ProductSpecification MANDATORY AND OPTIONAL OPERATIONS</w:t>
        </w:r>
        <w:r w:rsidR="004D3895">
          <w:rPr>
            <w:noProof/>
            <w:webHidden/>
          </w:rPr>
          <w:tab/>
        </w:r>
        <w:r w:rsidR="004D3895">
          <w:rPr>
            <w:noProof/>
            <w:webHidden/>
          </w:rPr>
          <w:fldChar w:fldCharType="begin"/>
        </w:r>
        <w:r w:rsidR="004D3895">
          <w:rPr>
            <w:noProof/>
            <w:webHidden/>
          </w:rPr>
          <w:instrText xml:space="preserve"> PAGEREF _Toc436057988 \h </w:instrText>
        </w:r>
        <w:r w:rsidR="004D3895">
          <w:rPr>
            <w:noProof/>
            <w:webHidden/>
          </w:rPr>
        </w:r>
        <w:r w:rsidR="004D3895">
          <w:rPr>
            <w:noProof/>
            <w:webHidden/>
          </w:rPr>
          <w:fldChar w:fldCharType="separate"/>
        </w:r>
        <w:r>
          <w:rPr>
            <w:noProof/>
            <w:webHidden/>
          </w:rPr>
          <w:t>16</w:t>
        </w:r>
        <w:r w:rsidR="004D3895">
          <w:rPr>
            <w:noProof/>
            <w:webHidden/>
          </w:rPr>
          <w:fldChar w:fldCharType="end"/>
        </w:r>
      </w:hyperlink>
    </w:p>
    <w:p w14:paraId="4CCDC6A0" w14:textId="77777777" w:rsidR="004D3895" w:rsidRDefault="00503B9C">
      <w:pPr>
        <w:pStyle w:val="TOC1"/>
        <w:rPr>
          <w:rFonts w:asciiTheme="minorHAnsi" w:eastAsiaTheme="minorEastAsia" w:hAnsiTheme="minorHAnsi" w:cstheme="minorBidi"/>
          <w:sz w:val="22"/>
          <w:szCs w:val="22"/>
        </w:rPr>
      </w:pPr>
      <w:hyperlink w:anchor="_Toc436057989" w:history="1">
        <w:r w:rsidR="004D3895" w:rsidRPr="007C3706">
          <w:rPr>
            <w:rStyle w:val="Hyperlink"/>
          </w:rPr>
          <w:t>API GET OPERATION CONFORMANCE</w:t>
        </w:r>
        <w:r w:rsidR="004D3895">
          <w:rPr>
            <w:webHidden/>
          </w:rPr>
          <w:tab/>
        </w:r>
        <w:r w:rsidR="004D3895">
          <w:rPr>
            <w:webHidden/>
          </w:rPr>
          <w:fldChar w:fldCharType="begin"/>
        </w:r>
        <w:r w:rsidR="004D3895">
          <w:rPr>
            <w:webHidden/>
          </w:rPr>
          <w:instrText xml:space="preserve"> PAGEREF _Toc436057989 \h </w:instrText>
        </w:r>
        <w:r w:rsidR="004D3895">
          <w:rPr>
            <w:webHidden/>
          </w:rPr>
        </w:r>
        <w:r w:rsidR="004D3895">
          <w:rPr>
            <w:webHidden/>
          </w:rPr>
          <w:fldChar w:fldCharType="separate"/>
        </w:r>
        <w:r>
          <w:rPr>
            <w:webHidden/>
          </w:rPr>
          <w:t>18</w:t>
        </w:r>
        <w:r w:rsidR="004D3895">
          <w:rPr>
            <w:webHidden/>
          </w:rPr>
          <w:fldChar w:fldCharType="end"/>
        </w:r>
      </w:hyperlink>
    </w:p>
    <w:p w14:paraId="0D49D6CC"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0" w:history="1">
        <w:r w:rsidR="004D3895" w:rsidRPr="007C3706">
          <w:rPr>
            <w:rStyle w:val="Hyperlink"/>
            <w:rFonts w:ascii="Helvetica" w:hAnsi="Helvetica" w:cs="Helvetica"/>
            <w:noProof/>
            <w:lang w:eastAsia="it-IT"/>
          </w:rPr>
          <w:t>GET ProductSpecification/{ID}</w:t>
        </w:r>
        <w:r w:rsidR="004D3895">
          <w:rPr>
            <w:noProof/>
            <w:webHidden/>
          </w:rPr>
          <w:tab/>
        </w:r>
        <w:r w:rsidR="004D3895">
          <w:rPr>
            <w:noProof/>
            <w:webHidden/>
          </w:rPr>
          <w:fldChar w:fldCharType="begin"/>
        </w:r>
        <w:r w:rsidR="004D3895">
          <w:rPr>
            <w:noProof/>
            <w:webHidden/>
          </w:rPr>
          <w:instrText xml:space="preserve"> PAGEREF _Toc436057990 \h </w:instrText>
        </w:r>
        <w:r w:rsidR="004D3895">
          <w:rPr>
            <w:noProof/>
            <w:webHidden/>
          </w:rPr>
        </w:r>
        <w:r w:rsidR="004D3895">
          <w:rPr>
            <w:noProof/>
            <w:webHidden/>
          </w:rPr>
          <w:fldChar w:fldCharType="separate"/>
        </w:r>
        <w:r>
          <w:rPr>
            <w:noProof/>
            <w:webHidden/>
          </w:rPr>
          <w:t>18</w:t>
        </w:r>
        <w:r w:rsidR="004D3895">
          <w:rPr>
            <w:noProof/>
            <w:webHidden/>
          </w:rPr>
          <w:fldChar w:fldCharType="end"/>
        </w:r>
      </w:hyperlink>
    </w:p>
    <w:p w14:paraId="64C20E73"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1" w:history="1">
        <w:r w:rsidR="004D3895" w:rsidRPr="007C3706">
          <w:rPr>
            <w:rStyle w:val="Hyperlink"/>
            <w:rFonts w:ascii="Helvetica" w:hAnsi="Helvetica" w:cs="Helvetica"/>
            <w:noProof/>
            <w:lang w:eastAsia="it-IT"/>
          </w:rPr>
          <w:t>GET ProductOffering/{ID}</w:t>
        </w:r>
        <w:r w:rsidR="004D3895">
          <w:rPr>
            <w:noProof/>
            <w:webHidden/>
          </w:rPr>
          <w:tab/>
        </w:r>
        <w:r w:rsidR="004D3895">
          <w:rPr>
            <w:noProof/>
            <w:webHidden/>
          </w:rPr>
          <w:fldChar w:fldCharType="begin"/>
        </w:r>
        <w:r w:rsidR="004D3895">
          <w:rPr>
            <w:noProof/>
            <w:webHidden/>
          </w:rPr>
          <w:instrText xml:space="preserve"> PAGEREF _Toc436057991 \h </w:instrText>
        </w:r>
        <w:r w:rsidR="004D3895">
          <w:rPr>
            <w:noProof/>
            <w:webHidden/>
          </w:rPr>
        </w:r>
        <w:r w:rsidR="004D3895">
          <w:rPr>
            <w:noProof/>
            <w:webHidden/>
          </w:rPr>
          <w:fldChar w:fldCharType="separate"/>
        </w:r>
        <w:r>
          <w:rPr>
            <w:noProof/>
            <w:webHidden/>
          </w:rPr>
          <w:t>18</w:t>
        </w:r>
        <w:r w:rsidR="004D3895">
          <w:rPr>
            <w:noProof/>
            <w:webHidden/>
          </w:rPr>
          <w:fldChar w:fldCharType="end"/>
        </w:r>
      </w:hyperlink>
    </w:p>
    <w:p w14:paraId="03B1306A" w14:textId="77777777" w:rsidR="004D3895" w:rsidRDefault="00503B9C">
      <w:pPr>
        <w:pStyle w:val="TOC1"/>
        <w:rPr>
          <w:rFonts w:asciiTheme="minorHAnsi" w:eastAsiaTheme="minorEastAsia" w:hAnsiTheme="minorHAnsi" w:cstheme="minorBidi"/>
          <w:sz w:val="22"/>
          <w:szCs w:val="22"/>
        </w:rPr>
      </w:pPr>
      <w:hyperlink w:anchor="_Toc436057992" w:history="1">
        <w:r w:rsidR="004D3895" w:rsidRPr="007C3706">
          <w:rPr>
            <w:rStyle w:val="Hyperlink"/>
          </w:rPr>
          <w:t>API POST OPERATION CONFORMANCE</w:t>
        </w:r>
        <w:r w:rsidR="004D3895">
          <w:rPr>
            <w:webHidden/>
          </w:rPr>
          <w:tab/>
        </w:r>
        <w:r w:rsidR="004D3895">
          <w:rPr>
            <w:webHidden/>
          </w:rPr>
          <w:fldChar w:fldCharType="begin"/>
        </w:r>
        <w:r w:rsidR="004D3895">
          <w:rPr>
            <w:webHidden/>
          </w:rPr>
          <w:instrText xml:space="preserve"> PAGEREF _Toc436057992 \h </w:instrText>
        </w:r>
        <w:r w:rsidR="004D3895">
          <w:rPr>
            <w:webHidden/>
          </w:rPr>
        </w:r>
        <w:r w:rsidR="004D3895">
          <w:rPr>
            <w:webHidden/>
          </w:rPr>
          <w:fldChar w:fldCharType="separate"/>
        </w:r>
        <w:r>
          <w:rPr>
            <w:webHidden/>
          </w:rPr>
          <w:t>20</w:t>
        </w:r>
        <w:r w:rsidR="004D3895">
          <w:rPr>
            <w:webHidden/>
          </w:rPr>
          <w:fldChar w:fldCharType="end"/>
        </w:r>
      </w:hyperlink>
    </w:p>
    <w:p w14:paraId="3F9B15CB"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3" w:history="1">
        <w:r w:rsidR="004D3895" w:rsidRPr="007C3706">
          <w:rPr>
            <w:rStyle w:val="Hyperlink"/>
            <w:noProof/>
          </w:rPr>
          <w:t>POST API/ProductOFFERING</w:t>
        </w:r>
        <w:r w:rsidR="004D3895">
          <w:rPr>
            <w:noProof/>
            <w:webHidden/>
          </w:rPr>
          <w:tab/>
        </w:r>
        <w:r w:rsidR="004D3895">
          <w:rPr>
            <w:noProof/>
            <w:webHidden/>
          </w:rPr>
          <w:fldChar w:fldCharType="begin"/>
        </w:r>
        <w:r w:rsidR="004D3895">
          <w:rPr>
            <w:noProof/>
            <w:webHidden/>
          </w:rPr>
          <w:instrText xml:space="preserve"> PAGEREF _Toc436057993 \h </w:instrText>
        </w:r>
        <w:r w:rsidR="004D3895">
          <w:rPr>
            <w:noProof/>
            <w:webHidden/>
          </w:rPr>
        </w:r>
        <w:r w:rsidR="004D3895">
          <w:rPr>
            <w:noProof/>
            <w:webHidden/>
          </w:rPr>
          <w:fldChar w:fldCharType="separate"/>
        </w:r>
        <w:r>
          <w:rPr>
            <w:noProof/>
            <w:webHidden/>
          </w:rPr>
          <w:t>20</w:t>
        </w:r>
        <w:r w:rsidR="004D3895">
          <w:rPr>
            <w:noProof/>
            <w:webHidden/>
          </w:rPr>
          <w:fldChar w:fldCharType="end"/>
        </w:r>
      </w:hyperlink>
    </w:p>
    <w:p w14:paraId="3B9FEAEE"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4" w:history="1">
        <w:r w:rsidR="004D3895" w:rsidRPr="007C3706">
          <w:rPr>
            <w:rStyle w:val="Hyperlink"/>
            <w:noProof/>
          </w:rPr>
          <w:t>POST API/Productspecification</w:t>
        </w:r>
        <w:r w:rsidR="004D3895">
          <w:rPr>
            <w:noProof/>
            <w:webHidden/>
          </w:rPr>
          <w:tab/>
        </w:r>
        <w:r w:rsidR="004D3895">
          <w:rPr>
            <w:noProof/>
            <w:webHidden/>
          </w:rPr>
          <w:fldChar w:fldCharType="begin"/>
        </w:r>
        <w:r w:rsidR="004D3895">
          <w:rPr>
            <w:noProof/>
            <w:webHidden/>
          </w:rPr>
          <w:instrText xml:space="preserve"> PAGEREF _Toc436057994 \h </w:instrText>
        </w:r>
        <w:r w:rsidR="004D3895">
          <w:rPr>
            <w:noProof/>
            <w:webHidden/>
          </w:rPr>
        </w:r>
        <w:r w:rsidR="004D3895">
          <w:rPr>
            <w:noProof/>
            <w:webHidden/>
          </w:rPr>
          <w:fldChar w:fldCharType="separate"/>
        </w:r>
        <w:r>
          <w:rPr>
            <w:noProof/>
            <w:webHidden/>
          </w:rPr>
          <w:t>21</w:t>
        </w:r>
        <w:r w:rsidR="004D3895">
          <w:rPr>
            <w:noProof/>
            <w:webHidden/>
          </w:rPr>
          <w:fldChar w:fldCharType="end"/>
        </w:r>
      </w:hyperlink>
    </w:p>
    <w:p w14:paraId="010492AB" w14:textId="77777777" w:rsidR="004D3895" w:rsidRDefault="00503B9C">
      <w:pPr>
        <w:pStyle w:val="TOC1"/>
        <w:rPr>
          <w:rFonts w:asciiTheme="minorHAnsi" w:eastAsiaTheme="minorEastAsia" w:hAnsiTheme="minorHAnsi" w:cstheme="minorBidi"/>
          <w:sz w:val="22"/>
          <w:szCs w:val="22"/>
        </w:rPr>
      </w:pPr>
      <w:hyperlink w:anchor="_Toc436057995" w:history="1">
        <w:r w:rsidR="004D3895" w:rsidRPr="007C3706">
          <w:rPr>
            <w:rStyle w:val="Hyperlink"/>
          </w:rPr>
          <w:t>API PATCH OPERATION CONFORMANCE</w:t>
        </w:r>
        <w:r w:rsidR="004D3895">
          <w:rPr>
            <w:webHidden/>
          </w:rPr>
          <w:tab/>
        </w:r>
        <w:r w:rsidR="004D3895">
          <w:rPr>
            <w:webHidden/>
          </w:rPr>
          <w:fldChar w:fldCharType="begin"/>
        </w:r>
        <w:r w:rsidR="004D3895">
          <w:rPr>
            <w:webHidden/>
          </w:rPr>
          <w:instrText xml:space="preserve"> PAGEREF _Toc436057995 \h </w:instrText>
        </w:r>
        <w:r w:rsidR="004D3895">
          <w:rPr>
            <w:webHidden/>
          </w:rPr>
        </w:r>
        <w:r w:rsidR="004D3895">
          <w:rPr>
            <w:webHidden/>
          </w:rPr>
          <w:fldChar w:fldCharType="separate"/>
        </w:r>
        <w:r>
          <w:rPr>
            <w:webHidden/>
          </w:rPr>
          <w:t>23</w:t>
        </w:r>
        <w:r w:rsidR="004D3895">
          <w:rPr>
            <w:webHidden/>
          </w:rPr>
          <w:fldChar w:fldCharType="end"/>
        </w:r>
      </w:hyperlink>
    </w:p>
    <w:p w14:paraId="277B544F"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6" w:history="1">
        <w:r w:rsidR="004D3895" w:rsidRPr="007C3706">
          <w:rPr>
            <w:rStyle w:val="Hyperlink"/>
            <w:noProof/>
          </w:rPr>
          <w:t>PATCH ProductOrder/{ID}</w:t>
        </w:r>
        <w:r w:rsidR="004D3895">
          <w:rPr>
            <w:noProof/>
            <w:webHidden/>
          </w:rPr>
          <w:tab/>
        </w:r>
        <w:r w:rsidR="004D3895">
          <w:rPr>
            <w:noProof/>
            <w:webHidden/>
          </w:rPr>
          <w:fldChar w:fldCharType="begin"/>
        </w:r>
        <w:r w:rsidR="004D3895">
          <w:rPr>
            <w:noProof/>
            <w:webHidden/>
          </w:rPr>
          <w:instrText xml:space="preserve"> PAGEREF _Toc436057996 \h </w:instrText>
        </w:r>
        <w:r w:rsidR="004D3895">
          <w:rPr>
            <w:noProof/>
            <w:webHidden/>
          </w:rPr>
        </w:r>
        <w:r w:rsidR="004D3895">
          <w:rPr>
            <w:noProof/>
            <w:webHidden/>
          </w:rPr>
          <w:fldChar w:fldCharType="separate"/>
        </w:r>
        <w:r>
          <w:rPr>
            <w:noProof/>
            <w:webHidden/>
          </w:rPr>
          <w:t>23</w:t>
        </w:r>
        <w:r w:rsidR="004D3895">
          <w:rPr>
            <w:noProof/>
            <w:webHidden/>
          </w:rPr>
          <w:fldChar w:fldCharType="end"/>
        </w:r>
      </w:hyperlink>
    </w:p>
    <w:p w14:paraId="415E184B" w14:textId="77777777" w:rsidR="004D3895" w:rsidRDefault="00503B9C">
      <w:pPr>
        <w:pStyle w:val="TOC1"/>
        <w:rPr>
          <w:rFonts w:asciiTheme="minorHAnsi" w:eastAsiaTheme="minorEastAsia" w:hAnsiTheme="minorHAnsi" w:cstheme="minorBidi"/>
          <w:sz w:val="22"/>
          <w:szCs w:val="22"/>
        </w:rPr>
      </w:pPr>
      <w:hyperlink w:anchor="_Toc436057997" w:history="1">
        <w:r w:rsidR="004D3895" w:rsidRPr="007C3706">
          <w:rPr>
            <w:rStyle w:val="Hyperlink"/>
          </w:rPr>
          <w:t>Hub MANDATORY AND OPTIONAL OPERATIONS</w:t>
        </w:r>
        <w:r w:rsidR="004D3895">
          <w:rPr>
            <w:webHidden/>
          </w:rPr>
          <w:tab/>
        </w:r>
        <w:r w:rsidR="004D3895">
          <w:rPr>
            <w:webHidden/>
          </w:rPr>
          <w:fldChar w:fldCharType="begin"/>
        </w:r>
        <w:r w:rsidR="004D3895">
          <w:rPr>
            <w:webHidden/>
          </w:rPr>
          <w:instrText xml:space="preserve"> PAGEREF _Toc436057997 \h </w:instrText>
        </w:r>
        <w:r w:rsidR="004D3895">
          <w:rPr>
            <w:webHidden/>
          </w:rPr>
        </w:r>
        <w:r w:rsidR="004D3895">
          <w:rPr>
            <w:webHidden/>
          </w:rPr>
          <w:fldChar w:fldCharType="separate"/>
        </w:r>
        <w:r>
          <w:rPr>
            <w:webHidden/>
          </w:rPr>
          <w:t>24</w:t>
        </w:r>
        <w:r w:rsidR="004D3895">
          <w:rPr>
            <w:webHidden/>
          </w:rPr>
          <w:fldChar w:fldCharType="end"/>
        </w:r>
      </w:hyperlink>
    </w:p>
    <w:p w14:paraId="51D6C010"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8" w:history="1">
        <w:r w:rsidR="004D3895" w:rsidRPr="007C3706">
          <w:rPr>
            <w:rStyle w:val="Hyperlink"/>
            <w:rFonts w:ascii="Helvetica" w:hAnsi="Helvetica" w:cs="Helvetica"/>
            <w:noProof/>
            <w:lang w:eastAsia="it-IT"/>
          </w:rPr>
          <w:t>HUB MANDATORY AND OPTIONAL ATTRIBUTES</w:t>
        </w:r>
        <w:r w:rsidR="004D3895">
          <w:rPr>
            <w:noProof/>
            <w:webHidden/>
          </w:rPr>
          <w:tab/>
        </w:r>
        <w:r w:rsidR="004D3895">
          <w:rPr>
            <w:noProof/>
            <w:webHidden/>
          </w:rPr>
          <w:fldChar w:fldCharType="begin"/>
        </w:r>
        <w:r w:rsidR="004D3895">
          <w:rPr>
            <w:noProof/>
            <w:webHidden/>
          </w:rPr>
          <w:instrText xml:space="preserve"> PAGEREF _Toc436057998 \h </w:instrText>
        </w:r>
        <w:r w:rsidR="004D3895">
          <w:rPr>
            <w:noProof/>
            <w:webHidden/>
          </w:rPr>
        </w:r>
        <w:r w:rsidR="004D3895">
          <w:rPr>
            <w:noProof/>
            <w:webHidden/>
          </w:rPr>
          <w:fldChar w:fldCharType="separate"/>
        </w:r>
        <w:r>
          <w:rPr>
            <w:noProof/>
            <w:webHidden/>
          </w:rPr>
          <w:t>24</w:t>
        </w:r>
        <w:r w:rsidR="004D3895">
          <w:rPr>
            <w:noProof/>
            <w:webHidden/>
          </w:rPr>
          <w:fldChar w:fldCharType="end"/>
        </w:r>
      </w:hyperlink>
    </w:p>
    <w:p w14:paraId="3692FAA2"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7999" w:history="1">
        <w:r w:rsidR="004D3895" w:rsidRPr="007C3706">
          <w:rPr>
            <w:rStyle w:val="Hyperlink"/>
            <w:noProof/>
          </w:rPr>
          <w:t>POST /hub</w:t>
        </w:r>
        <w:r w:rsidR="004D3895">
          <w:rPr>
            <w:noProof/>
            <w:webHidden/>
          </w:rPr>
          <w:tab/>
        </w:r>
        <w:r w:rsidR="004D3895">
          <w:rPr>
            <w:noProof/>
            <w:webHidden/>
          </w:rPr>
          <w:fldChar w:fldCharType="begin"/>
        </w:r>
        <w:r w:rsidR="004D3895">
          <w:rPr>
            <w:noProof/>
            <w:webHidden/>
          </w:rPr>
          <w:instrText xml:space="preserve"> PAGEREF _Toc436057999 \h </w:instrText>
        </w:r>
        <w:r w:rsidR="004D3895">
          <w:rPr>
            <w:noProof/>
            <w:webHidden/>
          </w:rPr>
        </w:r>
        <w:r w:rsidR="004D3895">
          <w:rPr>
            <w:noProof/>
            <w:webHidden/>
          </w:rPr>
          <w:fldChar w:fldCharType="separate"/>
        </w:r>
        <w:r>
          <w:rPr>
            <w:noProof/>
            <w:webHidden/>
          </w:rPr>
          <w:t>24</w:t>
        </w:r>
        <w:r w:rsidR="004D3895">
          <w:rPr>
            <w:noProof/>
            <w:webHidden/>
          </w:rPr>
          <w:fldChar w:fldCharType="end"/>
        </w:r>
      </w:hyperlink>
    </w:p>
    <w:p w14:paraId="3FA5E401" w14:textId="71B219BD" w:rsidR="004D3895" w:rsidRDefault="00503B9C">
      <w:pPr>
        <w:pStyle w:val="TOC1"/>
        <w:rPr>
          <w:rFonts w:asciiTheme="minorHAnsi" w:eastAsiaTheme="minorEastAsia" w:hAnsiTheme="minorHAnsi" w:cstheme="minorBidi"/>
          <w:sz w:val="22"/>
          <w:szCs w:val="22"/>
        </w:rPr>
      </w:pPr>
      <w:hyperlink w:anchor="_Toc436058000" w:history="1">
        <w:r w:rsidR="004D3895" w:rsidRPr="007C3706">
          <w:rPr>
            <w:rStyle w:val="Hyperlink"/>
            <w:lang w:eastAsia="it-IT"/>
          </w:rPr>
          <w:t>A</w:t>
        </w:r>
        <w:r w:rsidR="003523BB">
          <w:rPr>
            <w:rStyle w:val="Hyperlink"/>
            <w:lang w:eastAsia="it-IT"/>
          </w:rPr>
          <w:t>DMINISTRATIVE</w:t>
        </w:r>
        <w:r w:rsidR="004D3895" w:rsidRPr="007C3706">
          <w:rPr>
            <w:rStyle w:val="Hyperlink"/>
            <w:lang w:eastAsia="it-IT"/>
          </w:rPr>
          <w:t xml:space="preserve"> A</w:t>
        </w:r>
        <w:r w:rsidR="003523BB">
          <w:rPr>
            <w:rStyle w:val="Hyperlink"/>
            <w:lang w:eastAsia="it-IT"/>
          </w:rPr>
          <w:t>PPENDIX</w:t>
        </w:r>
        <w:r w:rsidR="004D3895">
          <w:rPr>
            <w:webHidden/>
          </w:rPr>
          <w:tab/>
        </w:r>
        <w:r w:rsidR="004D3895">
          <w:rPr>
            <w:webHidden/>
          </w:rPr>
          <w:fldChar w:fldCharType="begin"/>
        </w:r>
        <w:r w:rsidR="004D3895">
          <w:rPr>
            <w:webHidden/>
          </w:rPr>
          <w:instrText xml:space="preserve"> PAGEREF _Toc436058000 \h </w:instrText>
        </w:r>
        <w:r w:rsidR="004D3895">
          <w:rPr>
            <w:webHidden/>
          </w:rPr>
        </w:r>
        <w:r w:rsidR="004D3895">
          <w:rPr>
            <w:webHidden/>
          </w:rPr>
          <w:fldChar w:fldCharType="separate"/>
        </w:r>
        <w:r>
          <w:rPr>
            <w:webHidden/>
          </w:rPr>
          <w:t>26</w:t>
        </w:r>
        <w:r w:rsidR="004D3895">
          <w:rPr>
            <w:webHidden/>
          </w:rPr>
          <w:fldChar w:fldCharType="end"/>
        </w:r>
      </w:hyperlink>
    </w:p>
    <w:p w14:paraId="5A28DB52" w14:textId="784FC5F9"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8001" w:history="1">
        <w:r w:rsidR="004D3895" w:rsidRPr="007C3706">
          <w:rPr>
            <w:rStyle w:val="Hyperlink"/>
            <w:noProof/>
          </w:rPr>
          <w:t>V</w:t>
        </w:r>
        <w:r w:rsidR="003523BB">
          <w:rPr>
            <w:rStyle w:val="Hyperlink"/>
            <w:noProof/>
          </w:rPr>
          <w:t>ersion</w:t>
        </w:r>
        <w:r w:rsidR="004D3895" w:rsidRPr="007C3706">
          <w:rPr>
            <w:rStyle w:val="Hyperlink"/>
            <w:noProof/>
          </w:rPr>
          <w:t xml:space="preserve"> H</w:t>
        </w:r>
        <w:r w:rsidR="003523BB">
          <w:rPr>
            <w:rStyle w:val="Hyperlink"/>
            <w:noProof/>
          </w:rPr>
          <w:t>istory</w:t>
        </w:r>
        <w:r w:rsidR="004D3895">
          <w:rPr>
            <w:noProof/>
            <w:webHidden/>
          </w:rPr>
          <w:tab/>
        </w:r>
        <w:r w:rsidR="004D3895">
          <w:rPr>
            <w:noProof/>
            <w:webHidden/>
          </w:rPr>
          <w:fldChar w:fldCharType="begin"/>
        </w:r>
        <w:r w:rsidR="004D3895">
          <w:rPr>
            <w:noProof/>
            <w:webHidden/>
          </w:rPr>
          <w:instrText xml:space="preserve"> PAGEREF _Toc436058001 \h </w:instrText>
        </w:r>
        <w:r w:rsidR="004D3895">
          <w:rPr>
            <w:noProof/>
            <w:webHidden/>
          </w:rPr>
        </w:r>
        <w:r w:rsidR="004D3895">
          <w:rPr>
            <w:noProof/>
            <w:webHidden/>
          </w:rPr>
          <w:fldChar w:fldCharType="separate"/>
        </w:r>
        <w:r>
          <w:rPr>
            <w:noProof/>
            <w:webHidden/>
          </w:rPr>
          <w:t>26</w:t>
        </w:r>
        <w:r w:rsidR="004D3895">
          <w:rPr>
            <w:noProof/>
            <w:webHidden/>
          </w:rPr>
          <w:fldChar w:fldCharType="end"/>
        </w:r>
      </w:hyperlink>
    </w:p>
    <w:p w14:paraId="6C72B446"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8002" w:history="1">
        <w:r w:rsidR="004D3895" w:rsidRPr="007C3706">
          <w:rPr>
            <w:rStyle w:val="Hyperlink"/>
            <w:noProof/>
          </w:rPr>
          <w:t>Release History</w:t>
        </w:r>
        <w:r w:rsidR="004D3895">
          <w:rPr>
            <w:noProof/>
            <w:webHidden/>
          </w:rPr>
          <w:tab/>
        </w:r>
        <w:r w:rsidR="004D3895">
          <w:rPr>
            <w:noProof/>
            <w:webHidden/>
          </w:rPr>
          <w:fldChar w:fldCharType="begin"/>
        </w:r>
        <w:r w:rsidR="004D3895">
          <w:rPr>
            <w:noProof/>
            <w:webHidden/>
          </w:rPr>
          <w:instrText xml:space="preserve"> PAGEREF _Toc436058002 \h </w:instrText>
        </w:r>
        <w:r w:rsidR="004D3895">
          <w:rPr>
            <w:noProof/>
            <w:webHidden/>
          </w:rPr>
        </w:r>
        <w:r w:rsidR="004D3895">
          <w:rPr>
            <w:noProof/>
            <w:webHidden/>
          </w:rPr>
          <w:fldChar w:fldCharType="separate"/>
        </w:r>
        <w:r>
          <w:rPr>
            <w:noProof/>
            <w:webHidden/>
          </w:rPr>
          <w:t>26</w:t>
        </w:r>
        <w:r w:rsidR="004D3895">
          <w:rPr>
            <w:noProof/>
            <w:webHidden/>
          </w:rPr>
          <w:fldChar w:fldCharType="end"/>
        </w:r>
      </w:hyperlink>
    </w:p>
    <w:p w14:paraId="077AD952" w14:textId="77777777" w:rsidR="004D3895" w:rsidRDefault="00503B9C">
      <w:pPr>
        <w:pStyle w:val="TOC2"/>
        <w:tabs>
          <w:tab w:val="right" w:leader="dot" w:pos="10335"/>
        </w:tabs>
        <w:rPr>
          <w:rFonts w:asciiTheme="minorHAnsi" w:eastAsiaTheme="minorEastAsia" w:hAnsiTheme="minorHAnsi" w:cstheme="minorBidi"/>
          <w:noProof/>
          <w:sz w:val="22"/>
          <w:szCs w:val="22"/>
        </w:rPr>
      </w:pPr>
      <w:hyperlink w:anchor="_Toc436058003" w:history="1">
        <w:r w:rsidR="004D3895" w:rsidRPr="007C3706">
          <w:rPr>
            <w:rStyle w:val="Hyperlink"/>
            <w:noProof/>
          </w:rPr>
          <w:t>Acknowledgments</w:t>
        </w:r>
        <w:r w:rsidR="004D3895">
          <w:rPr>
            <w:noProof/>
            <w:webHidden/>
          </w:rPr>
          <w:tab/>
        </w:r>
        <w:r w:rsidR="004D3895">
          <w:rPr>
            <w:noProof/>
            <w:webHidden/>
          </w:rPr>
          <w:fldChar w:fldCharType="begin"/>
        </w:r>
        <w:r w:rsidR="004D3895">
          <w:rPr>
            <w:noProof/>
            <w:webHidden/>
          </w:rPr>
          <w:instrText xml:space="preserve"> PAGEREF _Toc436058003 \h </w:instrText>
        </w:r>
        <w:r w:rsidR="004D3895">
          <w:rPr>
            <w:noProof/>
            <w:webHidden/>
          </w:rPr>
        </w:r>
        <w:r w:rsidR="004D3895">
          <w:rPr>
            <w:noProof/>
            <w:webHidden/>
          </w:rPr>
          <w:fldChar w:fldCharType="separate"/>
        </w:r>
        <w:r>
          <w:rPr>
            <w:noProof/>
            <w:webHidden/>
          </w:rPr>
          <w:t>27</w:t>
        </w:r>
        <w:r w:rsidR="004D3895">
          <w:rPr>
            <w:noProof/>
            <w:webHidden/>
          </w:rPr>
          <w:fldChar w:fldCharType="end"/>
        </w:r>
      </w:hyperlink>
    </w:p>
    <w:p w14:paraId="54250AC0" w14:textId="77777777" w:rsidR="00E41538" w:rsidRDefault="00E41538" w:rsidP="00B16765">
      <w:pPr>
        <w:pStyle w:val="TOC1"/>
        <w:rPr>
          <w:rFonts w:ascii="Calibri" w:hAnsi="Calibri"/>
          <w:sz w:val="22"/>
          <w:szCs w:val="22"/>
        </w:rPr>
      </w:pPr>
      <w:r w:rsidRPr="00E41538">
        <w:rPr>
          <w:rFonts w:cs="Arial"/>
          <w:noProof w:val="0"/>
          <w:spacing w:val="-5"/>
          <w:szCs w:val="20"/>
          <w:lang w:val="en-GB"/>
        </w:rPr>
        <w:fldChar w:fldCharType="end"/>
      </w:r>
      <w:r>
        <w:fldChar w:fldCharType="begin"/>
      </w:r>
      <w:r>
        <w:instrText xml:space="preserve"> TOC \o "1-1" \h \z \u </w:instrText>
      </w:r>
      <w:r>
        <w:fldChar w:fldCharType="separate"/>
      </w:r>
    </w:p>
    <w:p w14:paraId="2C1A487C" w14:textId="77777777" w:rsidR="00E41538" w:rsidRDefault="00E41538" w:rsidP="00B16765">
      <w:pPr>
        <w:pStyle w:val="TOC1"/>
      </w:pPr>
    </w:p>
    <w:p w14:paraId="5CD5955F" w14:textId="3282E388" w:rsidR="00CA2BB0" w:rsidRPr="002A491E" w:rsidRDefault="00E41538" w:rsidP="00F21111">
      <w:pPr>
        <w:pStyle w:val="Heading1"/>
      </w:pPr>
      <w:r>
        <w:fldChar w:fldCharType="end"/>
      </w:r>
      <w:bookmarkStart w:id="4" w:name="_Toc436057977"/>
      <w:r w:rsidR="00CA2BB0" w:rsidRPr="00386904">
        <w:t>List of Tables</w:t>
      </w:r>
      <w:bookmarkEnd w:id="4"/>
    </w:p>
    <w:p w14:paraId="3A5501EC" w14:textId="69C472B0" w:rsidR="00CA2BB0" w:rsidRPr="00A92E1E" w:rsidRDefault="00F21111" w:rsidP="00A92E1E">
      <w:r>
        <w:rPr>
          <w:lang w:val="en-GB"/>
        </w:rPr>
        <w:t>N/A</w:t>
      </w:r>
    </w:p>
    <w:p w14:paraId="6A379D30" w14:textId="77777777" w:rsidR="00CA2BB0" w:rsidRPr="00A92E1E" w:rsidRDefault="00CA2BB0" w:rsidP="00A92E1E"/>
    <w:p w14:paraId="29C701CB" w14:textId="77777777" w:rsidR="003664C1" w:rsidRPr="006341A9" w:rsidRDefault="00B8108F" w:rsidP="003664C1">
      <w:pPr>
        <w:pStyle w:val="Heading1"/>
      </w:pPr>
      <w:bookmarkStart w:id="5" w:name="_Toc436057978"/>
      <w:r>
        <w:t>Introduction</w:t>
      </w:r>
      <w:bookmarkEnd w:id="5"/>
    </w:p>
    <w:p w14:paraId="529C7F25" w14:textId="4C325B17" w:rsidR="008B1B95" w:rsidRDefault="002D0678" w:rsidP="001C3F58">
      <w:r>
        <w:t>This document</w:t>
      </w:r>
      <w:r w:rsidR="00113286">
        <w:t xml:space="preserve"> describes the features tested in the initial release of the Product Catalog CTK.</w:t>
      </w:r>
      <w:r w:rsidR="007668B2">
        <w:t xml:space="preserve"> </w:t>
      </w:r>
    </w:p>
    <w:p w14:paraId="58C68355" w14:textId="77777777" w:rsidR="008B1B95" w:rsidRPr="006341A9" w:rsidRDefault="008B1B95" w:rsidP="008B1B95">
      <w:pPr>
        <w:pStyle w:val="Heading1"/>
      </w:pPr>
      <w:bookmarkStart w:id="6" w:name="_Toc436057979"/>
      <w:r>
        <w:t>RESOURCE MODEL</w:t>
      </w:r>
      <w:r w:rsidR="005A3907">
        <w:t xml:space="preserve"> CONFORMANCE</w:t>
      </w:r>
      <w:bookmarkEnd w:id="6"/>
    </w:p>
    <w:p w14:paraId="52A94C5D" w14:textId="77777777" w:rsidR="008B1B95" w:rsidRPr="000179B2" w:rsidRDefault="00002052" w:rsidP="000179B2">
      <w:pPr>
        <w:pStyle w:val="Heading2"/>
        <w:tabs>
          <w:tab w:val="left" w:pos="1008"/>
        </w:tabs>
        <w:rPr>
          <w:rFonts w:ascii="Helvetica" w:eastAsia="Times New Roman" w:hAnsi="Helvetica" w:cs="Helvetica"/>
          <w:caps w:val="0"/>
          <w:spacing w:val="0"/>
          <w:sz w:val="24"/>
          <w:szCs w:val="24"/>
          <w:lang w:val="en-US" w:eastAsia="it-IT"/>
        </w:rPr>
      </w:pPr>
      <w:bookmarkStart w:id="7" w:name="_Toc436057980"/>
      <w:r>
        <w:rPr>
          <w:rFonts w:ascii="Helvetica" w:eastAsia="Times New Roman" w:hAnsi="Helvetica" w:cs="Helvetica"/>
          <w:caps w:val="0"/>
          <w:spacing w:val="0"/>
          <w:sz w:val="24"/>
          <w:szCs w:val="24"/>
          <w:lang w:val="en-US" w:eastAsia="it-IT"/>
        </w:rPr>
        <w:t>Product Ca</w:t>
      </w:r>
      <w:r w:rsidR="00BF6828">
        <w:rPr>
          <w:rFonts w:ascii="Helvetica" w:eastAsia="Times New Roman" w:hAnsi="Helvetica" w:cs="Helvetica"/>
          <w:caps w:val="0"/>
          <w:spacing w:val="0"/>
          <w:sz w:val="24"/>
          <w:szCs w:val="24"/>
          <w:lang w:val="en-US" w:eastAsia="it-IT"/>
        </w:rPr>
        <w:t xml:space="preserve">talog </w:t>
      </w:r>
      <w:r w:rsidR="00AF4557">
        <w:rPr>
          <w:rFonts w:ascii="Helvetica" w:eastAsia="Times New Roman" w:hAnsi="Helvetica" w:cs="Helvetica"/>
          <w:caps w:val="0"/>
          <w:spacing w:val="0"/>
          <w:sz w:val="24"/>
          <w:szCs w:val="24"/>
          <w:lang w:val="en-US" w:eastAsia="it-IT"/>
        </w:rPr>
        <w:t>API</w:t>
      </w:r>
      <w:r w:rsidR="00B8108F">
        <w:rPr>
          <w:rFonts w:ascii="Helvetica" w:eastAsia="Times New Roman" w:hAnsi="Helvetica" w:cs="Helvetica"/>
          <w:caps w:val="0"/>
          <w:spacing w:val="0"/>
          <w:sz w:val="24"/>
          <w:szCs w:val="24"/>
          <w:lang w:val="en-US" w:eastAsia="it-IT"/>
        </w:rPr>
        <w:t xml:space="preserve"> MANDATORY AND OPTIONAL RESOURCES</w:t>
      </w:r>
      <w:bookmarkEnd w:id="7"/>
      <w:r w:rsidR="00B8108F">
        <w:rPr>
          <w:rFonts w:ascii="Helvetica" w:eastAsia="Times New Roman" w:hAnsi="Helvetica" w:cs="Helvetica"/>
          <w:caps w:val="0"/>
          <w:spacing w:val="0"/>
          <w:sz w:val="24"/>
          <w:szCs w:val="24"/>
          <w:lang w:val="en-US" w:eastAsia="it-IT"/>
        </w:rPr>
        <w:t xml:space="preserve"> </w:t>
      </w:r>
    </w:p>
    <w:p w14:paraId="43E3689F" w14:textId="77777777" w:rsidR="00B8108F" w:rsidRPr="004D3895" w:rsidRDefault="00B8108F" w:rsidP="001C3F58">
      <w:pPr>
        <w:rPr>
          <w:rFonts w:cs="Arial"/>
          <w:sz w:val="22"/>
          <w:szCs w:val="22"/>
          <w:lang w:eastAsia="it-IT"/>
        </w:rPr>
      </w:pPr>
      <w:r w:rsidRPr="004D3895">
        <w:rPr>
          <w:rFonts w:cs="Arial"/>
          <w:sz w:val="22"/>
          <w:szCs w:val="22"/>
          <w:lang w:eastAsia="it-IT"/>
        </w:rPr>
        <w:t>For the Resources defined by the API fill the following table and indicate which ones are mandatory and which ones are optional.</w:t>
      </w:r>
    </w:p>
    <w:p w14:paraId="063177A1" w14:textId="77777777" w:rsidR="00B8108F" w:rsidRPr="004D3895" w:rsidRDefault="00B8108F" w:rsidP="001C3F58">
      <w:pPr>
        <w:rPr>
          <w:rFonts w:cs="Arial"/>
          <w:sz w:val="22"/>
          <w:szCs w:val="22"/>
          <w:lang w:eastAsia="it-IT"/>
        </w:rPr>
      </w:pPr>
    </w:p>
    <w:tbl>
      <w:tblPr>
        <w:tblStyle w:val="TableGrid"/>
        <w:tblW w:w="0" w:type="auto"/>
        <w:tblInd w:w="1080" w:type="dxa"/>
        <w:tblLook w:val="04A0" w:firstRow="1" w:lastRow="0" w:firstColumn="1" w:lastColumn="0" w:noHBand="0" w:noVBand="1"/>
      </w:tblPr>
      <w:tblGrid>
        <w:gridCol w:w="3438"/>
        <w:gridCol w:w="2430"/>
        <w:gridCol w:w="3613"/>
      </w:tblGrid>
      <w:tr w:rsidR="00B8108F" w:rsidRPr="004D3895" w14:paraId="383CFE63" w14:textId="77777777" w:rsidTr="00685244">
        <w:tc>
          <w:tcPr>
            <w:tcW w:w="3438" w:type="dxa"/>
            <w:shd w:val="clear" w:color="auto" w:fill="B3B3B3"/>
            <w:vAlign w:val="bottom"/>
          </w:tcPr>
          <w:p w14:paraId="32C70320" w14:textId="77777777" w:rsidR="00B8108F" w:rsidRPr="004D3895" w:rsidRDefault="00B8108F" w:rsidP="00685244">
            <w:pPr>
              <w:widowControl w:val="0"/>
              <w:autoSpaceDE w:val="0"/>
              <w:autoSpaceDN w:val="0"/>
              <w:adjustRightInd w:val="0"/>
              <w:spacing w:after="120" w:line="240" w:lineRule="auto"/>
              <w:rPr>
                <w:rFonts w:cs="Arial"/>
                <w:sz w:val="22"/>
                <w:szCs w:val="22"/>
                <w:lang w:eastAsia="it-IT"/>
              </w:rPr>
            </w:pPr>
            <w:r w:rsidRPr="004D3895">
              <w:rPr>
                <w:rFonts w:cs="Arial"/>
                <w:sz w:val="22"/>
                <w:szCs w:val="22"/>
                <w:lang w:eastAsia="it-IT"/>
              </w:rPr>
              <w:t>Resource Name</w:t>
            </w:r>
          </w:p>
        </w:tc>
        <w:tc>
          <w:tcPr>
            <w:tcW w:w="2430" w:type="dxa"/>
            <w:shd w:val="clear" w:color="auto" w:fill="B3B3B3"/>
            <w:vAlign w:val="bottom"/>
          </w:tcPr>
          <w:p w14:paraId="17CFBFD7" w14:textId="77777777" w:rsidR="00B8108F" w:rsidRPr="004D3895" w:rsidRDefault="00685244" w:rsidP="00685244">
            <w:pPr>
              <w:widowControl w:val="0"/>
              <w:autoSpaceDE w:val="0"/>
              <w:autoSpaceDN w:val="0"/>
              <w:adjustRightInd w:val="0"/>
              <w:spacing w:after="120" w:line="240" w:lineRule="auto"/>
              <w:jc w:val="center"/>
              <w:rPr>
                <w:rFonts w:cs="Arial"/>
                <w:sz w:val="22"/>
                <w:szCs w:val="22"/>
                <w:lang w:eastAsia="it-IT"/>
              </w:rPr>
            </w:pPr>
            <w:r w:rsidRPr="004D3895">
              <w:rPr>
                <w:rFonts w:cs="Arial"/>
                <w:sz w:val="22"/>
                <w:szCs w:val="22"/>
                <w:lang w:eastAsia="it-IT"/>
              </w:rPr>
              <w:t xml:space="preserve">Mandatory / </w:t>
            </w:r>
            <w:r w:rsidR="00B8108F" w:rsidRPr="004D3895">
              <w:rPr>
                <w:rFonts w:cs="Arial"/>
                <w:sz w:val="22"/>
                <w:szCs w:val="22"/>
                <w:lang w:eastAsia="it-IT"/>
              </w:rPr>
              <w:t>Optional</w:t>
            </w:r>
          </w:p>
        </w:tc>
        <w:tc>
          <w:tcPr>
            <w:tcW w:w="3613" w:type="dxa"/>
            <w:shd w:val="clear" w:color="auto" w:fill="B3B3B3"/>
            <w:vAlign w:val="bottom"/>
          </w:tcPr>
          <w:p w14:paraId="17FF4D16" w14:textId="77777777" w:rsidR="00B8108F" w:rsidRPr="004D3895" w:rsidRDefault="00B8108F" w:rsidP="00685244">
            <w:pPr>
              <w:widowControl w:val="0"/>
              <w:autoSpaceDE w:val="0"/>
              <w:autoSpaceDN w:val="0"/>
              <w:adjustRightInd w:val="0"/>
              <w:spacing w:after="120" w:line="240" w:lineRule="auto"/>
              <w:rPr>
                <w:rFonts w:cs="Arial"/>
                <w:sz w:val="22"/>
                <w:szCs w:val="22"/>
                <w:lang w:eastAsia="it-IT"/>
              </w:rPr>
            </w:pPr>
            <w:r w:rsidRPr="004D3895">
              <w:rPr>
                <w:rFonts w:cs="Arial"/>
                <w:sz w:val="22"/>
                <w:szCs w:val="22"/>
                <w:lang w:eastAsia="it-IT"/>
              </w:rPr>
              <w:t>Comments</w:t>
            </w:r>
          </w:p>
        </w:tc>
      </w:tr>
      <w:tr w:rsidR="00002052" w:rsidRPr="004D3895" w14:paraId="28B5E6D2" w14:textId="77777777" w:rsidTr="00685244">
        <w:tc>
          <w:tcPr>
            <w:tcW w:w="3438" w:type="dxa"/>
          </w:tcPr>
          <w:p w14:paraId="16F7FB0D" w14:textId="77777777" w:rsidR="00002052" w:rsidRPr="004D3895" w:rsidRDefault="00002052" w:rsidP="00685244">
            <w:pPr>
              <w:widowControl w:val="0"/>
              <w:autoSpaceDE w:val="0"/>
              <w:autoSpaceDN w:val="0"/>
              <w:adjustRightInd w:val="0"/>
              <w:spacing w:after="120"/>
              <w:rPr>
                <w:rFonts w:cs="Arial"/>
                <w:sz w:val="22"/>
                <w:szCs w:val="22"/>
                <w:lang w:eastAsia="it-IT"/>
              </w:rPr>
            </w:pPr>
            <w:proofErr w:type="spellStart"/>
            <w:r w:rsidRPr="004D3895">
              <w:rPr>
                <w:rFonts w:cs="Arial"/>
                <w:sz w:val="22"/>
                <w:szCs w:val="22"/>
                <w:lang w:eastAsia="it-IT"/>
              </w:rPr>
              <w:t>ProductSpecification</w:t>
            </w:r>
            <w:proofErr w:type="spellEnd"/>
          </w:p>
        </w:tc>
        <w:tc>
          <w:tcPr>
            <w:tcW w:w="2430" w:type="dxa"/>
          </w:tcPr>
          <w:p w14:paraId="4266E875"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w:t>
            </w:r>
          </w:p>
        </w:tc>
        <w:tc>
          <w:tcPr>
            <w:tcW w:w="3613" w:type="dxa"/>
          </w:tcPr>
          <w:p w14:paraId="00F095F7" w14:textId="77777777" w:rsidR="00002052" w:rsidRPr="004D3895" w:rsidRDefault="00002052" w:rsidP="00685244">
            <w:pPr>
              <w:widowControl w:val="0"/>
              <w:autoSpaceDE w:val="0"/>
              <w:autoSpaceDN w:val="0"/>
              <w:adjustRightInd w:val="0"/>
              <w:spacing w:after="120" w:line="240" w:lineRule="auto"/>
              <w:rPr>
                <w:rFonts w:cs="Arial"/>
                <w:sz w:val="22"/>
                <w:szCs w:val="22"/>
                <w:lang w:eastAsia="it-IT"/>
              </w:rPr>
            </w:pPr>
          </w:p>
        </w:tc>
      </w:tr>
      <w:tr w:rsidR="00002052" w:rsidRPr="004D3895" w14:paraId="4BA24034" w14:textId="77777777" w:rsidTr="00685244">
        <w:tc>
          <w:tcPr>
            <w:tcW w:w="3438" w:type="dxa"/>
          </w:tcPr>
          <w:p w14:paraId="6564C1B5" w14:textId="77777777" w:rsidR="00002052" w:rsidRPr="004D3895" w:rsidRDefault="00002052" w:rsidP="00685244">
            <w:pPr>
              <w:widowControl w:val="0"/>
              <w:autoSpaceDE w:val="0"/>
              <w:autoSpaceDN w:val="0"/>
              <w:adjustRightInd w:val="0"/>
              <w:spacing w:after="120"/>
              <w:rPr>
                <w:rFonts w:cs="Arial"/>
                <w:sz w:val="22"/>
                <w:szCs w:val="22"/>
                <w:lang w:eastAsia="it-IT"/>
              </w:rPr>
            </w:pPr>
            <w:proofErr w:type="spellStart"/>
            <w:r w:rsidRPr="004D3895">
              <w:rPr>
                <w:rFonts w:cs="Arial"/>
                <w:sz w:val="22"/>
                <w:szCs w:val="22"/>
                <w:lang w:eastAsia="it-IT"/>
              </w:rPr>
              <w:t>ProductOffering</w:t>
            </w:r>
            <w:proofErr w:type="spellEnd"/>
          </w:p>
        </w:tc>
        <w:tc>
          <w:tcPr>
            <w:tcW w:w="2430" w:type="dxa"/>
          </w:tcPr>
          <w:p w14:paraId="656823AA"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w:t>
            </w:r>
          </w:p>
        </w:tc>
        <w:tc>
          <w:tcPr>
            <w:tcW w:w="3613" w:type="dxa"/>
          </w:tcPr>
          <w:p w14:paraId="672D3049" w14:textId="77777777" w:rsidR="00002052" w:rsidRPr="004D3895" w:rsidRDefault="00002052" w:rsidP="00685244">
            <w:pPr>
              <w:widowControl w:val="0"/>
              <w:autoSpaceDE w:val="0"/>
              <w:autoSpaceDN w:val="0"/>
              <w:adjustRightInd w:val="0"/>
              <w:spacing w:after="120"/>
              <w:rPr>
                <w:rFonts w:cs="Arial"/>
                <w:sz w:val="22"/>
                <w:szCs w:val="22"/>
                <w:lang w:eastAsia="it-IT"/>
              </w:rPr>
            </w:pPr>
          </w:p>
        </w:tc>
      </w:tr>
      <w:tr w:rsidR="00002052" w:rsidRPr="004D3895" w14:paraId="43C296BD" w14:textId="77777777" w:rsidTr="00685244">
        <w:tc>
          <w:tcPr>
            <w:tcW w:w="3438" w:type="dxa"/>
          </w:tcPr>
          <w:p w14:paraId="2A85E302" w14:textId="77777777" w:rsidR="00002052" w:rsidRPr="004D3895" w:rsidRDefault="000020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Category</w:t>
            </w:r>
          </w:p>
        </w:tc>
        <w:tc>
          <w:tcPr>
            <w:tcW w:w="2430" w:type="dxa"/>
          </w:tcPr>
          <w:p w14:paraId="6D628E94"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O</w:t>
            </w:r>
          </w:p>
        </w:tc>
        <w:tc>
          <w:tcPr>
            <w:tcW w:w="3613" w:type="dxa"/>
          </w:tcPr>
          <w:p w14:paraId="7904AF36" w14:textId="77777777" w:rsidR="00002052" w:rsidRPr="004D3895" w:rsidRDefault="00002052" w:rsidP="00685244">
            <w:pPr>
              <w:widowControl w:val="0"/>
              <w:autoSpaceDE w:val="0"/>
              <w:autoSpaceDN w:val="0"/>
              <w:adjustRightInd w:val="0"/>
              <w:spacing w:after="120" w:line="240" w:lineRule="auto"/>
              <w:rPr>
                <w:rFonts w:cs="Arial"/>
                <w:sz w:val="22"/>
                <w:szCs w:val="22"/>
                <w:lang w:eastAsia="it-IT"/>
              </w:rPr>
            </w:pPr>
          </w:p>
        </w:tc>
      </w:tr>
      <w:tr w:rsidR="00002052" w:rsidRPr="004D3895" w14:paraId="4B271B74" w14:textId="77777777" w:rsidTr="00685244">
        <w:tc>
          <w:tcPr>
            <w:tcW w:w="3438" w:type="dxa"/>
          </w:tcPr>
          <w:p w14:paraId="1B1DAEB3" w14:textId="77777777" w:rsidR="00002052" w:rsidRPr="004D3895" w:rsidRDefault="000020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Catalog</w:t>
            </w:r>
          </w:p>
        </w:tc>
        <w:tc>
          <w:tcPr>
            <w:tcW w:w="2430" w:type="dxa"/>
          </w:tcPr>
          <w:p w14:paraId="5CC3BAEE"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O</w:t>
            </w:r>
          </w:p>
        </w:tc>
        <w:tc>
          <w:tcPr>
            <w:tcW w:w="3613" w:type="dxa"/>
          </w:tcPr>
          <w:p w14:paraId="5BE71540" w14:textId="77777777" w:rsidR="00002052" w:rsidRPr="004D3895" w:rsidRDefault="00002052" w:rsidP="00685244">
            <w:pPr>
              <w:widowControl w:val="0"/>
              <w:autoSpaceDE w:val="0"/>
              <w:autoSpaceDN w:val="0"/>
              <w:adjustRightInd w:val="0"/>
              <w:spacing w:after="120" w:line="240" w:lineRule="auto"/>
              <w:rPr>
                <w:rFonts w:cs="Arial"/>
                <w:sz w:val="22"/>
                <w:szCs w:val="22"/>
                <w:lang w:eastAsia="it-IT"/>
              </w:rPr>
            </w:pPr>
          </w:p>
        </w:tc>
      </w:tr>
      <w:tr w:rsidR="00002052" w:rsidRPr="004D3895" w14:paraId="666A7DAC" w14:textId="77777777" w:rsidTr="00685244">
        <w:tc>
          <w:tcPr>
            <w:tcW w:w="3438" w:type="dxa"/>
          </w:tcPr>
          <w:p w14:paraId="36551DDD" w14:textId="77777777" w:rsidR="00002052" w:rsidRPr="004D3895" w:rsidRDefault="00002052" w:rsidP="00685244">
            <w:pPr>
              <w:widowControl w:val="0"/>
              <w:autoSpaceDE w:val="0"/>
              <w:autoSpaceDN w:val="0"/>
              <w:adjustRightInd w:val="0"/>
              <w:spacing w:after="120"/>
              <w:rPr>
                <w:rFonts w:cs="Arial"/>
                <w:sz w:val="22"/>
                <w:szCs w:val="22"/>
                <w:lang w:eastAsia="it-IT"/>
              </w:rPr>
            </w:pPr>
            <w:proofErr w:type="spellStart"/>
            <w:r w:rsidRPr="004D3895">
              <w:rPr>
                <w:rFonts w:cs="Arial"/>
                <w:sz w:val="22"/>
                <w:szCs w:val="22"/>
                <w:lang w:eastAsia="it-IT"/>
              </w:rPr>
              <w:t>exportJob</w:t>
            </w:r>
            <w:proofErr w:type="spellEnd"/>
          </w:p>
        </w:tc>
        <w:tc>
          <w:tcPr>
            <w:tcW w:w="2430" w:type="dxa"/>
          </w:tcPr>
          <w:p w14:paraId="7A677043"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O</w:t>
            </w:r>
          </w:p>
        </w:tc>
        <w:tc>
          <w:tcPr>
            <w:tcW w:w="3613" w:type="dxa"/>
          </w:tcPr>
          <w:p w14:paraId="6D4AB765" w14:textId="77777777" w:rsidR="00002052" w:rsidRPr="004D3895" w:rsidRDefault="00002052" w:rsidP="00685244">
            <w:pPr>
              <w:widowControl w:val="0"/>
              <w:autoSpaceDE w:val="0"/>
              <w:autoSpaceDN w:val="0"/>
              <w:adjustRightInd w:val="0"/>
              <w:spacing w:after="120" w:line="240" w:lineRule="auto"/>
              <w:rPr>
                <w:rFonts w:cs="Arial"/>
                <w:sz w:val="22"/>
                <w:szCs w:val="22"/>
                <w:lang w:eastAsia="it-IT"/>
              </w:rPr>
            </w:pPr>
          </w:p>
        </w:tc>
      </w:tr>
      <w:tr w:rsidR="00002052" w:rsidRPr="004D3895" w14:paraId="2B28E932" w14:textId="77777777" w:rsidTr="00685244">
        <w:tc>
          <w:tcPr>
            <w:tcW w:w="3438" w:type="dxa"/>
          </w:tcPr>
          <w:p w14:paraId="1E64238D" w14:textId="77777777" w:rsidR="00002052" w:rsidRPr="004D3895" w:rsidRDefault="00002052" w:rsidP="00685244">
            <w:pPr>
              <w:widowControl w:val="0"/>
              <w:autoSpaceDE w:val="0"/>
              <w:autoSpaceDN w:val="0"/>
              <w:adjustRightInd w:val="0"/>
              <w:spacing w:after="120"/>
              <w:rPr>
                <w:rFonts w:cs="Arial"/>
                <w:sz w:val="22"/>
                <w:szCs w:val="22"/>
                <w:lang w:eastAsia="it-IT"/>
              </w:rPr>
            </w:pPr>
            <w:proofErr w:type="spellStart"/>
            <w:r w:rsidRPr="004D3895">
              <w:rPr>
                <w:rFonts w:cs="Arial"/>
                <w:sz w:val="22"/>
                <w:szCs w:val="22"/>
                <w:lang w:eastAsia="it-IT"/>
              </w:rPr>
              <w:t>importJob</w:t>
            </w:r>
            <w:proofErr w:type="spellEnd"/>
          </w:p>
        </w:tc>
        <w:tc>
          <w:tcPr>
            <w:tcW w:w="2430" w:type="dxa"/>
          </w:tcPr>
          <w:p w14:paraId="02B49990" w14:textId="77777777" w:rsidR="00002052" w:rsidRPr="004D3895" w:rsidRDefault="000020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O</w:t>
            </w:r>
          </w:p>
        </w:tc>
        <w:tc>
          <w:tcPr>
            <w:tcW w:w="3613" w:type="dxa"/>
          </w:tcPr>
          <w:p w14:paraId="6573EBC6" w14:textId="77777777" w:rsidR="00002052" w:rsidRPr="004D3895" w:rsidRDefault="00002052" w:rsidP="00685244">
            <w:pPr>
              <w:widowControl w:val="0"/>
              <w:autoSpaceDE w:val="0"/>
              <w:autoSpaceDN w:val="0"/>
              <w:adjustRightInd w:val="0"/>
              <w:spacing w:after="120" w:line="240" w:lineRule="auto"/>
              <w:rPr>
                <w:rFonts w:cs="Arial"/>
                <w:sz w:val="22"/>
                <w:szCs w:val="22"/>
                <w:lang w:eastAsia="it-IT"/>
              </w:rPr>
            </w:pPr>
          </w:p>
        </w:tc>
      </w:tr>
    </w:tbl>
    <w:p w14:paraId="5B86DA9C" w14:textId="77777777" w:rsidR="00B8108F" w:rsidRDefault="00B8108F" w:rsidP="001C3F58">
      <w:pPr>
        <w:rPr>
          <w:rFonts w:ascii="Helvetica" w:hAnsi="Helvetica" w:cs="Helvetica"/>
          <w:sz w:val="24"/>
          <w:lang w:eastAsia="it-IT"/>
        </w:rPr>
      </w:pPr>
    </w:p>
    <w:p w14:paraId="5F7D7C65" w14:textId="77777777" w:rsidR="00B8108F" w:rsidRDefault="00B8108F" w:rsidP="001C3F58">
      <w:pPr>
        <w:rPr>
          <w:rFonts w:ascii="Helvetica" w:hAnsi="Helvetica" w:cs="Helvetica"/>
          <w:sz w:val="24"/>
          <w:lang w:eastAsia="it-IT"/>
        </w:rPr>
      </w:pPr>
    </w:p>
    <w:p w14:paraId="6C1A13D8" w14:textId="77777777" w:rsidR="00B8108F" w:rsidRPr="001B7861" w:rsidRDefault="00FC3E29" w:rsidP="00B8108F">
      <w:pPr>
        <w:pStyle w:val="Heading2"/>
        <w:tabs>
          <w:tab w:val="left" w:pos="1008"/>
        </w:tabs>
        <w:rPr>
          <w:rFonts w:ascii="Helvetica" w:eastAsia="Times New Roman" w:hAnsi="Helvetica" w:cs="Helvetica"/>
          <w:caps w:val="0"/>
          <w:spacing w:val="0"/>
          <w:sz w:val="24"/>
          <w:szCs w:val="24"/>
          <w:lang w:val="en-US" w:eastAsia="it-IT"/>
        </w:rPr>
      </w:pPr>
      <w:bookmarkStart w:id="8" w:name="_Toc436057981"/>
      <w:proofErr w:type="spellStart"/>
      <w:r>
        <w:rPr>
          <w:rFonts w:ascii="Helvetica" w:eastAsia="Times New Roman" w:hAnsi="Helvetica" w:cs="Helvetica"/>
          <w:caps w:val="0"/>
          <w:spacing w:val="0"/>
          <w:sz w:val="24"/>
          <w:szCs w:val="24"/>
          <w:lang w:val="en-US" w:eastAsia="it-IT"/>
        </w:rPr>
        <w:t>Product</w:t>
      </w:r>
      <w:r w:rsidR="00EA3B35">
        <w:rPr>
          <w:rFonts w:ascii="Helvetica" w:eastAsia="Times New Roman" w:hAnsi="Helvetica" w:cs="Helvetica"/>
          <w:caps w:val="0"/>
          <w:spacing w:val="0"/>
          <w:sz w:val="24"/>
          <w:szCs w:val="24"/>
          <w:lang w:val="en-US" w:eastAsia="it-IT"/>
        </w:rPr>
        <w:t>Specification</w:t>
      </w:r>
      <w:proofErr w:type="spellEnd"/>
      <w:r w:rsidR="00B8108F">
        <w:rPr>
          <w:rFonts w:ascii="Helvetica" w:eastAsia="Times New Roman" w:hAnsi="Helvetica" w:cs="Helvetica"/>
          <w:caps w:val="0"/>
          <w:spacing w:val="0"/>
          <w:sz w:val="24"/>
          <w:szCs w:val="24"/>
          <w:lang w:val="en-US" w:eastAsia="it-IT"/>
        </w:rPr>
        <w:t xml:space="preserve"> MANDATORY AND OPTIONAL ATTRIBUTES</w:t>
      </w:r>
      <w:bookmarkEnd w:id="8"/>
    </w:p>
    <w:p w14:paraId="3F78278D" w14:textId="77777777" w:rsidR="00B8108F" w:rsidRPr="004D3895" w:rsidRDefault="00B8108F" w:rsidP="00B8108F">
      <w:pPr>
        <w:rPr>
          <w:rFonts w:cs="Arial"/>
          <w:sz w:val="22"/>
          <w:szCs w:val="22"/>
          <w:lang w:eastAsia="it-IT"/>
        </w:rPr>
      </w:pPr>
      <w:r w:rsidRPr="004D3895">
        <w:rPr>
          <w:rFonts w:cs="Arial"/>
          <w:sz w:val="22"/>
          <w:szCs w:val="22"/>
          <w:lang w:eastAsia="it-IT"/>
        </w:rPr>
        <w:t>For every single resource managed by the API provide a table indicating which attributes are mandatory and which ones are optional. Add documentation on the required format (date for example) as required.</w:t>
      </w:r>
    </w:p>
    <w:p w14:paraId="7F921D37" w14:textId="77777777" w:rsidR="00BF6828" w:rsidRDefault="00BF6828" w:rsidP="00B8108F">
      <w:pPr>
        <w:rPr>
          <w:rFonts w:ascii="Helvetica" w:hAnsi="Helvetica" w:cs="Helvetica"/>
          <w:sz w:val="24"/>
          <w:lang w:eastAsia="it-IT"/>
        </w:rPr>
      </w:pPr>
    </w:p>
    <w:p w14:paraId="2377D4BF" w14:textId="77777777" w:rsidR="00BF6828" w:rsidRDefault="00BF6828" w:rsidP="00B8108F">
      <w:pPr>
        <w:rPr>
          <w:rFonts w:ascii="Helvetica" w:hAnsi="Helvetica" w:cs="Helvetica"/>
          <w:sz w:val="24"/>
          <w:lang w:eastAsia="it-IT"/>
        </w:rPr>
      </w:pPr>
    </w:p>
    <w:tbl>
      <w:tblPr>
        <w:tblStyle w:val="TableGrid1"/>
        <w:tblpPr w:leftFromText="180" w:rightFromText="180" w:vertAnchor="text" w:tblpY="1"/>
        <w:tblOverlap w:val="never"/>
        <w:tblW w:w="4994" w:type="pct"/>
        <w:tblLayout w:type="fixed"/>
        <w:tblLook w:val="04A0" w:firstRow="1" w:lastRow="0" w:firstColumn="1" w:lastColumn="0" w:noHBand="0" w:noVBand="1"/>
      </w:tblPr>
      <w:tblGrid>
        <w:gridCol w:w="384"/>
        <w:gridCol w:w="449"/>
        <w:gridCol w:w="538"/>
        <w:gridCol w:w="538"/>
        <w:gridCol w:w="2610"/>
        <w:gridCol w:w="1799"/>
        <w:gridCol w:w="4230"/>
      </w:tblGrid>
      <w:tr w:rsidR="00685244" w:rsidRPr="004D3895" w14:paraId="5B5A1ADB" w14:textId="77777777" w:rsidTr="00685244">
        <w:tc>
          <w:tcPr>
            <w:tcW w:w="2142" w:type="pct"/>
            <w:gridSpan w:val="5"/>
            <w:shd w:val="clear" w:color="auto" w:fill="B3B3B3"/>
            <w:vAlign w:val="bottom"/>
          </w:tcPr>
          <w:p w14:paraId="47297057" w14:textId="77777777" w:rsidR="00685244" w:rsidRPr="004D3895" w:rsidRDefault="00685244" w:rsidP="00685244">
            <w:pPr>
              <w:widowControl w:val="0"/>
              <w:autoSpaceDE w:val="0"/>
              <w:autoSpaceDN w:val="0"/>
              <w:adjustRightInd w:val="0"/>
              <w:spacing w:after="0"/>
              <w:rPr>
                <w:rFonts w:cs="Arial"/>
                <w:sz w:val="22"/>
                <w:szCs w:val="22"/>
                <w:lang w:eastAsia="it-IT"/>
              </w:rPr>
            </w:pPr>
            <w:r w:rsidRPr="004D3895">
              <w:rPr>
                <w:rFonts w:cs="Arial"/>
                <w:sz w:val="22"/>
                <w:szCs w:val="22"/>
                <w:lang w:eastAsia="it-IT"/>
              </w:rPr>
              <w:t>Attribute Name</w:t>
            </w:r>
          </w:p>
        </w:tc>
        <w:tc>
          <w:tcPr>
            <w:tcW w:w="853" w:type="pct"/>
            <w:shd w:val="clear" w:color="auto" w:fill="B3B3B3"/>
            <w:vAlign w:val="bottom"/>
          </w:tcPr>
          <w:p w14:paraId="1BC781FD" w14:textId="77777777" w:rsidR="00685244" w:rsidRPr="004D3895" w:rsidRDefault="00685244" w:rsidP="00685244">
            <w:pPr>
              <w:widowControl w:val="0"/>
              <w:autoSpaceDE w:val="0"/>
              <w:autoSpaceDN w:val="0"/>
              <w:adjustRightInd w:val="0"/>
              <w:spacing w:after="0"/>
              <w:jc w:val="center"/>
              <w:rPr>
                <w:rFonts w:cs="Arial"/>
                <w:sz w:val="22"/>
                <w:szCs w:val="22"/>
                <w:lang w:eastAsia="it-IT"/>
              </w:rPr>
            </w:pPr>
            <w:r w:rsidRPr="004D3895">
              <w:rPr>
                <w:rFonts w:cs="Arial"/>
                <w:sz w:val="22"/>
                <w:szCs w:val="22"/>
                <w:lang w:eastAsia="it-IT"/>
              </w:rPr>
              <w:t>Mandatory / Optional</w:t>
            </w:r>
          </w:p>
        </w:tc>
        <w:tc>
          <w:tcPr>
            <w:tcW w:w="2005" w:type="pct"/>
            <w:shd w:val="clear" w:color="auto" w:fill="B3B3B3"/>
            <w:vAlign w:val="bottom"/>
          </w:tcPr>
          <w:p w14:paraId="4FD28C38" w14:textId="77777777" w:rsidR="00685244" w:rsidRPr="004D3895" w:rsidRDefault="00685244" w:rsidP="00685244">
            <w:pPr>
              <w:widowControl w:val="0"/>
              <w:autoSpaceDE w:val="0"/>
              <w:autoSpaceDN w:val="0"/>
              <w:adjustRightInd w:val="0"/>
              <w:spacing w:after="0"/>
              <w:rPr>
                <w:rFonts w:cs="Arial"/>
                <w:sz w:val="22"/>
                <w:szCs w:val="22"/>
                <w:lang w:eastAsia="it-IT"/>
              </w:rPr>
            </w:pPr>
            <w:r w:rsidRPr="004D3895">
              <w:rPr>
                <w:rFonts w:cs="Arial"/>
                <w:sz w:val="22"/>
                <w:szCs w:val="22"/>
                <w:lang w:eastAsia="it-IT"/>
              </w:rPr>
              <w:t>Comments</w:t>
            </w:r>
          </w:p>
        </w:tc>
      </w:tr>
      <w:tr w:rsidR="00685244" w:rsidRPr="004D3895" w14:paraId="76742A63" w14:textId="77777777" w:rsidTr="00685244">
        <w:tc>
          <w:tcPr>
            <w:tcW w:w="2142" w:type="pct"/>
            <w:gridSpan w:val="5"/>
          </w:tcPr>
          <w:p w14:paraId="2AC52D9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tcPr>
          <w:p w14:paraId="697287CA"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69D0485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CAE620D" w14:textId="77777777" w:rsidTr="00685244">
        <w:trPr>
          <w:trHeight w:val="300"/>
        </w:trPr>
        <w:tc>
          <w:tcPr>
            <w:tcW w:w="2142" w:type="pct"/>
            <w:gridSpan w:val="5"/>
            <w:noWrap/>
            <w:hideMark/>
          </w:tcPr>
          <w:p w14:paraId="618B10A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r w:rsidRPr="004D3895">
              <w:rPr>
                <w:rFonts w:cs="Arial"/>
                <w:sz w:val="22"/>
                <w:szCs w:val="22"/>
                <w:lang w:eastAsia="it-IT"/>
              </w:rPr>
              <w:t xml:space="preserve"> </w:t>
            </w:r>
          </w:p>
        </w:tc>
        <w:tc>
          <w:tcPr>
            <w:tcW w:w="853" w:type="pct"/>
          </w:tcPr>
          <w:p w14:paraId="2F0B884D" w14:textId="77777777" w:rsidR="00685244" w:rsidRPr="004D3895" w:rsidRDefault="00685244" w:rsidP="00685244">
            <w:pPr>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6878C870" w14:textId="77777777" w:rsidR="00685244" w:rsidRPr="004D3895" w:rsidRDefault="00685244" w:rsidP="00685244">
            <w:pPr>
              <w:spacing w:beforeLines="40" w:before="96" w:afterLines="40" w:after="96" w:line="240" w:lineRule="auto"/>
              <w:rPr>
                <w:rFonts w:cs="Arial"/>
                <w:sz w:val="22"/>
                <w:szCs w:val="22"/>
                <w:lang w:eastAsia="it-IT"/>
              </w:rPr>
            </w:pPr>
          </w:p>
        </w:tc>
      </w:tr>
      <w:tr w:rsidR="00685244" w:rsidRPr="004D3895" w14:paraId="6843A1C6" w14:textId="77777777" w:rsidTr="00685244">
        <w:trPr>
          <w:trHeight w:val="300"/>
        </w:trPr>
        <w:tc>
          <w:tcPr>
            <w:tcW w:w="2142" w:type="pct"/>
            <w:gridSpan w:val="5"/>
            <w:noWrap/>
            <w:hideMark/>
          </w:tcPr>
          <w:p w14:paraId="48F4861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productNumber</w:t>
            </w:r>
            <w:proofErr w:type="spellEnd"/>
          </w:p>
        </w:tc>
        <w:tc>
          <w:tcPr>
            <w:tcW w:w="853" w:type="pct"/>
            <w:noWrap/>
            <w:hideMark/>
          </w:tcPr>
          <w:p w14:paraId="67C99D89" w14:textId="77777777" w:rsidR="00685244" w:rsidRPr="004D3895" w:rsidRDefault="00685244" w:rsidP="00685244">
            <w:pPr>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3CAD87E8" w14:textId="77777777" w:rsidR="00685244" w:rsidRPr="004D3895" w:rsidRDefault="00685244" w:rsidP="00685244">
            <w:pPr>
              <w:spacing w:beforeLines="40" w:before="96" w:afterLines="40" w:after="96" w:line="240" w:lineRule="auto"/>
              <w:rPr>
                <w:rFonts w:cs="Arial"/>
                <w:sz w:val="22"/>
                <w:szCs w:val="22"/>
                <w:lang w:eastAsia="it-IT"/>
              </w:rPr>
            </w:pPr>
          </w:p>
        </w:tc>
      </w:tr>
      <w:tr w:rsidR="00685244" w:rsidRPr="004D3895" w14:paraId="0A6A67D9" w14:textId="77777777" w:rsidTr="00685244">
        <w:trPr>
          <w:trHeight w:val="300"/>
        </w:trPr>
        <w:tc>
          <w:tcPr>
            <w:tcW w:w="2142" w:type="pct"/>
            <w:gridSpan w:val="5"/>
            <w:noWrap/>
            <w:hideMark/>
          </w:tcPr>
          <w:p w14:paraId="05A2289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version</w:t>
            </w:r>
          </w:p>
        </w:tc>
        <w:tc>
          <w:tcPr>
            <w:tcW w:w="853" w:type="pct"/>
            <w:noWrap/>
            <w:hideMark/>
          </w:tcPr>
          <w:p w14:paraId="38FCAFEE"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50F60D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08150BC" w14:textId="77777777" w:rsidTr="00685244">
        <w:trPr>
          <w:trHeight w:val="300"/>
        </w:trPr>
        <w:tc>
          <w:tcPr>
            <w:tcW w:w="2142" w:type="pct"/>
            <w:gridSpan w:val="5"/>
            <w:noWrap/>
            <w:hideMark/>
          </w:tcPr>
          <w:p w14:paraId="2F1EADE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lastUpdate</w:t>
            </w:r>
            <w:proofErr w:type="spellEnd"/>
          </w:p>
        </w:tc>
        <w:tc>
          <w:tcPr>
            <w:tcW w:w="853" w:type="pct"/>
          </w:tcPr>
          <w:p w14:paraId="47012D23"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132D6B7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1FB3231" w14:textId="77777777" w:rsidTr="00685244">
        <w:trPr>
          <w:trHeight w:val="300"/>
        </w:trPr>
        <w:tc>
          <w:tcPr>
            <w:tcW w:w="2142" w:type="pct"/>
            <w:gridSpan w:val="5"/>
            <w:noWrap/>
            <w:hideMark/>
          </w:tcPr>
          <w:p w14:paraId="0C030A3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name</w:t>
            </w:r>
          </w:p>
        </w:tc>
        <w:tc>
          <w:tcPr>
            <w:tcW w:w="853" w:type="pct"/>
            <w:noWrap/>
            <w:hideMark/>
          </w:tcPr>
          <w:p w14:paraId="6BAC02F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40FA00B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50B133D" w14:textId="77777777" w:rsidTr="00685244">
        <w:trPr>
          <w:trHeight w:val="300"/>
        </w:trPr>
        <w:tc>
          <w:tcPr>
            <w:tcW w:w="2142" w:type="pct"/>
            <w:gridSpan w:val="5"/>
            <w:noWrap/>
            <w:hideMark/>
          </w:tcPr>
          <w:p w14:paraId="2CC1725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description</w:t>
            </w:r>
          </w:p>
        </w:tc>
        <w:tc>
          <w:tcPr>
            <w:tcW w:w="853" w:type="pct"/>
          </w:tcPr>
          <w:p w14:paraId="144C6D1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5300E98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EA4D96F" w14:textId="77777777" w:rsidTr="00685244">
        <w:trPr>
          <w:trHeight w:val="300"/>
        </w:trPr>
        <w:tc>
          <w:tcPr>
            <w:tcW w:w="2142" w:type="pct"/>
            <w:gridSpan w:val="5"/>
            <w:noWrap/>
            <w:hideMark/>
          </w:tcPr>
          <w:p w14:paraId="74EE046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isBundle</w:t>
            </w:r>
            <w:proofErr w:type="spellEnd"/>
          </w:p>
        </w:tc>
        <w:tc>
          <w:tcPr>
            <w:tcW w:w="853" w:type="pct"/>
            <w:noWrap/>
            <w:hideMark/>
          </w:tcPr>
          <w:p w14:paraId="6A2B6C7B"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1EEDAA2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E2D402A" w14:textId="77777777" w:rsidTr="00685244">
        <w:trPr>
          <w:trHeight w:val="300"/>
        </w:trPr>
        <w:tc>
          <w:tcPr>
            <w:tcW w:w="2142" w:type="pct"/>
            <w:gridSpan w:val="5"/>
            <w:noWrap/>
            <w:hideMark/>
          </w:tcPr>
          <w:p w14:paraId="35362D3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brand</w:t>
            </w:r>
          </w:p>
        </w:tc>
        <w:tc>
          <w:tcPr>
            <w:tcW w:w="853" w:type="pct"/>
            <w:noWrap/>
            <w:hideMark/>
          </w:tcPr>
          <w:p w14:paraId="7A70C80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53B5BD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2AD6822" w14:textId="77777777" w:rsidTr="00685244">
        <w:trPr>
          <w:trHeight w:val="300"/>
        </w:trPr>
        <w:tc>
          <w:tcPr>
            <w:tcW w:w="2142" w:type="pct"/>
            <w:gridSpan w:val="5"/>
            <w:noWrap/>
            <w:hideMark/>
          </w:tcPr>
          <w:p w14:paraId="290386B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lifecycleStatus</w:t>
            </w:r>
            <w:proofErr w:type="spellEnd"/>
          </w:p>
        </w:tc>
        <w:tc>
          <w:tcPr>
            <w:tcW w:w="853" w:type="pct"/>
          </w:tcPr>
          <w:p w14:paraId="0754E7B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5F491B6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76879ED" w14:textId="77777777" w:rsidTr="00685244">
        <w:trPr>
          <w:trHeight w:val="300"/>
        </w:trPr>
        <w:tc>
          <w:tcPr>
            <w:tcW w:w="2142" w:type="pct"/>
            <w:gridSpan w:val="5"/>
            <w:noWrap/>
            <w:hideMark/>
          </w:tcPr>
          <w:p w14:paraId="2180A3C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validFor</w:t>
            </w:r>
            <w:proofErr w:type="spellEnd"/>
          </w:p>
        </w:tc>
        <w:tc>
          <w:tcPr>
            <w:tcW w:w="853" w:type="pct"/>
            <w:noWrap/>
            <w:hideMark/>
          </w:tcPr>
          <w:p w14:paraId="5F184224"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40AE3D0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0E83995" w14:textId="77777777" w:rsidTr="00685244">
        <w:trPr>
          <w:trHeight w:val="300"/>
        </w:trPr>
        <w:tc>
          <w:tcPr>
            <w:tcW w:w="182" w:type="pct"/>
            <w:noWrap/>
            <w:hideMark/>
          </w:tcPr>
          <w:p w14:paraId="7E1A7C5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59222B5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startDateTime</w:t>
            </w:r>
            <w:proofErr w:type="spellEnd"/>
          </w:p>
        </w:tc>
        <w:tc>
          <w:tcPr>
            <w:tcW w:w="853" w:type="pct"/>
          </w:tcPr>
          <w:p w14:paraId="0EE598E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19287A4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763B3B0" w14:textId="77777777" w:rsidTr="00685244">
        <w:trPr>
          <w:trHeight w:val="300"/>
        </w:trPr>
        <w:tc>
          <w:tcPr>
            <w:tcW w:w="182" w:type="pct"/>
            <w:noWrap/>
            <w:hideMark/>
          </w:tcPr>
          <w:p w14:paraId="27F5D4A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1CEC0E7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endDateTime</w:t>
            </w:r>
            <w:proofErr w:type="spellEnd"/>
          </w:p>
        </w:tc>
        <w:tc>
          <w:tcPr>
            <w:tcW w:w="853" w:type="pct"/>
          </w:tcPr>
          <w:p w14:paraId="26F3D87A"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73C493B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A184F02" w14:textId="77777777" w:rsidTr="00685244">
        <w:trPr>
          <w:trHeight w:val="300"/>
        </w:trPr>
        <w:tc>
          <w:tcPr>
            <w:tcW w:w="2142" w:type="pct"/>
            <w:gridSpan w:val="5"/>
            <w:noWrap/>
            <w:hideMark/>
          </w:tcPr>
          <w:p w14:paraId="26F1497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relatedParty</w:t>
            </w:r>
            <w:proofErr w:type="spellEnd"/>
          </w:p>
        </w:tc>
        <w:tc>
          <w:tcPr>
            <w:tcW w:w="853" w:type="pct"/>
            <w:noWrap/>
            <w:hideMark/>
          </w:tcPr>
          <w:p w14:paraId="119C54F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35744F7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2B66A13" w14:textId="77777777" w:rsidTr="00685244">
        <w:trPr>
          <w:trHeight w:val="300"/>
        </w:trPr>
        <w:tc>
          <w:tcPr>
            <w:tcW w:w="182" w:type="pct"/>
            <w:noWrap/>
            <w:hideMark/>
          </w:tcPr>
          <w:p w14:paraId="219BD8F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72DF626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role</w:t>
            </w:r>
          </w:p>
        </w:tc>
        <w:tc>
          <w:tcPr>
            <w:tcW w:w="853" w:type="pct"/>
            <w:noWrap/>
            <w:hideMark/>
          </w:tcPr>
          <w:p w14:paraId="7ECE1D98"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445241E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3FD47BD" w14:textId="77777777" w:rsidTr="00685244">
        <w:trPr>
          <w:trHeight w:val="300"/>
        </w:trPr>
        <w:tc>
          <w:tcPr>
            <w:tcW w:w="182" w:type="pct"/>
            <w:noWrap/>
            <w:hideMark/>
          </w:tcPr>
          <w:p w14:paraId="4B100EC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4212D04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hideMark/>
          </w:tcPr>
          <w:p w14:paraId="66CC857C"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4F29DC8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D41C432" w14:textId="77777777" w:rsidTr="00685244">
        <w:trPr>
          <w:trHeight w:val="300"/>
        </w:trPr>
        <w:tc>
          <w:tcPr>
            <w:tcW w:w="182" w:type="pct"/>
            <w:noWrap/>
            <w:hideMark/>
          </w:tcPr>
          <w:p w14:paraId="76B5CF5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37E0007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p>
        </w:tc>
        <w:tc>
          <w:tcPr>
            <w:tcW w:w="853" w:type="pct"/>
          </w:tcPr>
          <w:p w14:paraId="277FAB2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67D4E42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E77C899" w14:textId="77777777" w:rsidTr="00685244">
        <w:trPr>
          <w:trHeight w:val="300"/>
        </w:trPr>
        <w:tc>
          <w:tcPr>
            <w:tcW w:w="2142" w:type="pct"/>
            <w:gridSpan w:val="5"/>
            <w:noWrap/>
            <w:hideMark/>
          </w:tcPr>
          <w:p w14:paraId="0F10A11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attachment</w:t>
            </w:r>
          </w:p>
        </w:tc>
        <w:tc>
          <w:tcPr>
            <w:tcW w:w="853" w:type="pct"/>
            <w:noWrap/>
            <w:hideMark/>
          </w:tcPr>
          <w:p w14:paraId="0BFF8FB3"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663871E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52B5022" w14:textId="77777777" w:rsidTr="00685244">
        <w:trPr>
          <w:trHeight w:val="300"/>
        </w:trPr>
        <w:tc>
          <w:tcPr>
            <w:tcW w:w="182" w:type="pct"/>
            <w:noWrap/>
            <w:hideMark/>
          </w:tcPr>
          <w:p w14:paraId="7457693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586BBEA4" w14:textId="77777777" w:rsidR="00685244" w:rsidRPr="004D3895" w:rsidRDefault="00685244" w:rsidP="00685244">
            <w:pPr>
              <w:spacing w:beforeLines="40" w:before="96" w:afterLines="40" w:after="96" w:line="240" w:lineRule="auto"/>
              <w:rPr>
                <w:rFonts w:cs="Arial"/>
                <w:sz w:val="22"/>
                <w:szCs w:val="22"/>
                <w:lang w:eastAsia="it-IT"/>
              </w:rPr>
            </w:pPr>
            <w:r w:rsidRPr="004D3895">
              <w:rPr>
                <w:rFonts w:cs="Arial"/>
                <w:sz w:val="22"/>
                <w:szCs w:val="22"/>
                <w:lang w:eastAsia="it-IT"/>
              </w:rPr>
              <w:t xml:space="preserve">id </w:t>
            </w:r>
          </w:p>
        </w:tc>
        <w:tc>
          <w:tcPr>
            <w:tcW w:w="853" w:type="pct"/>
            <w:noWrap/>
            <w:hideMark/>
          </w:tcPr>
          <w:p w14:paraId="387D6FD2" w14:textId="77777777" w:rsidR="00685244" w:rsidRPr="004D3895" w:rsidRDefault="00685244" w:rsidP="00685244">
            <w:pPr>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3F37A7C0" w14:textId="77777777" w:rsidR="00685244" w:rsidRPr="004D3895" w:rsidRDefault="00685244" w:rsidP="00685244">
            <w:pPr>
              <w:spacing w:beforeLines="40" w:before="96" w:afterLines="40" w:after="96" w:line="240" w:lineRule="auto"/>
              <w:rPr>
                <w:rFonts w:cs="Arial"/>
                <w:sz w:val="22"/>
                <w:szCs w:val="22"/>
                <w:lang w:eastAsia="it-IT"/>
              </w:rPr>
            </w:pPr>
          </w:p>
        </w:tc>
      </w:tr>
      <w:tr w:rsidR="00685244" w:rsidRPr="004D3895" w14:paraId="66AEA7C3" w14:textId="77777777" w:rsidTr="00685244">
        <w:trPr>
          <w:trHeight w:val="300"/>
        </w:trPr>
        <w:tc>
          <w:tcPr>
            <w:tcW w:w="182" w:type="pct"/>
            <w:noWrap/>
            <w:hideMark/>
          </w:tcPr>
          <w:p w14:paraId="79AE0AF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24E7345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r w:rsidRPr="004D3895">
              <w:rPr>
                <w:rFonts w:cs="Arial"/>
                <w:sz w:val="22"/>
                <w:szCs w:val="22"/>
                <w:lang w:eastAsia="it-IT"/>
              </w:rPr>
              <w:t xml:space="preserve"> </w:t>
            </w:r>
          </w:p>
        </w:tc>
        <w:tc>
          <w:tcPr>
            <w:tcW w:w="853" w:type="pct"/>
          </w:tcPr>
          <w:p w14:paraId="54CFD7A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4490162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3DC19F26" w14:textId="77777777" w:rsidTr="00685244">
        <w:trPr>
          <w:trHeight w:val="300"/>
        </w:trPr>
        <w:tc>
          <w:tcPr>
            <w:tcW w:w="182" w:type="pct"/>
            <w:noWrap/>
          </w:tcPr>
          <w:p w14:paraId="5566DCA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662AB87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type</w:t>
            </w:r>
          </w:p>
        </w:tc>
        <w:tc>
          <w:tcPr>
            <w:tcW w:w="853" w:type="pct"/>
          </w:tcPr>
          <w:p w14:paraId="0FF3C55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15E643B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27B22FB" w14:textId="77777777" w:rsidTr="00685244">
        <w:trPr>
          <w:trHeight w:val="300"/>
        </w:trPr>
        <w:tc>
          <w:tcPr>
            <w:tcW w:w="182" w:type="pct"/>
            <w:noWrap/>
          </w:tcPr>
          <w:p w14:paraId="4803477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40D8EE0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url</w:t>
            </w:r>
            <w:proofErr w:type="spellEnd"/>
          </w:p>
        </w:tc>
        <w:tc>
          <w:tcPr>
            <w:tcW w:w="853" w:type="pct"/>
          </w:tcPr>
          <w:p w14:paraId="5D3067EB"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50F995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3201459A" w14:textId="77777777" w:rsidTr="00685244">
        <w:trPr>
          <w:trHeight w:val="300"/>
        </w:trPr>
        <w:tc>
          <w:tcPr>
            <w:tcW w:w="2142" w:type="pct"/>
            <w:gridSpan w:val="5"/>
            <w:noWrap/>
            <w:hideMark/>
          </w:tcPr>
          <w:p w14:paraId="28F9D8B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bundledProductSpecification</w:t>
            </w:r>
            <w:proofErr w:type="spellEnd"/>
          </w:p>
        </w:tc>
        <w:tc>
          <w:tcPr>
            <w:tcW w:w="853" w:type="pct"/>
            <w:noWrap/>
            <w:hideMark/>
          </w:tcPr>
          <w:p w14:paraId="13FCB789"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6119B35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C440823" w14:textId="77777777" w:rsidTr="00685244">
        <w:trPr>
          <w:trHeight w:val="300"/>
        </w:trPr>
        <w:tc>
          <w:tcPr>
            <w:tcW w:w="182" w:type="pct"/>
            <w:noWrap/>
          </w:tcPr>
          <w:p w14:paraId="75D8059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7B5BCAE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tcPr>
          <w:p w14:paraId="0B84A1D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7A409FE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4131068" w14:textId="77777777" w:rsidTr="00685244">
        <w:trPr>
          <w:trHeight w:val="300"/>
        </w:trPr>
        <w:tc>
          <w:tcPr>
            <w:tcW w:w="182" w:type="pct"/>
            <w:noWrap/>
          </w:tcPr>
          <w:p w14:paraId="78F8F3A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01A8AF8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p>
        </w:tc>
        <w:tc>
          <w:tcPr>
            <w:tcW w:w="853" w:type="pct"/>
            <w:noWrap/>
          </w:tcPr>
          <w:p w14:paraId="3F61AD5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21430B3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A31F5C6" w14:textId="77777777" w:rsidTr="00685244">
        <w:trPr>
          <w:trHeight w:val="300"/>
        </w:trPr>
        <w:tc>
          <w:tcPr>
            <w:tcW w:w="182" w:type="pct"/>
            <w:noWrap/>
          </w:tcPr>
          <w:p w14:paraId="0A69392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01C3538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lifecycleStatus</w:t>
            </w:r>
            <w:proofErr w:type="spellEnd"/>
          </w:p>
        </w:tc>
        <w:tc>
          <w:tcPr>
            <w:tcW w:w="853" w:type="pct"/>
            <w:noWrap/>
          </w:tcPr>
          <w:p w14:paraId="3D69511E"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0C59C04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22958B4" w14:textId="77777777" w:rsidTr="00685244">
        <w:trPr>
          <w:trHeight w:val="300"/>
        </w:trPr>
        <w:tc>
          <w:tcPr>
            <w:tcW w:w="182" w:type="pct"/>
            <w:noWrap/>
          </w:tcPr>
          <w:p w14:paraId="19AE9D8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tcPr>
          <w:p w14:paraId="5ADEDDE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name</w:t>
            </w:r>
          </w:p>
        </w:tc>
        <w:tc>
          <w:tcPr>
            <w:tcW w:w="853" w:type="pct"/>
            <w:noWrap/>
          </w:tcPr>
          <w:p w14:paraId="32F48D50"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6ADE031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D9DF10F" w14:textId="77777777" w:rsidTr="00685244">
        <w:trPr>
          <w:trHeight w:val="300"/>
        </w:trPr>
        <w:tc>
          <w:tcPr>
            <w:tcW w:w="2142" w:type="pct"/>
            <w:gridSpan w:val="5"/>
            <w:noWrap/>
          </w:tcPr>
          <w:p w14:paraId="673CD90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productSpecificationRelationship</w:t>
            </w:r>
            <w:proofErr w:type="spellEnd"/>
          </w:p>
        </w:tc>
        <w:tc>
          <w:tcPr>
            <w:tcW w:w="853" w:type="pct"/>
            <w:noWrap/>
          </w:tcPr>
          <w:p w14:paraId="245E5050"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513BC91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954D788" w14:textId="77777777" w:rsidTr="00685244">
        <w:trPr>
          <w:trHeight w:val="300"/>
        </w:trPr>
        <w:tc>
          <w:tcPr>
            <w:tcW w:w="182" w:type="pct"/>
            <w:noWrap/>
            <w:hideMark/>
          </w:tcPr>
          <w:p w14:paraId="2F35C2C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3C7D857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type</w:t>
            </w:r>
          </w:p>
        </w:tc>
        <w:tc>
          <w:tcPr>
            <w:tcW w:w="853" w:type="pct"/>
            <w:noWrap/>
            <w:hideMark/>
          </w:tcPr>
          <w:p w14:paraId="3676CD4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06AEC1F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2A73177" w14:textId="77777777" w:rsidTr="00685244">
        <w:trPr>
          <w:trHeight w:val="300"/>
        </w:trPr>
        <w:tc>
          <w:tcPr>
            <w:tcW w:w="182" w:type="pct"/>
            <w:noWrap/>
            <w:hideMark/>
          </w:tcPr>
          <w:p w14:paraId="46DD675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36D1E32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hideMark/>
          </w:tcPr>
          <w:p w14:paraId="2D03F648"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0C0BFAF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67ADBA2" w14:textId="77777777" w:rsidTr="00685244">
        <w:trPr>
          <w:trHeight w:val="300"/>
        </w:trPr>
        <w:tc>
          <w:tcPr>
            <w:tcW w:w="182" w:type="pct"/>
            <w:noWrap/>
            <w:hideMark/>
          </w:tcPr>
          <w:p w14:paraId="23217F5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57200A8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p>
        </w:tc>
        <w:tc>
          <w:tcPr>
            <w:tcW w:w="853" w:type="pct"/>
          </w:tcPr>
          <w:p w14:paraId="03407433"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5AB680D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381204AA" w14:textId="77777777" w:rsidTr="00685244">
        <w:trPr>
          <w:trHeight w:val="300"/>
        </w:trPr>
        <w:tc>
          <w:tcPr>
            <w:tcW w:w="182" w:type="pct"/>
            <w:noWrap/>
          </w:tcPr>
          <w:p w14:paraId="5248A08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tcPr>
          <w:p w14:paraId="4744451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validFor</w:t>
            </w:r>
            <w:proofErr w:type="spellEnd"/>
          </w:p>
        </w:tc>
        <w:tc>
          <w:tcPr>
            <w:tcW w:w="853" w:type="pct"/>
          </w:tcPr>
          <w:p w14:paraId="211B9DEF"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tcPr>
          <w:p w14:paraId="3B86A91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15BD5D8" w14:textId="77777777" w:rsidTr="00685244">
        <w:trPr>
          <w:trHeight w:val="300"/>
        </w:trPr>
        <w:tc>
          <w:tcPr>
            <w:tcW w:w="182" w:type="pct"/>
            <w:noWrap/>
            <w:hideMark/>
          </w:tcPr>
          <w:p w14:paraId="2649CCC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7841615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7F3FC37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startDateTime</w:t>
            </w:r>
            <w:proofErr w:type="spellEnd"/>
          </w:p>
        </w:tc>
        <w:tc>
          <w:tcPr>
            <w:tcW w:w="853" w:type="pct"/>
          </w:tcPr>
          <w:p w14:paraId="4C3A47BB"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72DE9DE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382BA0C3" w14:textId="77777777" w:rsidTr="00685244">
        <w:trPr>
          <w:trHeight w:val="300"/>
        </w:trPr>
        <w:tc>
          <w:tcPr>
            <w:tcW w:w="182" w:type="pct"/>
            <w:noWrap/>
            <w:hideMark/>
          </w:tcPr>
          <w:p w14:paraId="1B27AB4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5BE31E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330F84A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endDateTime</w:t>
            </w:r>
            <w:proofErr w:type="spellEnd"/>
          </w:p>
        </w:tc>
        <w:tc>
          <w:tcPr>
            <w:tcW w:w="853" w:type="pct"/>
          </w:tcPr>
          <w:p w14:paraId="756122CE"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A8129C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0D38197" w14:textId="77777777" w:rsidTr="00685244">
        <w:trPr>
          <w:trHeight w:val="300"/>
        </w:trPr>
        <w:tc>
          <w:tcPr>
            <w:tcW w:w="2142" w:type="pct"/>
            <w:gridSpan w:val="5"/>
            <w:noWrap/>
            <w:hideMark/>
          </w:tcPr>
          <w:p w14:paraId="7CC335E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serviceSpecification</w:t>
            </w:r>
            <w:proofErr w:type="spellEnd"/>
          </w:p>
        </w:tc>
        <w:tc>
          <w:tcPr>
            <w:tcW w:w="853" w:type="pct"/>
            <w:noWrap/>
            <w:hideMark/>
          </w:tcPr>
          <w:p w14:paraId="67F7A95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232796D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ABDCD50" w14:textId="77777777" w:rsidTr="00685244">
        <w:trPr>
          <w:trHeight w:val="300"/>
        </w:trPr>
        <w:tc>
          <w:tcPr>
            <w:tcW w:w="182" w:type="pct"/>
            <w:noWrap/>
            <w:hideMark/>
          </w:tcPr>
          <w:p w14:paraId="0D1F478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0407354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hideMark/>
          </w:tcPr>
          <w:p w14:paraId="23937940"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6B9F564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3D30725" w14:textId="77777777" w:rsidTr="00685244">
        <w:trPr>
          <w:trHeight w:val="300"/>
        </w:trPr>
        <w:tc>
          <w:tcPr>
            <w:tcW w:w="182" w:type="pct"/>
            <w:noWrap/>
            <w:hideMark/>
          </w:tcPr>
          <w:p w14:paraId="3E7A691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791DF72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p>
        </w:tc>
        <w:tc>
          <w:tcPr>
            <w:tcW w:w="853" w:type="pct"/>
          </w:tcPr>
          <w:p w14:paraId="0D9ECF83"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08B875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2937426" w14:textId="77777777" w:rsidTr="00685244">
        <w:trPr>
          <w:trHeight w:val="300"/>
        </w:trPr>
        <w:tc>
          <w:tcPr>
            <w:tcW w:w="182" w:type="pct"/>
            <w:noWrap/>
            <w:hideMark/>
          </w:tcPr>
          <w:p w14:paraId="71C5CC5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4C3C09E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name</w:t>
            </w:r>
          </w:p>
        </w:tc>
        <w:tc>
          <w:tcPr>
            <w:tcW w:w="853" w:type="pct"/>
            <w:noWrap/>
            <w:hideMark/>
          </w:tcPr>
          <w:p w14:paraId="3654D20A"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6F0A8B6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0DF9B2C" w14:textId="77777777" w:rsidTr="00685244">
        <w:trPr>
          <w:trHeight w:val="300"/>
        </w:trPr>
        <w:tc>
          <w:tcPr>
            <w:tcW w:w="182" w:type="pct"/>
            <w:noWrap/>
            <w:hideMark/>
          </w:tcPr>
          <w:p w14:paraId="6DDB750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172643C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version</w:t>
            </w:r>
          </w:p>
        </w:tc>
        <w:tc>
          <w:tcPr>
            <w:tcW w:w="853" w:type="pct"/>
            <w:noWrap/>
            <w:hideMark/>
          </w:tcPr>
          <w:p w14:paraId="3201E70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0E07EB6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5F88CBD" w14:textId="77777777" w:rsidTr="00685244">
        <w:trPr>
          <w:trHeight w:val="300"/>
        </w:trPr>
        <w:tc>
          <w:tcPr>
            <w:tcW w:w="2142" w:type="pct"/>
            <w:gridSpan w:val="5"/>
            <w:noWrap/>
            <w:hideMark/>
          </w:tcPr>
          <w:p w14:paraId="7D50DA5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resourceSpecification</w:t>
            </w:r>
            <w:proofErr w:type="spellEnd"/>
          </w:p>
        </w:tc>
        <w:tc>
          <w:tcPr>
            <w:tcW w:w="853" w:type="pct"/>
            <w:noWrap/>
            <w:hideMark/>
          </w:tcPr>
          <w:p w14:paraId="21D6643A"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38CFC6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5B3EA56" w14:textId="77777777" w:rsidTr="00685244">
        <w:trPr>
          <w:trHeight w:val="300"/>
        </w:trPr>
        <w:tc>
          <w:tcPr>
            <w:tcW w:w="182" w:type="pct"/>
            <w:noWrap/>
            <w:hideMark/>
          </w:tcPr>
          <w:p w14:paraId="7B3BEAA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44A6DBA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hideMark/>
          </w:tcPr>
          <w:p w14:paraId="504518E4"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05D8B56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D4295F6" w14:textId="77777777" w:rsidTr="00685244">
        <w:trPr>
          <w:trHeight w:val="300"/>
        </w:trPr>
        <w:tc>
          <w:tcPr>
            <w:tcW w:w="182" w:type="pct"/>
            <w:noWrap/>
            <w:hideMark/>
          </w:tcPr>
          <w:p w14:paraId="4231CEB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0BD51F4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href</w:t>
            </w:r>
            <w:proofErr w:type="spellEnd"/>
          </w:p>
        </w:tc>
        <w:tc>
          <w:tcPr>
            <w:tcW w:w="853" w:type="pct"/>
          </w:tcPr>
          <w:p w14:paraId="0A1D8884"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A0AD96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488C362" w14:textId="77777777" w:rsidTr="00685244">
        <w:trPr>
          <w:trHeight w:val="300"/>
        </w:trPr>
        <w:tc>
          <w:tcPr>
            <w:tcW w:w="182" w:type="pct"/>
            <w:noWrap/>
            <w:hideMark/>
          </w:tcPr>
          <w:p w14:paraId="7E7FE6E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0BC9A1A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name</w:t>
            </w:r>
          </w:p>
        </w:tc>
        <w:tc>
          <w:tcPr>
            <w:tcW w:w="853" w:type="pct"/>
            <w:noWrap/>
            <w:hideMark/>
          </w:tcPr>
          <w:p w14:paraId="514B620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53FB8E2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1A689F4" w14:textId="77777777" w:rsidTr="00685244">
        <w:trPr>
          <w:trHeight w:val="300"/>
        </w:trPr>
        <w:tc>
          <w:tcPr>
            <w:tcW w:w="182" w:type="pct"/>
            <w:noWrap/>
            <w:hideMark/>
          </w:tcPr>
          <w:p w14:paraId="3DBC6B4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006D6DF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version</w:t>
            </w:r>
          </w:p>
        </w:tc>
        <w:tc>
          <w:tcPr>
            <w:tcW w:w="853" w:type="pct"/>
            <w:noWrap/>
            <w:hideMark/>
          </w:tcPr>
          <w:p w14:paraId="0120ACBF"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noWrap/>
            <w:hideMark/>
          </w:tcPr>
          <w:p w14:paraId="5D8FD33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C5D092A" w14:textId="77777777" w:rsidTr="00685244">
        <w:trPr>
          <w:trHeight w:val="300"/>
        </w:trPr>
        <w:tc>
          <w:tcPr>
            <w:tcW w:w="2142" w:type="pct"/>
            <w:gridSpan w:val="5"/>
            <w:noWrap/>
            <w:hideMark/>
          </w:tcPr>
          <w:p w14:paraId="1D07443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productSpecCharacteristic</w:t>
            </w:r>
            <w:proofErr w:type="spellEnd"/>
          </w:p>
        </w:tc>
        <w:tc>
          <w:tcPr>
            <w:tcW w:w="853" w:type="pct"/>
            <w:noWrap/>
            <w:hideMark/>
          </w:tcPr>
          <w:p w14:paraId="3AD18F88"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147C372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2E70EC8" w14:textId="77777777" w:rsidTr="00685244">
        <w:trPr>
          <w:trHeight w:val="300"/>
        </w:trPr>
        <w:tc>
          <w:tcPr>
            <w:tcW w:w="182" w:type="pct"/>
            <w:noWrap/>
            <w:hideMark/>
          </w:tcPr>
          <w:p w14:paraId="183598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5B21A2F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noWrap/>
            <w:hideMark/>
          </w:tcPr>
          <w:p w14:paraId="3475860B"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1BA4233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37C328A" w14:textId="77777777" w:rsidTr="00685244">
        <w:trPr>
          <w:trHeight w:val="300"/>
        </w:trPr>
        <w:tc>
          <w:tcPr>
            <w:tcW w:w="182" w:type="pct"/>
            <w:noWrap/>
            <w:hideMark/>
          </w:tcPr>
          <w:p w14:paraId="752ECB6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1F3ED3F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name</w:t>
            </w:r>
          </w:p>
        </w:tc>
        <w:tc>
          <w:tcPr>
            <w:tcW w:w="853" w:type="pct"/>
          </w:tcPr>
          <w:p w14:paraId="4857751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5E33C79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980668B" w14:textId="77777777" w:rsidTr="00685244">
        <w:trPr>
          <w:trHeight w:val="300"/>
        </w:trPr>
        <w:tc>
          <w:tcPr>
            <w:tcW w:w="182" w:type="pct"/>
            <w:noWrap/>
            <w:hideMark/>
          </w:tcPr>
          <w:p w14:paraId="4EAB8D5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2659CE5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description</w:t>
            </w:r>
          </w:p>
        </w:tc>
        <w:tc>
          <w:tcPr>
            <w:tcW w:w="853" w:type="pct"/>
          </w:tcPr>
          <w:p w14:paraId="5E4ED9D8"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12080A5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C397EC9" w14:textId="77777777" w:rsidTr="00685244">
        <w:trPr>
          <w:trHeight w:val="300"/>
        </w:trPr>
        <w:tc>
          <w:tcPr>
            <w:tcW w:w="182" w:type="pct"/>
            <w:noWrap/>
            <w:hideMark/>
          </w:tcPr>
          <w:p w14:paraId="2DEAC74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22EBAE0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valueType</w:t>
            </w:r>
            <w:proofErr w:type="spellEnd"/>
          </w:p>
        </w:tc>
        <w:tc>
          <w:tcPr>
            <w:tcW w:w="853" w:type="pct"/>
            <w:noWrap/>
            <w:hideMark/>
          </w:tcPr>
          <w:p w14:paraId="46804E6F"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434DD6E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B21B7D1" w14:textId="77777777" w:rsidTr="00685244">
        <w:trPr>
          <w:trHeight w:val="300"/>
        </w:trPr>
        <w:tc>
          <w:tcPr>
            <w:tcW w:w="182" w:type="pct"/>
            <w:noWrap/>
            <w:hideMark/>
          </w:tcPr>
          <w:p w14:paraId="64C1A0F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7348E33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configurable</w:t>
            </w:r>
          </w:p>
        </w:tc>
        <w:tc>
          <w:tcPr>
            <w:tcW w:w="853" w:type="pct"/>
            <w:noWrap/>
            <w:hideMark/>
          </w:tcPr>
          <w:p w14:paraId="4E40C93C"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2674D52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46144EB" w14:textId="77777777" w:rsidTr="00685244">
        <w:trPr>
          <w:trHeight w:val="300"/>
        </w:trPr>
        <w:tc>
          <w:tcPr>
            <w:tcW w:w="182" w:type="pct"/>
            <w:noWrap/>
            <w:hideMark/>
          </w:tcPr>
          <w:p w14:paraId="0795C2C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175E8E9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validFor</w:t>
            </w:r>
            <w:proofErr w:type="spellEnd"/>
          </w:p>
        </w:tc>
        <w:tc>
          <w:tcPr>
            <w:tcW w:w="853" w:type="pct"/>
            <w:noWrap/>
            <w:hideMark/>
          </w:tcPr>
          <w:p w14:paraId="2190C3BF"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noWrap/>
            <w:hideMark/>
          </w:tcPr>
          <w:p w14:paraId="49B2332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DD6FBE3" w14:textId="77777777" w:rsidTr="00685244">
        <w:trPr>
          <w:trHeight w:val="300"/>
        </w:trPr>
        <w:tc>
          <w:tcPr>
            <w:tcW w:w="182" w:type="pct"/>
            <w:noWrap/>
            <w:hideMark/>
          </w:tcPr>
          <w:p w14:paraId="329DDED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6D7A8E0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tcPr>
          <w:p w14:paraId="11A8B8E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startDateTime</w:t>
            </w:r>
            <w:proofErr w:type="spellEnd"/>
          </w:p>
        </w:tc>
        <w:tc>
          <w:tcPr>
            <w:tcW w:w="853" w:type="pct"/>
          </w:tcPr>
          <w:p w14:paraId="10C96B14"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1A1DA1D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580FE75" w14:textId="77777777" w:rsidTr="00685244">
        <w:trPr>
          <w:trHeight w:val="300"/>
        </w:trPr>
        <w:tc>
          <w:tcPr>
            <w:tcW w:w="182" w:type="pct"/>
            <w:noWrap/>
            <w:hideMark/>
          </w:tcPr>
          <w:p w14:paraId="3B8A2F8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3F4EDFE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tcPr>
          <w:p w14:paraId="4FF09D2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endDateTime</w:t>
            </w:r>
            <w:proofErr w:type="spellEnd"/>
          </w:p>
        </w:tc>
        <w:tc>
          <w:tcPr>
            <w:tcW w:w="853" w:type="pct"/>
          </w:tcPr>
          <w:p w14:paraId="5CC99AC9"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3D44050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ABF97E0" w14:textId="77777777" w:rsidTr="00685244">
        <w:trPr>
          <w:trHeight w:val="300"/>
        </w:trPr>
        <w:tc>
          <w:tcPr>
            <w:tcW w:w="182" w:type="pct"/>
            <w:noWrap/>
            <w:hideMark/>
          </w:tcPr>
          <w:p w14:paraId="70AEBB7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960" w:type="pct"/>
            <w:gridSpan w:val="4"/>
            <w:noWrap/>
            <w:hideMark/>
          </w:tcPr>
          <w:p w14:paraId="7A5A08C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productSpecCharRelationship</w:t>
            </w:r>
            <w:proofErr w:type="spellEnd"/>
          </w:p>
        </w:tc>
        <w:tc>
          <w:tcPr>
            <w:tcW w:w="853" w:type="pct"/>
          </w:tcPr>
          <w:p w14:paraId="6B10EBE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0336DCC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F92B99A" w14:textId="77777777" w:rsidTr="00685244">
        <w:trPr>
          <w:trHeight w:val="300"/>
        </w:trPr>
        <w:tc>
          <w:tcPr>
            <w:tcW w:w="182" w:type="pct"/>
            <w:noWrap/>
            <w:hideMark/>
          </w:tcPr>
          <w:p w14:paraId="53325C5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4E0C8E8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52C3C71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type</w:t>
            </w:r>
          </w:p>
        </w:tc>
        <w:tc>
          <w:tcPr>
            <w:tcW w:w="853" w:type="pct"/>
          </w:tcPr>
          <w:p w14:paraId="3BB9FAE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68DC1EB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5EB5CFC7" w14:textId="77777777" w:rsidTr="00685244">
        <w:trPr>
          <w:trHeight w:val="300"/>
        </w:trPr>
        <w:tc>
          <w:tcPr>
            <w:tcW w:w="182" w:type="pct"/>
            <w:noWrap/>
            <w:hideMark/>
          </w:tcPr>
          <w:p w14:paraId="1AE73D7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342D9CA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54DF82C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id</w:t>
            </w:r>
          </w:p>
        </w:tc>
        <w:tc>
          <w:tcPr>
            <w:tcW w:w="853" w:type="pct"/>
          </w:tcPr>
          <w:p w14:paraId="1DA879B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6352132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22B4A5A" w14:textId="77777777" w:rsidTr="00685244">
        <w:trPr>
          <w:trHeight w:val="300"/>
        </w:trPr>
        <w:tc>
          <w:tcPr>
            <w:tcW w:w="182" w:type="pct"/>
            <w:noWrap/>
            <w:hideMark/>
          </w:tcPr>
          <w:p w14:paraId="7FF0F4D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59EE878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2ED1CCD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validFor</w:t>
            </w:r>
            <w:proofErr w:type="spellEnd"/>
          </w:p>
        </w:tc>
        <w:tc>
          <w:tcPr>
            <w:tcW w:w="853" w:type="pct"/>
          </w:tcPr>
          <w:p w14:paraId="41AD0211"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535207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38315A0D" w14:textId="77777777" w:rsidTr="00685244">
        <w:trPr>
          <w:trHeight w:val="300"/>
        </w:trPr>
        <w:tc>
          <w:tcPr>
            <w:tcW w:w="182" w:type="pct"/>
            <w:noWrap/>
            <w:hideMark/>
          </w:tcPr>
          <w:p w14:paraId="51D01F5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384FDCE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6ADA312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4F9D927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startDateTime</w:t>
            </w:r>
            <w:proofErr w:type="spellEnd"/>
          </w:p>
        </w:tc>
        <w:tc>
          <w:tcPr>
            <w:tcW w:w="853" w:type="pct"/>
          </w:tcPr>
          <w:p w14:paraId="6B07E61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2912256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6DF818F" w14:textId="77777777" w:rsidTr="00685244">
        <w:trPr>
          <w:trHeight w:val="300"/>
        </w:trPr>
        <w:tc>
          <w:tcPr>
            <w:tcW w:w="182" w:type="pct"/>
            <w:noWrap/>
            <w:hideMark/>
          </w:tcPr>
          <w:p w14:paraId="58586DB4"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5375691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5A4D2A8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5D65B6C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endDateTime</w:t>
            </w:r>
            <w:proofErr w:type="spellEnd"/>
          </w:p>
        </w:tc>
        <w:tc>
          <w:tcPr>
            <w:tcW w:w="853" w:type="pct"/>
          </w:tcPr>
          <w:p w14:paraId="2222483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O</w:t>
            </w:r>
          </w:p>
        </w:tc>
        <w:tc>
          <w:tcPr>
            <w:tcW w:w="2005" w:type="pct"/>
          </w:tcPr>
          <w:p w14:paraId="183A125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7664518D" w14:textId="77777777" w:rsidTr="00685244">
        <w:trPr>
          <w:trHeight w:val="300"/>
        </w:trPr>
        <w:tc>
          <w:tcPr>
            <w:tcW w:w="182" w:type="pct"/>
            <w:noWrap/>
            <w:hideMark/>
          </w:tcPr>
          <w:p w14:paraId="477A038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2EE5E47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747" w:type="pct"/>
            <w:gridSpan w:val="3"/>
            <w:noWrap/>
            <w:hideMark/>
          </w:tcPr>
          <w:p w14:paraId="447AEA05"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productSpecCharacteristicValue</w:t>
            </w:r>
            <w:proofErr w:type="spellEnd"/>
          </w:p>
        </w:tc>
        <w:tc>
          <w:tcPr>
            <w:tcW w:w="853" w:type="pct"/>
          </w:tcPr>
          <w:p w14:paraId="3A70A985"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0F2415C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62CA58E" w14:textId="77777777" w:rsidTr="00685244">
        <w:trPr>
          <w:trHeight w:val="300"/>
        </w:trPr>
        <w:tc>
          <w:tcPr>
            <w:tcW w:w="182" w:type="pct"/>
            <w:noWrap/>
            <w:hideMark/>
          </w:tcPr>
          <w:p w14:paraId="01997B66"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781F9E3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7004A91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7DD80DA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valueType</w:t>
            </w:r>
            <w:proofErr w:type="spellEnd"/>
          </w:p>
        </w:tc>
        <w:tc>
          <w:tcPr>
            <w:tcW w:w="853" w:type="pct"/>
          </w:tcPr>
          <w:p w14:paraId="6490BD52"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1FBBE42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6D4CE8E0" w14:textId="77777777" w:rsidTr="00685244">
        <w:trPr>
          <w:trHeight w:val="300"/>
        </w:trPr>
        <w:tc>
          <w:tcPr>
            <w:tcW w:w="182" w:type="pct"/>
            <w:noWrap/>
            <w:hideMark/>
          </w:tcPr>
          <w:p w14:paraId="79D7F5F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6D03626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35E34F2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6C60727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default</w:t>
            </w:r>
          </w:p>
        </w:tc>
        <w:tc>
          <w:tcPr>
            <w:tcW w:w="853" w:type="pct"/>
          </w:tcPr>
          <w:p w14:paraId="4B15381F"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0816C9E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0784244" w14:textId="77777777" w:rsidTr="00685244">
        <w:trPr>
          <w:trHeight w:val="300"/>
        </w:trPr>
        <w:tc>
          <w:tcPr>
            <w:tcW w:w="182" w:type="pct"/>
            <w:noWrap/>
            <w:hideMark/>
          </w:tcPr>
          <w:p w14:paraId="3A8ED58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14A29B8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3D342FD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161C9A6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r w:rsidRPr="004D3895">
              <w:rPr>
                <w:rFonts w:cs="Arial"/>
                <w:sz w:val="22"/>
                <w:szCs w:val="22"/>
                <w:lang w:eastAsia="it-IT"/>
              </w:rPr>
              <w:t>value</w:t>
            </w:r>
          </w:p>
        </w:tc>
        <w:tc>
          <w:tcPr>
            <w:tcW w:w="853" w:type="pct"/>
          </w:tcPr>
          <w:p w14:paraId="625D5EC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330ACD7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4CAB4007" w14:textId="77777777" w:rsidTr="00685244">
        <w:trPr>
          <w:trHeight w:val="300"/>
        </w:trPr>
        <w:tc>
          <w:tcPr>
            <w:tcW w:w="182" w:type="pct"/>
            <w:noWrap/>
            <w:hideMark/>
          </w:tcPr>
          <w:p w14:paraId="6092F8D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0161AE5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1B6A361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54A90AA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unitOfMeasure</w:t>
            </w:r>
            <w:proofErr w:type="spellEnd"/>
          </w:p>
        </w:tc>
        <w:tc>
          <w:tcPr>
            <w:tcW w:w="853" w:type="pct"/>
          </w:tcPr>
          <w:p w14:paraId="740BBF1D"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01AFB47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193DB1E5" w14:textId="77777777" w:rsidTr="00685244">
        <w:trPr>
          <w:trHeight w:val="300"/>
        </w:trPr>
        <w:tc>
          <w:tcPr>
            <w:tcW w:w="182" w:type="pct"/>
            <w:noWrap/>
            <w:hideMark/>
          </w:tcPr>
          <w:p w14:paraId="60C41D9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5EB1156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4A8F1CE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6F54E03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valueFrom</w:t>
            </w:r>
            <w:proofErr w:type="spellEnd"/>
          </w:p>
        </w:tc>
        <w:tc>
          <w:tcPr>
            <w:tcW w:w="853" w:type="pct"/>
          </w:tcPr>
          <w:p w14:paraId="262AD2C9"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53E5280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1354FEF" w14:textId="77777777" w:rsidTr="00685244">
        <w:trPr>
          <w:trHeight w:val="300"/>
        </w:trPr>
        <w:tc>
          <w:tcPr>
            <w:tcW w:w="182" w:type="pct"/>
            <w:noWrap/>
            <w:hideMark/>
          </w:tcPr>
          <w:p w14:paraId="6EDE62C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647F414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00F93A5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744099E9"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valueTo</w:t>
            </w:r>
            <w:proofErr w:type="spellEnd"/>
          </w:p>
        </w:tc>
        <w:tc>
          <w:tcPr>
            <w:tcW w:w="853" w:type="pct"/>
          </w:tcPr>
          <w:p w14:paraId="6D5D6C37"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340D6701"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9CBDB10" w14:textId="77777777" w:rsidTr="00685244">
        <w:trPr>
          <w:trHeight w:val="300"/>
        </w:trPr>
        <w:tc>
          <w:tcPr>
            <w:tcW w:w="182" w:type="pct"/>
            <w:noWrap/>
            <w:hideMark/>
          </w:tcPr>
          <w:p w14:paraId="75482AA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6C988C80"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3352F56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492" w:type="pct"/>
            <w:gridSpan w:val="2"/>
            <w:noWrap/>
            <w:hideMark/>
          </w:tcPr>
          <w:p w14:paraId="109E11DF"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validFor</w:t>
            </w:r>
            <w:proofErr w:type="spellEnd"/>
          </w:p>
        </w:tc>
        <w:tc>
          <w:tcPr>
            <w:tcW w:w="853" w:type="pct"/>
          </w:tcPr>
          <w:p w14:paraId="1B203F20"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3F22816C"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0DAF49D6" w14:textId="77777777" w:rsidTr="00685244">
        <w:trPr>
          <w:trHeight w:val="300"/>
        </w:trPr>
        <w:tc>
          <w:tcPr>
            <w:tcW w:w="182" w:type="pct"/>
            <w:noWrap/>
            <w:hideMark/>
          </w:tcPr>
          <w:p w14:paraId="0C9FAB97"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64866ADD"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13BE842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0EE11DF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237" w:type="pct"/>
            <w:noWrap/>
            <w:hideMark/>
          </w:tcPr>
          <w:p w14:paraId="6D477D5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startDateTime</w:t>
            </w:r>
            <w:proofErr w:type="spellEnd"/>
          </w:p>
        </w:tc>
        <w:tc>
          <w:tcPr>
            <w:tcW w:w="853" w:type="pct"/>
          </w:tcPr>
          <w:p w14:paraId="6AA09965"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2E299E6B"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r w:rsidR="00685244" w:rsidRPr="004D3895" w14:paraId="2D5885EE" w14:textId="77777777" w:rsidTr="00685244">
        <w:trPr>
          <w:trHeight w:val="300"/>
        </w:trPr>
        <w:tc>
          <w:tcPr>
            <w:tcW w:w="182" w:type="pct"/>
            <w:noWrap/>
            <w:hideMark/>
          </w:tcPr>
          <w:p w14:paraId="18B05DDA"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13" w:type="pct"/>
            <w:noWrap/>
            <w:hideMark/>
          </w:tcPr>
          <w:p w14:paraId="410D362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32E28A33"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255" w:type="pct"/>
            <w:noWrap/>
            <w:hideMark/>
          </w:tcPr>
          <w:p w14:paraId="37DC83D2"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c>
          <w:tcPr>
            <w:tcW w:w="1237" w:type="pct"/>
            <w:noWrap/>
            <w:hideMark/>
          </w:tcPr>
          <w:p w14:paraId="21B9D918"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roofErr w:type="spellStart"/>
            <w:r w:rsidRPr="004D3895">
              <w:rPr>
                <w:rFonts w:cs="Arial"/>
                <w:sz w:val="22"/>
                <w:szCs w:val="22"/>
                <w:lang w:eastAsia="it-IT"/>
              </w:rPr>
              <w:t>endDateTime</w:t>
            </w:r>
            <w:proofErr w:type="spellEnd"/>
          </w:p>
        </w:tc>
        <w:tc>
          <w:tcPr>
            <w:tcW w:w="853" w:type="pct"/>
          </w:tcPr>
          <w:p w14:paraId="71CA4455" w14:textId="77777777" w:rsidR="00685244" w:rsidRPr="004D3895" w:rsidRDefault="00685244" w:rsidP="00685244">
            <w:pPr>
              <w:widowControl w:val="0"/>
              <w:autoSpaceDE w:val="0"/>
              <w:autoSpaceDN w:val="0"/>
              <w:adjustRightInd w:val="0"/>
              <w:spacing w:beforeLines="40" w:before="96" w:afterLines="40" w:after="96" w:line="240" w:lineRule="auto"/>
              <w:jc w:val="center"/>
              <w:rPr>
                <w:rFonts w:cs="Arial"/>
                <w:sz w:val="22"/>
                <w:szCs w:val="22"/>
                <w:lang w:eastAsia="it-IT"/>
              </w:rPr>
            </w:pPr>
            <w:r w:rsidRPr="004D3895">
              <w:rPr>
                <w:rFonts w:cs="Arial"/>
                <w:sz w:val="22"/>
                <w:szCs w:val="22"/>
                <w:lang w:eastAsia="it-IT"/>
              </w:rPr>
              <w:t>M</w:t>
            </w:r>
          </w:p>
        </w:tc>
        <w:tc>
          <w:tcPr>
            <w:tcW w:w="2005" w:type="pct"/>
          </w:tcPr>
          <w:p w14:paraId="77AC702E" w14:textId="77777777" w:rsidR="00685244" w:rsidRPr="004D3895" w:rsidRDefault="00685244" w:rsidP="00685244">
            <w:pPr>
              <w:widowControl w:val="0"/>
              <w:autoSpaceDE w:val="0"/>
              <w:autoSpaceDN w:val="0"/>
              <w:adjustRightInd w:val="0"/>
              <w:spacing w:beforeLines="40" w:before="96" w:afterLines="40" w:after="96" w:line="240" w:lineRule="auto"/>
              <w:rPr>
                <w:rFonts w:cs="Arial"/>
                <w:sz w:val="22"/>
                <w:szCs w:val="22"/>
                <w:lang w:eastAsia="it-IT"/>
              </w:rPr>
            </w:pPr>
          </w:p>
        </w:tc>
      </w:tr>
    </w:tbl>
    <w:p w14:paraId="3816C09F" w14:textId="77777777" w:rsidR="00B8108F" w:rsidRDefault="00B8108F" w:rsidP="00B8108F">
      <w:pPr>
        <w:rPr>
          <w:rFonts w:ascii="Helvetica" w:hAnsi="Helvetica" w:cs="Helvetica"/>
          <w:sz w:val="24"/>
          <w:lang w:eastAsia="it-IT"/>
        </w:rPr>
      </w:pPr>
    </w:p>
    <w:p w14:paraId="5BE86056" w14:textId="4AD7D2D8" w:rsidR="00B8108F" w:rsidRDefault="00B8108F" w:rsidP="00B8108F">
      <w:pPr>
        <w:rPr>
          <w:rFonts w:ascii="Helvetica" w:hAnsi="Helvetica" w:cs="Helvetica"/>
          <w:sz w:val="24"/>
          <w:lang w:eastAsia="it-IT"/>
        </w:rPr>
      </w:pPr>
    </w:p>
    <w:p w14:paraId="7CC4B581" w14:textId="77777777" w:rsidR="00EA3B35" w:rsidRPr="001B7861" w:rsidRDefault="00EA3B35" w:rsidP="00EA3B35">
      <w:pPr>
        <w:pStyle w:val="Heading2"/>
        <w:tabs>
          <w:tab w:val="left" w:pos="1008"/>
        </w:tabs>
        <w:rPr>
          <w:rFonts w:ascii="Helvetica" w:eastAsia="Times New Roman" w:hAnsi="Helvetica" w:cs="Helvetica"/>
          <w:caps w:val="0"/>
          <w:spacing w:val="0"/>
          <w:sz w:val="24"/>
          <w:szCs w:val="24"/>
          <w:lang w:val="en-US" w:eastAsia="it-IT"/>
        </w:rPr>
      </w:pPr>
      <w:bookmarkStart w:id="9" w:name="_Toc436057982"/>
      <w:proofErr w:type="spellStart"/>
      <w:r>
        <w:rPr>
          <w:rFonts w:ascii="Helvetica" w:eastAsia="Times New Roman" w:hAnsi="Helvetica" w:cs="Helvetica"/>
          <w:caps w:val="0"/>
          <w:spacing w:val="0"/>
          <w:sz w:val="24"/>
          <w:szCs w:val="24"/>
          <w:lang w:val="en-US" w:eastAsia="it-IT"/>
        </w:rPr>
        <w:t>ProductOffering</w:t>
      </w:r>
      <w:proofErr w:type="spellEnd"/>
      <w:r>
        <w:rPr>
          <w:rFonts w:ascii="Helvetica" w:eastAsia="Times New Roman" w:hAnsi="Helvetica" w:cs="Helvetica"/>
          <w:caps w:val="0"/>
          <w:spacing w:val="0"/>
          <w:sz w:val="24"/>
          <w:szCs w:val="24"/>
          <w:lang w:val="en-US" w:eastAsia="it-IT"/>
        </w:rPr>
        <w:t xml:space="preserve"> MANDATORY AND OPTIONAL ATTRIBUTES</w:t>
      </w:r>
      <w:bookmarkEnd w:id="9"/>
    </w:p>
    <w:p w14:paraId="21741625" w14:textId="77777777" w:rsidR="00EA3B35" w:rsidRPr="004D3895" w:rsidRDefault="00EA3B35" w:rsidP="00EA3B35">
      <w:pPr>
        <w:rPr>
          <w:rFonts w:cs="Arial"/>
          <w:sz w:val="22"/>
          <w:szCs w:val="22"/>
          <w:lang w:eastAsia="it-IT"/>
        </w:rPr>
      </w:pPr>
      <w:r w:rsidRPr="004D3895">
        <w:rPr>
          <w:rFonts w:cs="Arial"/>
          <w:sz w:val="22"/>
          <w:szCs w:val="22"/>
          <w:lang w:eastAsia="it-IT"/>
        </w:rPr>
        <w:t>For every single resource managed by the API provide a table indicating which attributes are mandatory and which ones are optional. Add documentation on the required format (date for example) as required.</w:t>
      </w:r>
    </w:p>
    <w:tbl>
      <w:tblPr>
        <w:tblStyle w:val="TableGrid2"/>
        <w:tblW w:w="10098" w:type="dxa"/>
        <w:tblLayout w:type="fixed"/>
        <w:tblLook w:val="04A0" w:firstRow="1" w:lastRow="0" w:firstColumn="1" w:lastColumn="0" w:noHBand="0" w:noVBand="1"/>
      </w:tblPr>
      <w:tblGrid>
        <w:gridCol w:w="378"/>
        <w:gridCol w:w="540"/>
        <w:gridCol w:w="540"/>
        <w:gridCol w:w="3060"/>
        <w:gridCol w:w="1800"/>
        <w:gridCol w:w="3780"/>
      </w:tblGrid>
      <w:tr w:rsidR="00685244" w:rsidRPr="004D3895" w14:paraId="0E41C0B1" w14:textId="77777777" w:rsidTr="00685244">
        <w:tc>
          <w:tcPr>
            <w:tcW w:w="4518" w:type="dxa"/>
            <w:gridSpan w:val="4"/>
            <w:shd w:val="clear" w:color="auto" w:fill="BFBFBF" w:themeFill="background1" w:themeFillShade="BF"/>
            <w:vAlign w:val="bottom"/>
          </w:tcPr>
          <w:p w14:paraId="7D823BB7" w14:textId="77777777" w:rsidR="00685244" w:rsidRPr="004D3895" w:rsidRDefault="00685244" w:rsidP="00685244">
            <w:pPr>
              <w:spacing w:before="60" w:after="60"/>
              <w:rPr>
                <w:rFonts w:cs="Arial"/>
                <w:szCs w:val="22"/>
                <w:lang w:eastAsia="it-IT"/>
              </w:rPr>
            </w:pPr>
            <w:bookmarkStart w:id="10" w:name="OLE_LINK2"/>
            <w:r w:rsidRPr="004D3895">
              <w:rPr>
                <w:rFonts w:cs="Arial"/>
                <w:szCs w:val="22"/>
                <w:lang w:eastAsia="it-IT"/>
              </w:rPr>
              <w:t>Attribute Name</w:t>
            </w:r>
          </w:p>
        </w:tc>
        <w:tc>
          <w:tcPr>
            <w:tcW w:w="1800" w:type="dxa"/>
            <w:shd w:val="clear" w:color="auto" w:fill="BFBFBF" w:themeFill="background1" w:themeFillShade="BF"/>
            <w:vAlign w:val="bottom"/>
          </w:tcPr>
          <w:p w14:paraId="0839D71E"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Mandatory / Optional</w:t>
            </w:r>
          </w:p>
        </w:tc>
        <w:tc>
          <w:tcPr>
            <w:tcW w:w="3780" w:type="dxa"/>
            <w:shd w:val="clear" w:color="auto" w:fill="BFBFBF" w:themeFill="background1" w:themeFillShade="BF"/>
            <w:vAlign w:val="bottom"/>
          </w:tcPr>
          <w:p w14:paraId="2DFE4249" w14:textId="77777777" w:rsidR="00685244" w:rsidRPr="004D3895" w:rsidRDefault="00685244" w:rsidP="00685244">
            <w:pPr>
              <w:spacing w:before="60" w:after="60"/>
              <w:rPr>
                <w:rFonts w:cs="Arial"/>
                <w:szCs w:val="22"/>
                <w:lang w:eastAsia="it-IT"/>
              </w:rPr>
            </w:pPr>
            <w:r w:rsidRPr="004D3895">
              <w:rPr>
                <w:rFonts w:cs="Arial"/>
                <w:szCs w:val="22"/>
                <w:lang w:eastAsia="it-IT"/>
              </w:rPr>
              <w:t>Comments</w:t>
            </w:r>
          </w:p>
        </w:tc>
      </w:tr>
      <w:tr w:rsidR="00685244" w:rsidRPr="004D3895" w14:paraId="4EBD68BA" w14:textId="77777777" w:rsidTr="00685244">
        <w:tc>
          <w:tcPr>
            <w:tcW w:w="4518" w:type="dxa"/>
            <w:gridSpan w:val="4"/>
          </w:tcPr>
          <w:p w14:paraId="0B89F56F" w14:textId="77777777" w:rsidR="00685244" w:rsidRPr="004D3895" w:rsidRDefault="00685244" w:rsidP="00685244">
            <w:pPr>
              <w:spacing w:before="60" w:after="60"/>
              <w:rPr>
                <w:rFonts w:cs="Arial"/>
                <w:szCs w:val="22"/>
                <w:lang w:eastAsia="it-IT"/>
              </w:rPr>
            </w:pPr>
            <w:r w:rsidRPr="004D3895">
              <w:rPr>
                <w:rFonts w:cs="Arial"/>
                <w:szCs w:val="22"/>
                <w:lang w:eastAsia="it-IT"/>
              </w:rPr>
              <w:t>version</w:t>
            </w:r>
          </w:p>
        </w:tc>
        <w:tc>
          <w:tcPr>
            <w:tcW w:w="1800" w:type="dxa"/>
          </w:tcPr>
          <w:p w14:paraId="46996077"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05169777" w14:textId="77777777" w:rsidR="00685244" w:rsidRPr="004D3895" w:rsidRDefault="00685244" w:rsidP="00685244">
            <w:pPr>
              <w:spacing w:before="60" w:after="60"/>
              <w:rPr>
                <w:rFonts w:cs="Arial"/>
                <w:szCs w:val="22"/>
                <w:lang w:eastAsia="it-IT"/>
              </w:rPr>
            </w:pPr>
          </w:p>
        </w:tc>
      </w:tr>
      <w:tr w:rsidR="00685244" w:rsidRPr="004D3895" w14:paraId="2148E631" w14:textId="77777777" w:rsidTr="00685244">
        <w:tc>
          <w:tcPr>
            <w:tcW w:w="4518" w:type="dxa"/>
            <w:gridSpan w:val="4"/>
          </w:tcPr>
          <w:p w14:paraId="53677FC3"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lastUpdate</w:t>
            </w:r>
            <w:proofErr w:type="spellEnd"/>
          </w:p>
        </w:tc>
        <w:tc>
          <w:tcPr>
            <w:tcW w:w="1800" w:type="dxa"/>
          </w:tcPr>
          <w:p w14:paraId="449D2DA9"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5CED93B8" w14:textId="77777777" w:rsidR="00685244" w:rsidRPr="004D3895" w:rsidRDefault="00685244" w:rsidP="00685244">
            <w:pPr>
              <w:spacing w:before="60" w:after="60"/>
              <w:rPr>
                <w:rFonts w:cs="Arial"/>
                <w:szCs w:val="22"/>
                <w:lang w:eastAsia="it-IT"/>
              </w:rPr>
            </w:pPr>
          </w:p>
        </w:tc>
      </w:tr>
      <w:tr w:rsidR="00685244" w:rsidRPr="004D3895" w14:paraId="348455C9" w14:textId="77777777" w:rsidTr="00685244">
        <w:tc>
          <w:tcPr>
            <w:tcW w:w="4518" w:type="dxa"/>
            <w:gridSpan w:val="4"/>
          </w:tcPr>
          <w:p w14:paraId="04B3B24E" w14:textId="77777777" w:rsidR="00685244" w:rsidRPr="004D3895" w:rsidRDefault="00685244" w:rsidP="00685244">
            <w:pPr>
              <w:spacing w:before="60" w:after="60"/>
              <w:rPr>
                <w:rFonts w:cs="Arial"/>
                <w:szCs w:val="22"/>
                <w:lang w:eastAsia="it-IT"/>
              </w:rPr>
            </w:pPr>
            <w:r w:rsidRPr="004D3895">
              <w:rPr>
                <w:rFonts w:cs="Arial"/>
                <w:szCs w:val="22"/>
                <w:lang w:eastAsia="it-IT"/>
              </w:rPr>
              <w:t>name</w:t>
            </w:r>
          </w:p>
        </w:tc>
        <w:tc>
          <w:tcPr>
            <w:tcW w:w="1800" w:type="dxa"/>
          </w:tcPr>
          <w:p w14:paraId="7CCC1F44"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3DD8781A" w14:textId="77777777" w:rsidR="00685244" w:rsidRPr="004D3895" w:rsidRDefault="00685244" w:rsidP="00685244">
            <w:pPr>
              <w:spacing w:before="60" w:after="60"/>
              <w:rPr>
                <w:rFonts w:cs="Arial"/>
                <w:szCs w:val="22"/>
                <w:lang w:eastAsia="it-IT"/>
              </w:rPr>
            </w:pPr>
          </w:p>
        </w:tc>
      </w:tr>
      <w:tr w:rsidR="00685244" w:rsidRPr="004D3895" w14:paraId="208D1CEB" w14:textId="77777777" w:rsidTr="00685244">
        <w:tc>
          <w:tcPr>
            <w:tcW w:w="4518" w:type="dxa"/>
            <w:gridSpan w:val="4"/>
          </w:tcPr>
          <w:p w14:paraId="53DBDFC7" w14:textId="77777777" w:rsidR="00685244" w:rsidRPr="004D3895" w:rsidRDefault="00685244" w:rsidP="00685244">
            <w:pPr>
              <w:spacing w:before="60" w:after="60"/>
              <w:rPr>
                <w:rFonts w:cs="Arial"/>
                <w:szCs w:val="22"/>
                <w:lang w:eastAsia="it-IT"/>
              </w:rPr>
            </w:pPr>
            <w:r w:rsidRPr="004D3895">
              <w:rPr>
                <w:rFonts w:cs="Arial"/>
                <w:szCs w:val="22"/>
                <w:lang w:eastAsia="it-IT"/>
              </w:rPr>
              <w:t>description</w:t>
            </w:r>
          </w:p>
        </w:tc>
        <w:tc>
          <w:tcPr>
            <w:tcW w:w="1800" w:type="dxa"/>
          </w:tcPr>
          <w:p w14:paraId="3524B461"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5C28B3F8" w14:textId="77777777" w:rsidR="00685244" w:rsidRPr="004D3895" w:rsidRDefault="00685244" w:rsidP="00685244">
            <w:pPr>
              <w:spacing w:before="60" w:after="60"/>
              <w:rPr>
                <w:rFonts w:cs="Arial"/>
                <w:szCs w:val="22"/>
                <w:lang w:eastAsia="it-IT"/>
              </w:rPr>
            </w:pPr>
          </w:p>
        </w:tc>
      </w:tr>
      <w:tr w:rsidR="00685244" w:rsidRPr="004D3895" w14:paraId="670A4D60" w14:textId="77777777" w:rsidTr="00685244">
        <w:tc>
          <w:tcPr>
            <w:tcW w:w="4518" w:type="dxa"/>
            <w:gridSpan w:val="4"/>
          </w:tcPr>
          <w:p w14:paraId="609B2575"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isBundle</w:t>
            </w:r>
            <w:proofErr w:type="spellEnd"/>
          </w:p>
        </w:tc>
        <w:tc>
          <w:tcPr>
            <w:tcW w:w="1800" w:type="dxa"/>
          </w:tcPr>
          <w:p w14:paraId="3AF8DB49"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78015AEE" w14:textId="77777777" w:rsidR="00685244" w:rsidRPr="004D3895" w:rsidRDefault="00685244" w:rsidP="00685244">
            <w:pPr>
              <w:spacing w:before="60" w:after="60"/>
              <w:rPr>
                <w:rFonts w:cs="Arial"/>
                <w:szCs w:val="22"/>
                <w:lang w:eastAsia="it-IT"/>
              </w:rPr>
            </w:pPr>
          </w:p>
        </w:tc>
      </w:tr>
      <w:tr w:rsidR="00685244" w:rsidRPr="004D3895" w14:paraId="00730C7E" w14:textId="77777777" w:rsidTr="00685244">
        <w:tc>
          <w:tcPr>
            <w:tcW w:w="4518" w:type="dxa"/>
            <w:gridSpan w:val="4"/>
          </w:tcPr>
          <w:p w14:paraId="114751E4"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lifecycleStatus</w:t>
            </w:r>
            <w:proofErr w:type="spellEnd"/>
          </w:p>
        </w:tc>
        <w:tc>
          <w:tcPr>
            <w:tcW w:w="1800" w:type="dxa"/>
          </w:tcPr>
          <w:p w14:paraId="781D4E86"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175A5B73" w14:textId="77777777" w:rsidR="00685244" w:rsidRPr="004D3895" w:rsidRDefault="00685244" w:rsidP="00685244">
            <w:pPr>
              <w:spacing w:before="60" w:after="60"/>
              <w:rPr>
                <w:rFonts w:cs="Arial"/>
                <w:szCs w:val="22"/>
                <w:lang w:eastAsia="it-IT"/>
              </w:rPr>
            </w:pPr>
          </w:p>
        </w:tc>
      </w:tr>
      <w:tr w:rsidR="00685244" w:rsidRPr="004D3895" w14:paraId="3039AD16" w14:textId="77777777" w:rsidTr="00685244">
        <w:tc>
          <w:tcPr>
            <w:tcW w:w="4518" w:type="dxa"/>
            <w:gridSpan w:val="4"/>
          </w:tcPr>
          <w:p w14:paraId="58B2FCB6"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validFor</w:t>
            </w:r>
            <w:proofErr w:type="spellEnd"/>
          </w:p>
        </w:tc>
        <w:tc>
          <w:tcPr>
            <w:tcW w:w="1800" w:type="dxa"/>
          </w:tcPr>
          <w:p w14:paraId="6595C222"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3D458CDC" w14:textId="77777777" w:rsidR="00685244" w:rsidRPr="004D3895" w:rsidRDefault="00685244" w:rsidP="00685244">
            <w:pPr>
              <w:spacing w:before="60" w:after="60"/>
              <w:rPr>
                <w:rFonts w:cs="Arial"/>
                <w:szCs w:val="22"/>
                <w:lang w:eastAsia="it-IT"/>
              </w:rPr>
            </w:pPr>
          </w:p>
        </w:tc>
      </w:tr>
      <w:tr w:rsidR="00685244" w:rsidRPr="004D3895" w14:paraId="704EAC5F" w14:textId="77777777" w:rsidTr="00685244">
        <w:tc>
          <w:tcPr>
            <w:tcW w:w="378" w:type="dxa"/>
          </w:tcPr>
          <w:p w14:paraId="2FB204AD" w14:textId="77777777" w:rsidR="00685244" w:rsidRPr="004D3895" w:rsidRDefault="00685244" w:rsidP="00685244">
            <w:pPr>
              <w:spacing w:before="60" w:after="60"/>
              <w:rPr>
                <w:rFonts w:cs="Arial"/>
                <w:szCs w:val="22"/>
                <w:lang w:eastAsia="it-IT"/>
              </w:rPr>
            </w:pPr>
          </w:p>
        </w:tc>
        <w:tc>
          <w:tcPr>
            <w:tcW w:w="4140" w:type="dxa"/>
            <w:gridSpan w:val="3"/>
          </w:tcPr>
          <w:p w14:paraId="5B6A38F6"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startDateTime</w:t>
            </w:r>
            <w:proofErr w:type="spellEnd"/>
          </w:p>
        </w:tc>
        <w:tc>
          <w:tcPr>
            <w:tcW w:w="1800" w:type="dxa"/>
          </w:tcPr>
          <w:p w14:paraId="15182696"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5A8D0D93" w14:textId="77777777" w:rsidR="00685244" w:rsidRPr="004D3895" w:rsidRDefault="00685244" w:rsidP="00685244">
            <w:pPr>
              <w:spacing w:before="60" w:after="60"/>
              <w:rPr>
                <w:rFonts w:cs="Arial"/>
                <w:szCs w:val="22"/>
                <w:lang w:eastAsia="it-IT"/>
              </w:rPr>
            </w:pPr>
          </w:p>
        </w:tc>
      </w:tr>
      <w:tr w:rsidR="00685244" w:rsidRPr="004D3895" w14:paraId="143587C4" w14:textId="77777777" w:rsidTr="00685244">
        <w:tc>
          <w:tcPr>
            <w:tcW w:w="378" w:type="dxa"/>
          </w:tcPr>
          <w:p w14:paraId="1537AEE7" w14:textId="77777777" w:rsidR="00685244" w:rsidRPr="004D3895" w:rsidRDefault="00685244" w:rsidP="00685244">
            <w:pPr>
              <w:spacing w:before="60" w:after="60"/>
              <w:rPr>
                <w:rFonts w:cs="Arial"/>
                <w:szCs w:val="22"/>
                <w:lang w:eastAsia="it-IT"/>
              </w:rPr>
            </w:pPr>
          </w:p>
        </w:tc>
        <w:tc>
          <w:tcPr>
            <w:tcW w:w="4140" w:type="dxa"/>
            <w:gridSpan w:val="3"/>
          </w:tcPr>
          <w:p w14:paraId="143D8719"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endDateTime</w:t>
            </w:r>
            <w:proofErr w:type="spellEnd"/>
          </w:p>
        </w:tc>
        <w:tc>
          <w:tcPr>
            <w:tcW w:w="1800" w:type="dxa"/>
          </w:tcPr>
          <w:p w14:paraId="17747FE2"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M</w:t>
            </w:r>
          </w:p>
        </w:tc>
        <w:tc>
          <w:tcPr>
            <w:tcW w:w="3780" w:type="dxa"/>
          </w:tcPr>
          <w:p w14:paraId="6B5AC49C" w14:textId="77777777" w:rsidR="00685244" w:rsidRPr="004D3895" w:rsidRDefault="00685244" w:rsidP="00685244">
            <w:pPr>
              <w:spacing w:before="60" w:after="60"/>
              <w:rPr>
                <w:rFonts w:cs="Arial"/>
                <w:szCs w:val="22"/>
                <w:lang w:eastAsia="it-IT"/>
              </w:rPr>
            </w:pPr>
          </w:p>
        </w:tc>
      </w:tr>
      <w:tr w:rsidR="00685244" w:rsidRPr="004D3895" w14:paraId="3305C000" w14:textId="77777777" w:rsidTr="00685244">
        <w:tc>
          <w:tcPr>
            <w:tcW w:w="4518" w:type="dxa"/>
            <w:gridSpan w:val="4"/>
          </w:tcPr>
          <w:p w14:paraId="64A61DAD" w14:textId="77777777" w:rsidR="00685244" w:rsidRPr="004D3895" w:rsidRDefault="00685244" w:rsidP="00685244">
            <w:pPr>
              <w:spacing w:before="60" w:after="60"/>
              <w:rPr>
                <w:rFonts w:cs="Arial"/>
                <w:szCs w:val="22"/>
                <w:lang w:eastAsia="it-IT"/>
              </w:rPr>
            </w:pPr>
            <w:r w:rsidRPr="004D3895">
              <w:rPr>
                <w:rFonts w:cs="Arial"/>
                <w:szCs w:val="22"/>
                <w:lang w:eastAsia="it-IT"/>
              </w:rPr>
              <w:t>category</w:t>
            </w:r>
          </w:p>
        </w:tc>
        <w:tc>
          <w:tcPr>
            <w:tcW w:w="1800" w:type="dxa"/>
          </w:tcPr>
          <w:p w14:paraId="53CD6DE2"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0AFD507F" w14:textId="77777777" w:rsidR="00685244" w:rsidRPr="004D3895" w:rsidRDefault="00685244" w:rsidP="00685244">
            <w:pPr>
              <w:spacing w:before="60" w:after="60"/>
              <w:rPr>
                <w:rFonts w:cs="Arial"/>
                <w:szCs w:val="22"/>
                <w:lang w:eastAsia="it-IT"/>
              </w:rPr>
            </w:pPr>
          </w:p>
        </w:tc>
      </w:tr>
      <w:tr w:rsidR="00685244" w:rsidRPr="004D3895" w14:paraId="239912A3" w14:textId="77777777" w:rsidTr="00685244">
        <w:tc>
          <w:tcPr>
            <w:tcW w:w="378" w:type="dxa"/>
          </w:tcPr>
          <w:p w14:paraId="7EA38BC0" w14:textId="77777777" w:rsidR="00685244" w:rsidRPr="004D3895" w:rsidRDefault="00685244" w:rsidP="00685244">
            <w:pPr>
              <w:spacing w:before="60" w:after="60"/>
              <w:rPr>
                <w:rFonts w:cs="Arial"/>
                <w:szCs w:val="22"/>
                <w:lang w:eastAsia="it-IT"/>
              </w:rPr>
            </w:pPr>
          </w:p>
        </w:tc>
        <w:tc>
          <w:tcPr>
            <w:tcW w:w="4140" w:type="dxa"/>
            <w:gridSpan w:val="3"/>
          </w:tcPr>
          <w:p w14:paraId="63353717" w14:textId="77777777" w:rsidR="00685244" w:rsidRPr="004D3895" w:rsidRDefault="00685244" w:rsidP="00685244">
            <w:pPr>
              <w:spacing w:before="60" w:after="60"/>
              <w:rPr>
                <w:rFonts w:cs="Arial"/>
                <w:szCs w:val="22"/>
                <w:lang w:eastAsia="it-IT"/>
              </w:rPr>
            </w:pPr>
            <w:r w:rsidRPr="004D3895">
              <w:rPr>
                <w:rFonts w:cs="Arial"/>
                <w:szCs w:val="22"/>
                <w:lang w:eastAsia="it-IT"/>
              </w:rPr>
              <w:t>id</w:t>
            </w:r>
          </w:p>
        </w:tc>
        <w:tc>
          <w:tcPr>
            <w:tcW w:w="1800" w:type="dxa"/>
          </w:tcPr>
          <w:p w14:paraId="0B8F4E64"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13BF0E6C" w14:textId="77777777" w:rsidR="00685244" w:rsidRPr="004D3895" w:rsidRDefault="00685244" w:rsidP="00685244">
            <w:pPr>
              <w:spacing w:before="60" w:after="60"/>
              <w:rPr>
                <w:rFonts w:cs="Arial"/>
                <w:szCs w:val="22"/>
                <w:lang w:eastAsia="it-IT"/>
              </w:rPr>
            </w:pPr>
          </w:p>
        </w:tc>
      </w:tr>
      <w:tr w:rsidR="00685244" w:rsidRPr="004D3895" w14:paraId="448A4B20" w14:textId="77777777" w:rsidTr="00685244">
        <w:tc>
          <w:tcPr>
            <w:tcW w:w="378" w:type="dxa"/>
          </w:tcPr>
          <w:p w14:paraId="426CC30B" w14:textId="77777777" w:rsidR="00685244" w:rsidRPr="004D3895" w:rsidRDefault="00685244" w:rsidP="00685244">
            <w:pPr>
              <w:spacing w:before="60" w:after="60"/>
              <w:rPr>
                <w:rFonts w:cs="Arial"/>
                <w:szCs w:val="22"/>
                <w:lang w:eastAsia="it-IT"/>
              </w:rPr>
            </w:pPr>
          </w:p>
        </w:tc>
        <w:tc>
          <w:tcPr>
            <w:tcW w:w="4140" w:type="dxa"/>
            <w:gridSpan w:val="3"/>
          </w:tcPr>
          <w:p w14:paraId="61834FF1" w14:textId="77777777" w:rsidR="00685244" w:rsidRPr="004D3895" w:rsidRDefault="00685244" w:rsidP="00685244">
            <w:pPr>
              <w:spacing w:before="60" w:after="60"/>
              <w:rPr>
                <w:rFonts w:cs="Arial"/>
                <w:szCs w:val="22"/>
                <w:lang w:eastAsia="it-IT"/>
              </w:rPr>
            </w:pPr>
            <w:proofErr w:type="spellStart"/>
            <w:r w:rsidRPr="004D3895">
              <w:rPr>
                <w:rFonts w:cs="Arial"/>
                <w:szCs w:val="22"/>
                <w:lang w:eastAsia="it-IT"/>
              </w:rPr>
              <w:t>href</w:t>
            </w:r>
            <w:proofErr w:type="spellEnd"/>
          </w:p>
        </w:tc>
        <w:tc>
          <w:tcPr>
            <w:tcW w:w="1800" w:type="dxa"/>
          </w:tcPr>
          <w:p w14:paraId="059EAD51"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336BAAF5" w14:textId="77777777" w:rsidR="00685244" w:rsidRPr="004D3895" w:rsidRDefault="00685244" w:rsidP="00685244">
            <w:pPr>
              <w:spacing w:before="60" w:after="60"/>
              <w:rPr>
                <w:rFonts w:cs="Arial"/>
                <w:szCs w:val="22"/>
                <w:lang w:eastAsia="it-IT"/>
              </w:rPr>
            </w:pPr>
          </w:p>
        </w:tc>
      </w:tr>
      <w:tr w:rsidR="00685244" w:rsidRPr="004D3895" w14:paraId="6BEF3B7A" w14:textId="77777777" w:rsidTr="00685244">
        <w:tc>
          <w:tcPr>
            <w:tcW w:w="378" w:type="dxa"/>
          </w:tcPr>
          <w:p w14:paraId="0870E777" w14:textId="77777777" w:rsidR="00685244" w:rsidRPr="004D3895" w:rsidRDefault="00685244" w:rsidP="00685244">
            <w:pPr>
              <w:spacing w:before="60" w:after="60"/>
              <w:rPr>
                <w:rFonts w:cs="Arial"/>
                <w:szCs w:val="22"/>
                <w:lang w:eastAsia="it-IT"/>
              </w:rPr>
            </w:pPr>
          </w:p>
        </w:tc>
        <w:tc>
          <w:tcPr>
            <w:tcW w:w="4140" w:type="dxa"/>
            <w:gridSpan w:val="3"/>
          </w:tcPr>
          <w:p w14:paraId="6E6C75BA" w14:textId="77777777" w:rsidR="00685244" w:rsidRPr="004D3895" w:rsidRDefault="00685244" w:rsidP="00685244">
            <w:pPr>
              <w:spacing w:before="60" w:after="60"/>
              <w:rPr>
                <w:rFonts w:cs="Arial"/>
                <w:szCs w:val="22"/>
                <w:lang w:eastAsia="it-IT"/>
              </w:rPr>
            </w:pPr>
            <w:r w:rsidRPr="004D3895">
              <w:rPr>
                <w:rFonts w:cs="Arial"/>
                <w:szCs w:val="22"/>
                <w:lang w:eastAsia="it-IT"/>
              </w:rPr>
              <w:t>version</w:t>
            </w:r>
          </w:p>
        </w:tc>
        <w:tc>
          <w:tcPr>
            <w:tcW w:w="1800" w:type="dxa"/>
          </w:tcPr>
          <w:p w14:paraId="51ED54EF"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18E0321D" w14:textId="77777777" w:rsidR="00685244" w:rsidRPr="004D3895" w:rsidRDefault="00685244" w:rsidP="00685244">
            <w:pPr>
              <w:spacing w:before="60" w:after="60"/>
              <w:rPr>
                <w:rFonts w:cs="Arial"/>
                <w:szCs w:val="22"/>
                <w:lang w:eastAsia="it-IT"/>
              </w:rPr>
            </w:pPr>
          </w:p>
        </w:tc>
      </w:tr>
      <w:tr w:rsidR="00685244" w:rsidRPr="004D3895" w14:paraId="17004DF9" w14:textId="77777777" w:rsidTr="00685244">
        <w:tc>
          <w:tcPr>
            <w:tcW w:w="378" w:type="dxa"/>
          </w:tcPr>
          <w:p w14:paraId="53C9B952" w14:textId="77777777" w:rsidR="00685244" w:rsidRPr="004D3895" w:rsidRDefault="00685244" w:rsidP="00685244">
            <w:pPr>
              <w:spacing w:before="60" w:after="60"/>
              <w:rPr>
                <w:rFonts w:cs="Arial"/>
                <w:szCs w:val="22"/>
                <w:lang w:eastAsia="it-IT"/>
              </w:rPr>
            </w:pPr>
          </w:p>
        </w:tc>
        <w:tc>
          <w:tcPr>
            <w:tcW w:w="4140" w:type="dxa"/>
            <w:gridSpan w:val="3"/>
          </w:tcPr>
          <w:p w14:paraId="7CD75E52" w14:textId="77777777" w:rsidR="00685244" w:rsidRPr="004D3895" w:rsidRDefault="00685244" w:rsidP="00685244">
            <w:pPr>
              <w:spacing w:before="60" w:after="60"/>
              <w:rPr>
                <w:rFonts w:cs="Arial"/>
                <w:szCs w:val="22"/>
                <w:lang w:eastAsia="it-IT"/>
              </w:rPr>
            </w:pPr>
            <w:r w:rsidRPr="004D3895">
              <w:rPr>
                <w:rFonts w:cs="Arial"/>
                <w:szCs w:val="22"/>
                <w:lang w:eastAsia="it-IT"/>
              </w:rPr>
              <w:t>name</w:t>
            </w:r>
          </w:p>
        </w:tc>
        <w:tc>
          <w:tcPr>
            <w:tcW w:w="1800" w:type="dxa"/>
          </w:tcPr>
          <w:p w14:paraId="6D4A6054" w14:textId="77777777" w:rsidR="00685244" w:rsidRPr="004D3895" w:rsidRDefault="00685244" w:rsidP="00685244">
            <w:pPr>
              <w:spacing w:before="60" w:after="60"/>
              <w:jc w:val="center"/>
              <w:rPr>
                <w:rFonts w:cs="Arial"/>
                <w:szCs w:val="22"/>
                <w:lang w:eastAsia="it-IT"/>
              </w:rPr>
            </w:pPr>
            <w:r w:rsidRPr="004D3895">
              <w:rPr>
                <w:rFonts w:cs="Arial"/>
                <w:szCs w:val="22"/>
                <w:lang w:eastAsia="it-IT"/>
              </w:rPr>
              <w:t>O</w:t>
            </w:r>
          </w:p>
        </w:tc>
        <w:tc>
          <w:tcPr>
            <w:tcW w:w="3780" w:type="dxa"/>
          </w:tcPr>
          <w:p w14:paraId="595E701F" w14:textId="77777777" w:rsidR="00685244" w:rsidRPr="004D3895" w:rsidRDefault="00685244" w:rsidP="00685244">
            <w:pPr>
              <w:spacing w:before="60" w:after="60"/>
              <w:rPr>
                <w:rFonts w:cs="Arial"/>
                <w:szCs w:val="22"/>
                <w:lang w:eastAsia="it-IT"/>
              </w:rPr>
            </w:pPr>
          </w:p>
        </w:tc>
      </w:tr>
      <w:tr w:rsidR="00685244" w:rsidRPr="004D3895" w14:paraId="0588EBF5" w14:textId="77777777" w:rsidTr="00685244">
        <w:tc>
          <w:tcPr>
            <w:tcW w:w="4518" w:type="dxa"/>
            <w:gridSpan w:val="4"/>
          </w:tcPr>
          <w:p w14:paraId="01BC14D7"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channel</w:t>
            </w:r>
          </w:p>
        </w:tc>
        <w:tc>
          <w:tcPr>
            <w:tcW w:w="1800" w:type="dxa"/>
          </w:tcPr>
          <w:p w14:paraId="2778253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7398AA6" w14:textId="77777777" w:rsidR="00685244" w:rsidRPr="004D3895" w:rsidRDefault="00685244" w:rsidP="00685244">
            <w:pPr>
              <w:spacing w:beforeLines="60" w:before="144" w:afterLines="60" w:after="144"/>
              <w:rPr>
                <w:rFonts w:cs="Arial"/>
                <w:szCs w:val="22"/>
                <w:lang w:eastAsia="it-IT"/>
              </w:rPr>
            </w:pPr>
          </w:p>
        </w:tc>
      </w:tr>
      <w:tr w:rsidR="00685244" w:rsidRPr="004D3895" w14:paraId="312A1485" w14:textId="77777777" w:rsidTr="00685244">
        <w:tc>
          <w:tcPr>
            <w:tcW w:w="378" w:type="dxa"/>
          </w:tcPr>
          <w:p w14:paraId="70D0CDD3"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1574FDDC"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443B8B1B"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3B546EC3" w14:textId="77777777" w:rsidR="00685244" w:rsidRPr="004D3895" w:rsidRDefault="00685244" w:rsidP="00685244">
            <w:pPr>
              <w:spacing w:beforeLines="60" w:before="144" w:afterLines="60" w:after="144"/>
              <w:rPr>
                <w:rFonts w:cs="Arial"/>
                <w:szCs w:val="22"/>
                <w:lang w:eastAsia="it-IT"/>
              </w:rPr>
            </w:pPr>
          </w:p>
        </w:tc>
      </w:tr>
      <w:tr w:rsidR="00685244" w:rsidRPr="004D3895" w14:paraId="03071163" w14:textId="77777777" w:rsidTr="00685244">
        <w:tc>
          <w:tcPr>
            <w:tcW w:w="378" w:type="dxa"/>
          </w:tcPr>
          <w:p w14:paraId="3661F873"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67852E37"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7B4AD708"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128530F" w14:textId="77777777" w:rsidR="00685244" w:rsidRPr="004D3895" w:rsidRDefault="00685244" w:rsidP="00685244">
            <w:pPr>
              <w:spacing w:beforeLines="60" w:before="144" w:afterLines="60" w:after="144"/>
              <w:rPr>
                <w:rFonts w:cs="Arial"/>
                <w:szCs w:val="22"/>
                <w:lang w:eastAsia="it-IT"/>
              </w:rPr>
            </w:pPr>
          </w:p>
        </w:tc>
      </w:tr>
      <w:tr w:rsidR="00685244" w:rsidRPr="004D3895" w14:paraId="237985DE" w14:textId="77777777" w:rsidTr="00685244">
        <w:tc>
          <w:tcPr>
            <w:tcW w:w="378" w:type="dxa"/>
          </w:tcPr>
          <w:p w14:paraId="4132B984"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203C4EB"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75A6534B"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8D661FB" w14:textId="77777777" w:rsidR="00685244" w:rsidRPr="004D3895" w:rsidRDefault="00685244" w:rsidP="00685244">
            <w:pPr>
              <w:spacing w:beforeLines="60" w:before="144" w:afterLines="60" w:after="144"/>
              <w:rPr>
                <w:rFonts w:cs="Arial"/>
                <w:szCs w:val="22"/>
                <w:lang w:eastAsia="it-IT"/>
              </w:rPr>
            </w:pPr>
          </w:p>
        </w:tc>
      </w:tr>
      <w:tr w:rsidR="00685244" w:rsidRPr="004D3895" w14:paraId="2ED8764C" w14:textId="77777777" w:rsidTr="00685244">
        <w:tc>
          <w:tcPr>
            <w:tcW w:w="4518" w:type="dxa"/>
            <w:gridSpan w:val="4"/>
          </w:tcPr>
          <w:p w14:paraId="08116B85"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place</w:t>
            </w:r>
          </w:p>
        </w:tc>
        <w:tc>
          <w:tcPr>
            <w:tcW w:w="1800" w:type="dxa"/>
          </w:tcPr>
          <w:p w14:paraId="1F5686F0"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558372D0" w14:textId="77777777" w:rsidR="00685244" w:rsidRPr="004D3895" w:rsidRDefault="00685244" w:rsidP="00685244">
            <w:pPr>
              <w:spacing w:beforeLines="60" w:before="144" w:afterLines="60" w:after="144"/>
              <w:rPr>
                <w:rFonts w:cs="Arial"/>
                <w:szCs w:val="22"/>
                <w:lang w:eastAsia="it-IT"/>
              </w:rPr>
            </w:pPr>
          </w:p>
        </w:tc>
      </w:tr>
      <w:tr w:rsidR="00685244" w:rsidRPr="004D3895" w14:paraId="114CC6C1" w14:textId="77777777" w:rsidTr="00685244">
        <w:tc>
          <w:tcPr>
            <w:tcW w:w="378" w:type="dxa"/>
          </w:tcPr>
          <w:p w14:paraId="413F0831"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A2A1DB0"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2CC1B345"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1E0718BD" w14:textId="77777777" w:rsidR="00685244" w:rsidRPr="004D3895" w:rsidRDefault="00685244" w:rsidP="00685244">
            <w:pPr>
              <w:spacing w:beforeLines="60" w:before="144" w:afterLines="60" w:after="144"/>
              <w:rPr>
                <w:rFonts w:cs="Arial"/>
                <w:szCs w:val="22"/>
                <w:lang w:eastAsia="it-IT"/>
              </w:rPr>
            </w:pPr>
          </w:p>
        </w:tc>
      </w:tr>
      <w:tr w:rsidR="00685244" w:rsidRPr="004D3895" w14:paraId="61C3BDCC" w14:textId="77777777" w:rsidTr="00685244">
        <w:tc>
          <w:tcPr>
            <w:tcW w:w="378" w:type="dxa"/>
          </w:tcPr>
          <w:p w14:paraId="4971A784"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8343EC8"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77595199"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389C5DB5" w14:textId="77777777" w:rsidR="00685244" w:rsidRPr="004D3895" w:rsidRDefault="00685244" w:rsidP="00685244">
            <w:pPr>
              <w:spacing w:beforeLines="60" w:before="144" w:afterLines="60" w:after="144"/>
              <w:rPr>
                <w:rFonts w:cs="Arial"/>
                <w:szCs w:val="22"/>
                <w:lang w:eastAsia="it-IT"/>
              </w:rPr>
            </w:pPr>
          </w:p>
        </w:tc>
      </w:tr>
      <w:tr w:rsidR="00685244" w:rsidRPr="004D3895" w14:paraId="643E01B6" w14:textId="77777777" w:rsidTr="00685244">
        <w:tc>
          <w:tcPr>
            <w:tcW w:w="378" w:type="dxa"/>
          </w:tcPr>
          <w:p w14:paraId="2D551B2B"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35001537"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5F3ABB9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B3B7D2C" w14:textId="77777777" w:rsidR="00685244" w:rsidRPr="004D3895" w:rsidRDefault="00685244" w:rsidP="00685244">
            <w:pPr>
              <w:spacing w:beforeLines="60" w:before="144" w:afterLines="60" w:after="144"/>
              <w:rPr>
                <w:rFonts w:cs="Arial"/>
                <w:szCs w:val="22"/>
                <w:lang w:eastAsia="it-IT"/>
              </w:rPr>
            </w:pPr>
          </w:p>
        </w:tc>
      </w:tr>
      <w:tr w:rsidR="00685244" w:rsidRPr="004D3895" w14:paraId="5C6C1ADF" w14:textId="77777777" w:rsidTr="00685244">
        <w:tc>
          <w:tcPr>
            <w:tcW w:w="4518" w:type="dxa"/>
            <w:gridSpan w:val="4"/>
          </w:tcPr>
          <w:p w14:paraId="39D47F5B"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bundledProductOffering</w:t>
            </w:r>
            <w:proofErr w:type="spellEnd"/>
          </w:p>
        </w:tc>
        <w:tc>
          <w:tcPr>
            <w:tcW w:w="1800" w:type="dxa"/>
          </w:tcPr>
          <w:p w14:paraId="2826908A"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6A83C6BC" w14:textId="77777777" w:rsidR="00685244" w:rsidRPr="004D3895" w:rsidRDefault="00685244" w:rsidP="00685244">
            <w:pPr>
              <w:spacing w:beforeLines="60" w:before="144" w:afterLines="60" w:after="144"/>
              <w:rPr>
                <w:rFonts w:cs="Arial"/>
                <w:szCs w:val="22"/>
                <w:lang w:eastAsia="it-IT"/>
              </w:rPr>
            </w:pPr>
          </w:p>
        </w:tc>
      </w:tr>
      <w:tr w:rsidR="00685244" w:rsidRPr="004D3895" w14:paraId="3DE5CC0A" w14:textId="77777777" w:rsidTr="00685244">
        <w:tc>
          <w:tcPr>
            <w:tcW w:w="378" w:type="dxa"/>
          </w:tcPr>
          <w:p w14:paraId="3A4FD187"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325ECD4"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00FB511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4463A60B" w14:textId="77777777" w:rsidR="00685244" w:rsidRPr="004D3895" w:rsidRDefault="00685244" w:rsidP="00685244">
            <w:pPr>
              <w:spacing w:beforeLines="60" w:before="144" w:afterLines="60" w:after="144"/>
              <w:rPr>
                <w:rFonts w:cs="Arial"/>
                <w:szCs w:val="22"/>
                <w:lang w:eastAsia="it-IT"/>
              </w:rPr>
            </w:pPr>
          </w:p>
        </w:tc>
      </w:tr>
      <w:tr w:rsidR="00685244" w:rsidRPr="004D3895" w14:paraId="58431DD3" w14:textId="77777777" w:rsidTr="00685244">
        <w:tc>
          <w:tcPr>
            <w:tcW w:w="378" w:type="dxa"/>
          </w:tcPr>
          <w:p w14:paraId="33D16AFC"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40206BD"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5CC9352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2E0A3294" w14:textId="77777777" w:rsidR="00685244" w:rsidRPr="004D3895" w:rsidRDefault="00685244" w:rsidP="00685244">
            <w:pPr>
              <w:spacing w:beforeLines="60" w:before="144" w:afterLines="60" w:after="144"/>
              <w:rPr>
                <w:rFonts w:cs="Arial"/>
                <w:szCs w:val="22"/>
                <w:lang w:eastAsia="it-IT"/>
              </w:rPr>
            </w:pPr>
          </w:p>
        </w:tc>
      </w:tr>
      <w:tr w:rsidR="00685244" w:rsidRPr="004D3895" w14:paraId="54E3B633" w14:textId="77777777" w:rsidTr="00685244">
        <w:tc>
          <w:tcPr>
            <w:tcW w:w="378" w:type="dxa"/>
          </w:tcPr>
          <w:p w14:paraId="21DBFB20"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F3DBB71"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lifecycleStatus</w:t>
            </w:r>
            <w:proofErr w:type="spellEnd"/>
          </w:p>
        </w:tc>
        <w:tc>
          <w:tcPr>
            <w:tcW w:w="1800" w:type="dxa"/>
          </w:tcPr>
          <w:p w14:paraId="4E4C9619"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6B2711D3" w14:textId="77777777" w:rsidR="00685244" w:rsidRPr="004D3895" w:rsidRDefault="00685244" w:rsidP="00685244">
            <w:pPr>
              <w:spacing w:beforeLines="60" w:before="144" w:afterLines="60" w:after="144"/>
              <w:rPr>
                <w:rFonts w:cs="Arial"/>
                <w:szCs w:val="22"/>
                <w:lang w:eastAsia="it-IT"/>
              </w:rPr>
            </w:pPr>
          </w:p>
        </w:tc>
      </w:tr>
      <w:tr w:rsidR="00685244" w:rsidRPr="004D3895" w14:paraId="399EA987" w14:textId="77777777" w:rsidTr="00685244">
        <w:tc>
          <w:tcPr>
            <w:tcW w:w="378" w:type="dxa"/>
          </w:tcPr>
          <w:p w14:paraId="3ED1A7C2"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C1D802B"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62CA980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11385842" w14:textId="77777777" w:rsidR="00685244" w:rsidRPr="004D3895" w:rsidRDefault="00685244" w:rsidP="00685244">
            <w:pPr>
              <w:spacing w:beforeLines="60" w:before="144" w:afterLines="60" w:after="144"/>
              <w:rPr>
                <w:rFonts w:cs="Arial"/>
                <w:szCs w:val="22"/>
                <w:lang w:eastAsia="it-IT"/>
              </w:rPr>
            </w:pPr>
          </w:p>
        </w:tc>
      </w:tr>
      <w:tr w:rsidR="00685244" w:rsidRPr="004D3895" w14:paraId="01A3DCD1" w14:textId="77777777" w:rsidTr="00685244">
        <w:tc>
          <w:tcPr>
            <w:tcW w:w="4518" w:type="dxa"/>
            <w:gridSpan w:val="4"/>
          </w:tcPr>
          <w:p w14:paraId="16DA79CF"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serviceLevelAgreement</w:t>
            </w:r>
            <w:proofErr w:type="spellEnd"/>
          </w:p>
        </w:tc>
        <w:tc>
          <w:tcPr>
            <w:tcW w:w="1800" w:type="dxa"/>
          </w:tcPr>
          <w:p w14:paraId="567FC4E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7EB1AF6D" w14:textId="77777777" w:rsidR="00685244" w:rsidRPr="004D3895" w:rsidRDefault="00685244" w:rsidP="00685244">
            <w:pPr>
              <w:spacing w:beforeLines="60" w:before="144" w:afterLines="60" w:after="144"/>
              <w:rPr>
                <w:rFonts w:cs="Arial"/>
                <w:szCs w:val="22"/>
                <w:lang w:eastAsia="it-IT"/>
              </w:rPr>
            </w:pPr>
          </w:p>
        </w:tc>
      </w:tr>
      <w:tr w:rsidR="00685244" w:rsidRPr="004D3895" w14:paraId="68730AAF" w14:textId="77777777" w:rsidTr="00685244">
        <w:tc>
          <w:tcPr>
            <w:tcW w:w="378" w:type="dxa"/>
          </w:tcPr>
          <w:p w14:paraId="065AE6EA"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68596032"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47CC448C"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026E9C69" w14:textId="77777777" w:rsidR="00685244" w:rsidRPr="004D3895" w:rsidRDefault="00685244" w:rsidP="00685244">
            <w:pPr>
              <w:spacing w:beforeLines="60" w:before="144" w:afterLines="60" w:after="144"/>
              <w:rPr>
                <w:rFonts w:cs="Arial"/>
                <w:szCs w:val="22"/>
                <w:lang w:eastAsia="it-IT"/>
              </w:rPr>
            </w:pPr>
          </w:p>
        </w:tc>
      </w:tr>
      <w:tr w:rsidR="00685244" w:rsidRPr="004D3895" w14:paraId="47846899" w14:textId="77777777" w:rsidTr="00685244">
        <w:trPr>
          <w:trHeight w:val="233"/>
        </w:trPr>
        <w:tc>
          <w:tcPr>
            <w:tcW w:w="378" w:type="dxa"/>
          </w:tcPr>
          <w:p w14:paraId="206DD1AA"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30113B6E"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2021A82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463DAF8C" w14:textId="77777777" w:rsidR="00685244" w:rsidRPr="004D3895" w:rsidRDefault="00685244" w:rsidP="00685244">
            <w:pPr>
              <w:spacing w:beforeLines="60" w:before="144" w:afterLines="60" w:after="144"/>
              <w:rPr>
                <w:rFonts w:cs="Arial"/>
                <w:szCs w:val="22"/>
                <w:lang w:eastAsia="it-IT"/>
              </w:rPr>
            </w:pPr>
          </w:p>
        </w:tc>
      </w:tr>
      <w:tr w:rsidR="00685244" w:rsidRPr="004D3895" w14:paraId="228C8C99" w14:textId="77777777" w:rsidTr="00685244">
        <w:tc>
          <w:tcPr>
            <w:tcW w:w="378" w:type="dxa"/>
          </w:tcPr>
          <w:p w14:paraId="3DAD8E26"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4633161B"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30E3DC88"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30901544" w14:textId="77777777" w:rsidR="00685244" w:rsidRPr="004D3895" w:rsidRDefault="00685244" w:rsidP="00685244">
            <w:pPr>
              <w:spacing w:beforeLines="60" w:before="144" w:afterLines="60" w:after="144"/>
              <w:rPr>
                <w:rFonts w:cs="Arial"/>
                <w:szCs w:val="22"/>
                <w:lang w:eastAsia="it-IT"/>
              </w:rPr>
            </w:pPr>
          </w:p>
        </w:tc>
      </w:tr>
      <w:tr w:rsidR="00685244" w:rsidRPr="004D3895" w14:paraId="7B95D4C8" w14:textId="77777777" w:rsidTr="00685244">
        <w:tc>
          <w:tcPr>
            <w:tcW w:w="4518" w:type="dxa"/>
            <w:gridSpan w:val="4"/>
          </w:tcPr>
          <w:p w14:paraId="04FA9A9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productSpecification</w:t>
            </w:r>
            <w:proofErr w:type="spellEnd"/>
          </w:p>
        </w:tc>
        <w:tc>
          <w:tcPr>
            <w:tcW w:w="1800" w:type="dxa"/>
          </w:tcPr>
          <w:p w14:paraId="1D09072B"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7E64C992" w14:textId="77777777" w:rsidR="00685244" w:rsidRPr="004D3895" w:rsidRDefault="00685244" w:rsidP="00685244">
            <w:pPr>
              <w:spacing w:beforeLines="60" w:before="144" w:afterLines="60" w:after="144"/>
              <w:rPr>
                <w:rFonts w:cs="Arial"/>
                <w:szCs w:val="22"/>
                <w:lang w:eastAsia="it-IT"/>
              </w:rPr>
            </w:pPr>
          </w:p>
        </w:tc>
      </w:tr>
      <w:tr w:rsidR="00685244" w:rsidRPr="004D3895" w14:paraId="43D6BE25" w14:textId="77777777" w:rsidTr="00685244">
        <w:tc>
          <w:tcPr>
            <w:tcW w:w="378" w:type="dxa"/>
          </w:tcPr>
          <w:p w14:paraId="3E10E87A"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 xml:space="preserve"> </w:t>
            </w:r>
          </w:p>
        </w:tc>
        <w:tc>
          <w:tcPr>
            <w:tcW w:w="4140" w:type="dxa"/>
            <w:gridSpan w:val="3"/>
          </w:tcPr>
          <w:p w14:paraId="29B378D9"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652FDF3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78933EA2" w14:textId="77777777" w:rsidR="00685244" w:rsidRPr="004D3895" w:rsidRDefault="00685244" w:rsidP="00685244">
            <w:pPr>
              <w:spacing w:beforeLines="60" w:before="144" w:afterLines="60" w:after="144"/>
              <w:rPr>
                <w:rFonts w:cs="Arial"/>
                <w:szCs w:val="22"/>
                <w:lang w:eastAsia="it-IT"/>
              </w:rPr>
            </w:pPr>
          </w:p>
        </w:tc>
      </w:tr>
      <w:tr w:rsidR="00685244" w:rsidRPr="004D3895" w14:paraId="0FD41096" w14:textId="77777777" w:rsidTr="00685244">
        <w:tc>
          <w:tcPr>
            <w:tcW w:w="378" w:type="dxa"/>
          </w:tcPr>
          <w:p w14:paraId="20495D7F"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 xml:space="preserve"> </w:t>
            </w:r>
          </w:p>
        </w:tc>
        <w:tc>
          <w:tcPr>
            <w:tcW w:w="4140" w:type="dxa"/>
            <w:gridSpan w:val="3"/>
          </w:tcPr>
          <w:p w14:paraId="399492A0"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13C9D48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0EAEEB3" w14:textId="77777777" w:rsidR="00685244" w:rsidRPr="004D3895" w:rsidRDefault="00685244" w:rsidP="00685244">
            <w:pPr>
              <w:spacing w:beforeLines="60" w:before="144" w:afterLines="60" w:after="144"/>
              <w:rPr>
                <w:rFonts w:cs="Arial"/>
                <w:szCs w:val="22"/>
                <w:lang w:eastAsia="it-IT"/>
              </w:rPr>
            </w:pPr>
          </w:p>
        </w:tc>
      </w:tr>
      <w:tr w:rsidR="00685244" w:rsidRPr="004D3895" w14:paraId="5DC77F5B" w14:textId="77777777" w:rsidTr="00685244">
        <w:tc>
          <w:tcPr>
            <w:tcW w:w="378" w:type="dxa"/>
          </w:tcPr>
          <w:p w14:paraId="558D0FE0"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1FA6E5DC"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version</w:t>
            </w:r>
          </w:p>
        </w:tc>
        <w:tc>
          <w:tcPr>
            <w:tcW w:w="1800" w:type="dxa"/>
          </w:tcPr>
          <w:p w14:paraId="60CCE87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FFED1E8" w14:textId="77777777" w:rsidR="00685244" w:rsidRPr="004D3895" w:rsidRDefault="00685244" w:rsidP="00685244">
            <w:pPr>
              <w:spacing w:beforeLines="60" w:before="144" w:afterLines="60" w:after="144"/>
              <w:rPr>
                <w:rFonts w:cs="Arial"/>
                <w:szCs w:val="22"/>
                <w:lang w:eastAsia="it-IT"/>
              </w:rPr>
            </w:pPr>
          </w:p>
        </w:tc>
      </w:tr>
      <w:tr w:rsidR="00685244" w:rsidRPr="004D3895" w14:paraId="409D7C65" w14:textId="77777777" w:rsidTr="00685244">
        <w:tc>
          <w:tcPr>
            <w:tcW w:w="378" w:type="dxa"/>
          </w:tcPr>
          <w:p w14:paraId="496DAA3D"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F28BA62"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2882FB5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3F24713" w14:textId="77777777" w:rsidR="00685244" w:rsidRPr="004D3895" w:rsidRDefault="00685244" w:rsidP="00685244">
            <w:pPr>
              <w:spacing w:beforeLines="60" w:before="144" w:afterLines="60" w:after="144"/>
              <w:rPr>
                <w:rFonts w:cs="Arial"/>
                <w:szCs w:val="22"/>
                <w:lang w:eastAsia="it-IT"/>
              </w:rPr>
            </w:pPr>
          </w:p>
        </w:tc>
      </w:tr>
      <w:tr w:rsidR="00685244" w:rsidRPr="004D3895" w14:paraId="2DF3240C" w14:textId="77777777" w:rsidTr="00685244">
        <w:trPr>
          <w:trHeight w:val="296"/>
        </w:trPr>
        <w:tc>
          <w:tcPr>
            <w:tcW w:w="4518" w:type="dxa"/>
            <w:gridSpan w:val="4"/>
          </w:tcPr>
          <w:p w14:paraId="74B9F60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serviceCandidate</w:t>
            </w:r>
            <w:proofErr w:type="spellEnd"/>
          </w:p>
        </w:tc>
        <w:tc>
          <w:tcPr>
            <w:tcW w:w="1800" w:type="dxa"/>
          </w:tcPr>
          <w:p w14:paraId="1D201B0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73B97CBC" w14:textId="77777777" w:rsidR="00685244" w:rsidRPr="004D3895" w:rsidRDefault="00685244" w:rsidP="00685244">
            <w:pPr>
              <w:spacing w:beforeLines="60" w:before="144" w:afterLines="60" w:after="144"/>
              <w:rPr>
                <w:rFonts w:cs="Arial"/>
                <w:szCs w:val="22"/>
                <w:lang w:eastAsia="it-IT"/>
              </w:rPr>
            </w:pPr>
          </w:p>
        </w:tc>
      </w:tr>
      <w:tr w:rsidR="00685244" w:rsidRPr="004D3895" w14:paraId="443998C9" w14:textId="77777777" w:rsidTr="00685244">
        <w:tc>
          <w:tcPr>
            <w:tcW w:w="378" w:type="dxa"/>
          </w:tcPr>
          <w:p w14:paraId="63BA9BA0"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8F13CF8"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29BCA28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44B3E3DE" w14:textId="77777777" w:rsidR="00685244" w:rsidRPr="004D3895" w:rsidRDefault="00685244" w:rsidP="00685244">
            <w:pPr>
              <w:spacing w:beforeLines="60" w:before="144" w:afterLines="60" w:after="144"/>
              <w:rPr>
                <w:rFonts w:cs="Arial"/>
                <w:szCs w:val="22"/>
                <w:lang w:eastAsia="it-IT"/>
              </w:rPr>
            </w:pPr>
          </w:p>
        </w:tc>
      </w:tr>
      <w:tr w:rsidR="00685244" w:rsidRPr="004D3895" w14:paraId="08430F81" w14:textId="77777777" w:rsidTr="00685244">
        <w:tc>
          <w:tcPr>
            <w:tcW w:w="378" w:type="dxa"/>
          </w:tcPr>
          <w:p w14:paraId="70A72864"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7C5683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4B3B980A"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484488DB" w14:textId="77777777" w:rsidR="00685244" w:rsidRPr="004D3895" w:rsidRDefault="00685244" w:rsidP="00685244">
            <w:pPr>
              <w:spacing w:beforeLines="60" w:before="144" w:afterLines="60" w:after="144"/>
              <w:rPr>
                <w:rFonts w:cs="Arial"/>
                <w:szCs w:val="22"/>
                <w:lang w:eastAsia="it-IT"/>
              </w:rPr>
            </w:pPr>
          </w:p>
        </w:tc>
      </w:tr>
      <w:tr w:rsidR="00685244" w:rsidRPr="004D3895" w14:paraId="26423B4E" w14:textId="77777777" w:rsidTr="00685244">
        <w:tc>
          <w:tcPr>
            <w:tcW w:w="378" w:type="dxa"/>
          </w:tcPr>
          <w:p w14:paraId="0FB68874"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689D93A5"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version</w:t>
            </w:r>
          </w:p>
        </w:tc>
        <w:tc>
          <w:tcPr>
            <w:tcW w:w="1800" w:type="dxa"/>
          </w:tcPr>
          <w:p w14:paraId="0036020D"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32F96FC9" w14:textId="77777777" w:rsidR="00685244" w:rsidRPr="004D3895" w:rsidRDefault="00685244" w:rsidP="00685244">
            <w:pPr>
              <w:spacing w:beforeLines="60" w:before="144" w:afterLines="60" w:after="144"/>
              <w:rPr>
                <w:rFonts w:cs="Arial"/>
                <w:szCs w:val="22"/>
                <w:lang w:eastAsia="it-IT"/>
              </w:rPr>
            </w:pPr>
          </w:p>
        </w:tc>
      </w:tr>
      <w:tr w:rsidR="00685244" w:rsidRPr="004D3895" w14:paraId="5C538433" w14:textId="77777777" w:rsidTr="00685244">
        <w:tc>
          <w:tcPr>
            <w:tcW w:w="378" w:type="dxa"/>
          </w:tcPr>
          <w:p w14:paraId="55E9D38F"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66605F2"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12FEC519"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52DBFBB1" w14:textId="77777777" w:rsidR="00685244" w:rsidRPr="004D3895" w:rsidRDefault="00685244" w:rsidP="00685244">
            <w:pPr>
              <w:spacing w:beforeLines="60" w:before="144" w:afterLines="60" w:after="144"/>
              <w:rPr>
                <w:rFonts w:cs="Arial"/>
                <w:szCs w:val="22"/>
                <w:lang w:eastAsia="it-IT"/>
              </w:rPr>
            </w:pPr>
          </w:p>
        </w:tc>
      </w:tr>
      <w:tr w:rsidR="00685244" w:rsidRPr="004D3895" w14:paraId="2DE8D337" w14:textId="77777777" w:rsidTr="00685244">
        <w:tc>
          <w:tcPr>
            <w:tcW w:w="4518" w:type="dxa"/>
            <w:gridSpan w:val="4"/>
          </w:tcPr>
          <w:p w14:paraId="0B037CA3"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resourceCandidate</w:t>
            </w:r>
            <w:proofErr w:type="spellEnd"/>
          </w:p>
        </w:tc>
        <w:tc>
          <w:tcPr>
            <w:tcW w:w="1800" w:type="dxa"/>
          </w:tcPr>
          <w:p w14:paraId="1FD1201B"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34C969B3" w14:textId="77777777" w:rsidR="00685244" w:rsidRPr="004D3895" w:rsidRDefault="00685244" w:rsidP="00685244">
            <w:pPr>
              <w:spacing w:beforeLines="60" w:before="144" w:afterLines="60" w:after="144"/>
              <w:rPr>
                <w:rFonts w:cs="Arial"/>
                <w:szCs w:val="22"/>
                <w:lang w:eastAsia="it-IT"/>
              </w:rPr>
            </w:pPr>
          </w:p>
        </w:tc>
      </w:tr>
      <w:tr w:rsidR="00685244" w:rsidRPr="004D3895" w14:paraId="721FBB95" w14:textId="77777777" w:rsidTr="00685244">
        <w:tc>
          <w:tcPr>
            <w:tcW w:w="378" w:type="dxa"/>
          </w:tcPr>
          <w:p w14:paraId="57FBC0FE"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7027AC35"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id</w:t>
            </w:r>
          </w:p>
        </w:tc>
        <w:tc>
          <w:tcPr>
            <w:tcW w:w="1800" w:type="dxa"/>
          </w:tcPr>
          <w:p w14:paraId="3D06689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39E71BBC" w14:textId="77777777" w:rsidR="00685244" w:rsidRPr="004D3895" w:rsidRDefault="00685244" w:rsidP="00685244">
            <w:pPr>
              <w:spacing w:beforeLines="60" w:before="144" w:afterLines="60" w:after="144"/>
              <w:rPr>
                <w:rFonts w:cs="Arial"/>
                <w:szCs w:val="22"/>
                <w:lang w:eastAsia="it-IT"/>
              </w:rPr>
            </w:pPr>
          </w:p>
        </w:tc>
      </w:tr>
      <w:tr w:rsidR="00685244" w:rsidRPr="004D3895" w14:paraId="39392B84" w14:textId="77777777" w:rsidTr="00685244">
        <w:tc>
          <w:tcPr>
            <w:tcW w:w="378" w:type="dxa"/>
          </w:tcPr>
          <w:p w14:paraId="466C3D7D"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417FAFB7"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href</w:t>
            </w:r>
            <w:proofErr w:type="spellEnd"/>
          </w:p>
        </w:tc>
        <w:tc>
          <w:tcPr>
            <w:tcW w:w="1800" w:type="dxa"/>
          </w:tcPr>
          <w:p w14:paraId="5A84C802"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32F9EE56" w14:textId="77777777" w:rsidR="00685244" w:rsidRPr="004D3895" w:rsidRDefault="00685244" w:rsidP="00685244">
            <w:pPr>
              <w:spacing w:beforeLines="60" w:before="144" w:afterLines="60" w:after="144"/>
              <w:rPr>
                <w:rFonts w:cs="Arial"/>
                <w:szCs w:val="22"/>
                <w:lang w:eastAsia="it-IT"/>
              </w:rPr>
            </w:pPr>
          </w:p>
        </w:tc>
      </w:tr>
      <w:tr w:rsidR="00685244" w:rsidRPr="004D3895" w14:paraId="55C15CF9" w14:textId="77777777" w:rsidTr="00685244">
        <w:tc>
          <w:tcPr>
            <w:tcW w:w="378" w:type="dxa"/>
          </w:tcPr>
          <w:p w14:paraId="61472B5C"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2576269"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version</w:t>
            </w:r>
          </w:p>
        </w:tc>
        <w:tc>
          <w:tcPr>
            <w:tcW w:w="1800" w:type="dxa"/>
          </w:tcPr>
          <w:p w14:paraId="6D66FE87"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233F7D94" w14:textId="77777777" w:rsidR="00685244" w:rsidRPr="004D3895" w:rsidRDefault="00685244" w:rsidP="00685244">
            <w:pPr>
              <w:spacing w:beforeLines="60" w:before="144" w:afterLines="60" w:after="144"/>
              <w:rPr>
                <w:rFonts w:cs="Arial"/>
                <w:szCs w:val="22"/>
                <w:lang w:eastAsia="it-IT"/>
              </w:rPr>
            </w:pPr>
          </w:p>
        </w:tc>
      </w:tr>
      <w:tr w:rsidR="00685244" w:rsidRPr="004D3895" w14:paraId="0A1AF8E8" w14:textId="77777777" w:rsidTr="00685244">
        <w:tc>
          <w:tcPr>
            <w:tcW w:w="378" w:type="dxa"/>
          </w:tcPr>
          <w:p w14:paraId="76189DDC"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96D0639"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56947194"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O</w:t>
            </w:r>
          </w:p>
        </w:tc>
        <w:tc>
          <w:tcPr>
            <w:tcW w:w="3780" w:type="dxa"/>
          </w:tcPr>
          <w:p w14:paraId="17D60F70" w14:textId="77777777" w:rsidR="00685244" w:rsidRPr="004D3895" w:rsidRDefault="00685244" w:rsidP="00685244">
            <w:pPr>
              <w:spacing w:beforeLines="60" w:before="144" w:afterLines="60" w:after="144"/>
              <w:rPr>
                <w:rFonts w:cs="Arial"/>
                <w:szCs w:val="22"/>
                <w:lang w:eastAsia="it-IT"/>
              </w:rPr>
            </w:pPr>
          </w:p>
        </w:tc>
      </w:tr>
      <w:tr w:rsidR="00685244" w:rsidRPr="004D3895" w14:paraId="7E78D3F4" w14:textId="77777777" w:rsidTr="00685244">
        <w:tc>
          <w:tcPr>
            <w:tcW w:w="4518" w:type="dxa"/>
            <w:gridSpan w:val="4"/>
          </w:tcPr>
          <w:p w14:paraId="47CB9F1E"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productOfferingTerm</w:t>
            </w:r>
            <w:proofErr w:type="spellEnd"/>
          </w:p>
        </w:tc>
        <w:tc>
          <w:tcPr>
            <w:tcW w:w="1800" w:type="dxa"/>
          </w:tcPr>
          <w:p w14:paraId="69A41CA2"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57EB71C7" w14:textId="77777777" w:rsidR="00685244" w:rsidRPr="004D3895" w:rsidRDefault="00685244" w:rsidP="00685244">
            <w:pPr>
              <w:spacing w:beforeLines="60" w:before="144" w:afterLines="60" w:after="144"/>
              <w:rPr>
                <w:rFonts w:cs="Arial"/>
                <w:szCs w:val="22"/>
                <w:lang w:eastAsia="it-IT"/>
              </w:rPr>
            </w:pPr>
          </w:p>
        </w:tc>
      </w:tr>
      <w:tr w:rsidR="00685244" w:rsidRPr="004D3895" w14:paraId="3F784C07" w14:textId="77777777" w:rsidTr="00685244">
        <w:tc>
          <w:tcPr>
            <w:tcW w:w="378" w:type="dxa"/>
          </w:tcPr>
          <w:p w14:paraId="7C6830B9"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4422176D"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6AE991ED"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1D902F6E" w14:textId="77777777" w:rsidR="00685244" w:rsidRPr="004D3895" w:rsidRDefault="00685244" w:rsidP="00685244">
            <w:pPr>
              <w:spacing w:beforeLines="60" w:before="144" w:afterLines="60" w:after="144"/>
              <w:rPr>
                <w:rFonts w:cs="Arial"/>
                <w:szCs w:val="22"/>
                <w:lang w:eastAsia="it-IT"/>
              </w:rPr>
            </w:pPr>
          </w:p>
        </w:tc>
      </w:tr>
      <w:tr w:rsidR="00685244" w:rsidRPr="004D3895" w14:paraId="3BBD2AB8" w14:textId="77777777" w:rsidTr="00685244">
        <w:tc>
          <w:tcPr>
            <w:tcW w:w="378" w:type="dxa"/>
          </w:tcPr>
          <w:p w14:paraId="050983CF"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91258D1"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description</w:t>
            </w:r>
          </w:p>
        </w:tc>
        <w:tc>
          <w:tcPr>
            <w:tcW w:w="1800" w:type="dxa"/>
          </w:tcPr>
          <w:p w14:paraId="2FE621B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AA94B5E" w14:textId="77777777" w:rsidR="00685244" w:rsidRPr="004D3895" w:rsidRDefault="00685244" w:rsidP="00685244">
            <w:pPr>
              <w:spacing w:beforeLines="60" w:before="144" w:afterLines="60" w:after="144"/>
              <w:rPr>
                <w:rFonts w:cs="Arial"/>
                <w:szCs w:val="22"/>
                <w:lang w:eastAsia="it-IT"/>
              </w:rPr>
            </w:pPr>
          </w:p>
        </w:tc>
      </w:tr>
      <w:tr w:rsidR="00685244" w:rsidRPr="004D3895" w14:paraId="28335B90" w14:textId="77777777" w:rsidTr="00685244">
        <w:tc>
          <w:tcPr>
            <w:tcW w:w="378" w:type="dxa"/>
          </w:tcPr>
          <w:p w14:paraId="631C98F4"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B24A6C0"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duration</w:t>
            </w:r>
          </w:p>
        </w:tc>
        <w:tc>
          <w:tcPr>
            <w:tcW w:w="1800" w:type="dxa"/>
          </w:tcPr>
          <w:p w14:paraId="281DF2FC"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1FFF8238" w14:textId="77777777" w:rsidR="00685244" w:rsidRPr="004D3895" w:rsidRDefault="00685244" w:rsidP="00685244">
            <w:pPr>
              <w:spacing w:beforeLines="60" w:before="144" w:afterLines="60" w:after="144"/>
              <w:rPr>
                <w:rFonts w:cs="Arial"/>
                <w:szCs w:val="22"/>
                <w:lang w:eastAsia="it-IT"/>
              </w:rPr>
            </w:pPr>
          </w:p>
        </w:tc>
      </w:tr>
      <w:tr w:rsidR="00685244" w:rsidRPr="004D3895" w14:paraId="77A4A5FF" w14:textId="77777777" w:rsidTr="00685244">
        <w:tc>
          <w:tcPr>
            <w:tcW w:w="378" w:type="dxa"/>
          </w:tcPr>
          <w:p w14:paraId="554C6626"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6EF79A8A"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validFor</w:t>
            </w:r>
            <w:proofErr w:type="spellEnd"/>
          </w:p>
        </w:tc>
        <w:tc>
          <w:tcPr>
            <w:tcW w:w="1800" w:type="dxa"/>
          </w:tcPr>
          <w:p w14:paraId="2BF09F10"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912F743" w14:textId="77777777" w:rsidR="00685244" w:rsidRPr="004D3895" w:rsidRDefault="00685244" w:rsidP="00685244">
            <w:pPr>
              <w:spacing w:beforeLines="60" w:before="144" w:afterLines="60" w:after="144"/>
              <w:rPr>
                <w:rFonts w:cs="Arial"/>
                <w:szCs w:val="22"/>
                <w:lang w:eastAsia="it-IT"/>
              </w:rPr>
            </w:pPr>
          </w:p>
        </w:tc>
      </w:tr>
      <w:tr w:rsidR="00685244" w:rsidRPr="004D3895" w14:paraId="7C941598" w14:textId="77777777" w:rsidTr="00685244">
        <w:tc>
          <w:tcPr>
            <w:tcW w:w="378" w:type="dxa"/>
          </w:tcPr>
          <w:p w14:paraId="02810D9E" w14:textId="77777777" w:rsidR="00685244" w:rsidRPr="004D3895" w:rsidRDefault="00685244" w:rsidP="00685244">
            <w:pPr>
              <w:spacing w:beforeLines="60" w:before="144" w:afterLines="60" w:after="144"/>
              <w:rPr>
                <w:rFonts w:cs="Arial"/>
                <w:szCs w:val="22"/>
                <w:lang w:eastAsia="it-IT"/>
              </w:rPr>
            </w:pPr>
          </w:p>
        </w:tc>
        <w:tc>
          <w:tcPr>
            <w:tcW w:w="540" w:type="dxa"/>
          </w:tcPr>
          <w:p w14:paraId="2BF4221E"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4FCDA9D3"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startDateTime</w:t>
            </w:r>
            <w:proofErr w:type="spellEnd"/>
          </w:p>
        </w:tc>
        <w:tc>
          <w:tcPr>
            <w:tcW w:w="1800" w:type="dxa"/>
          </w:tcPr>
          <w:p w14:paraId="1FF8D4BA"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805AB94" w14:textId="77777777" w:rsidR="00685244" w:rsidRPr="004D3895" w:rsidRDefault="00685244" w:rsidP="00685244">
            <w:pPr>
              <w:spacing w:beforeLines="60" w:before="144" w:afterLines="60" w:after="144"/>
              <w:rPr>
                <w:rFonts w:cs="Arial"/>
                <w:szCs w:val="22"/>
                <w:lang w:eastAsia="it-IT"/>
              </w:rPr>
            </w:pPr>
          </w:p>
        </w:tc>
      </w:tr>
      <w:tr w:rsidR="00685244" w:rsidRPr="004D3895" w14:paraId="2B6A31B1" w14:textId="77777777" w:rsidTr="00685244">
        <w:tc>
          <w:tcPr>
            <w:tcW w:w="378" w:type="dxa"/>
          </w:tcPr>
          <w:p w14:paraId="580D5756" w14:textId="77777777" w:rsidR="00685244" w:rsidRPr="004D3895" w:rsidRDefault="00685244" w:rsidP="00685244">
            <w:pPr>
              <w:spacing w:beforeLines="60" w:before="144" w:afterLines="60" w:after="144"/>
              <w:rPr>
                <w:rFonts w:cs="Arial"/>
                <w:szCs w:val="22"/>
                <w:lang w:eastAsia="it-IT"/>
              </w:rPr>
            </w:pPr>
          </w:p>
        </w:tc>
        <w:tc>
          <w:tcPr>
            <w:tcW w:w="540" w:type="dxa"/>
          </w:tcPr>
          <w:p w14:paraId="12DC6678"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2C53D679"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endDateTime</w:t>
            </w:r>
            <w:proofErr w:type="spellEnd"/>
          </w:p>
        </w:tc>
        <w:tc>
          <w:tcPr>
            <w:tcW w:w="1800" w:type="dxa"/>
          </w:tcPr>
          <w:p w14:paraId="2757A15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7D682F0" w14:textId="77777777" w:rsidR="00685244" w:rsidRPr="004D3895" w:rsidRDefault="00685244" w:rsidP="00685244">
            <w:pPr>
              <w:spacing w:beforeLines="60" w:before="144" w:afterLines="60" w:after="144"/>
              <w:rPr>
                <w:rFonts w:cs="Arial"/>
                <w:szCs w:val="22"/>
                <w:lang w:eastAsia="it-IT"/>
              </w:rPr>
            </w:pPr>
          </w:p>
        </w:tc>
      </w:tr>
      <w:tr w:rsidR="00685244" w:rsidRPr="004D3895" w14:paraId="24E93AD1" w14:textId="77777777" w:rsidTr="00685244">
        <w:tc>
          <w:tcPr>
            <w:tcW w:w="4518" w:type="dxa"/>
            <w:gridSpan w:val="4"/>
          </w:tcPr>
          <w:p w14:paraId="24011A7C"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productOfferingPrice</w:t>
            </w:r>
            <w:proofErr w:type="spellEnd"/>
          </w:p>
        </w:tc>
        <w:tc>
          <w:tcPr>
            <w:tcW w:w="1800" w:type="dxa"/>
          </w:tcPr>
          <w:p w14:paraId="5961CFF3"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1873935E" w14:textId="77777777" w:rsidR="00685244" w:rsidRPr="004D3895" w:rsidRDefault="00685244" w:rsidP="00685244">
            <w:pPr>
              <w:spacing w:beforeLines="60" w:before="144" w:afterLines="60" w:after="144"/>
              <w:rPr>
                <w:rFonts w:cs="Arial"/>
                <w:szCs w:val="22"/>
                <w:lang w:eastAsia="it-IT"/>
              </w:rPr>
            </w:pPr>
          </w:p>
        </w:tc>
      </w:tr>
      <w:tr w:rsidR="00685244" w:rsidRPr="004D3895" w14:paraId="6C070467" w14:textId="77777777" w:rsidTr="00685244">
        <w:tc>
          <w:tcPr>
            <w:tcW w:w="378" w:type="dxa"/>
          </w:tcPr>
          <w:p w14:paraId="22822A36"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769A1BA0"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1122CA4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7EB7CB81" w14:textId="77777777" w:rsidR="00685244" w:rsidRPr="004D3895" w:rsidRDefault="00685244" w:rsidP="00685244">
            <w:pPr>
              <w:spacing w:beforeLines="60" w:before="144" w:afterLines="60" w:after="144"/>
              <w:rPr>
                <w:rFonts w:cs="Arial"/>
                <w:szCs w:val="22"/>
                <w:lang w:eastAsia="it-IT"/>
              </w:rPr>
            </w:pPr>
          </w:p>
        </w:tc>
      </w:tr>
      <w:tr w:rsidR="00685244" w:rsidRPr="004D3895" w14:paraId="7C45644F" w14:textId="77777777" w:rsidTr="00685244">
        <w:tc>
          <w:tcPr>
            <w:tcW w:w="378" w:type="dxa"/>
          </w:tcPr>
          <w:p w14:paraId="6440DD06"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76C27E4"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description</w:t>
            </w:r>
          </w:p>
        </w:tc>
        <w:tc>
          <w:tcPr>
            <w:tcW w:w="1800" w:type="dxa"/>
          </w:tcPr>
          <w:p w14:paraId="7B432134"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595DBDC0" w14:textId="77777777" w:rsidR="00685244" w:rsidRPr="004D3895" w:rsidRDefault="00685244" w:rsidP="00685244">
            <w:pPr>
              <w:spacing w:beforeLines="60" w:before="144" w:afterLines="60" w:after="144"/>
              <w:rPr>
                <w:rFonts w:cs="Arial"/>
                <w:szCs w:val="22"/>
                <w:lang w:eastAsia="it-IT"/>
              </w:rPr>
            </w:pPr>
          </w:p>
        </w:tc>
      </w:tr>
      <w:tr w:rsidR="00685244" w:rsidRPr="004D3895" w14:paraId="1C3DC02F" w14:textId="77777777" w:rsidTr="00685244">
        <w:tc>
          <w:tcPr>
            <w:tcW w:w="378" w:type="dxa"/>
          </w:tcPr>
          <w:p w14:paraId="0D262AAE"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0C4011FB"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validFor</w:t>
            </w:r>
            <w:proofErr w:type="spellEnd"/>
          </w:p>
        </w:tc>
        <w:tc>
          <w:tcPr>
            <w:tcW w:w="1800" w:type="dxa"/>
          </w:tcPr>
          <w:p w14:paraId="10FE8993"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FF09982" w14:textId="77777777" w:rsidR="00685244" w:rsidRPr="004D3895" w:rsidRDefault="00685244" w:rsidP="00685244">
            <w:pPr>
              <w:spacing w:beforeLines="60" w:before="144" w:afterLines="60" w:after="144"/>
              <w:rPr>
                <w:rFonts w:cs="Arial"/>
                <w:szCs w:val="22"/>
                <w:lang w:eastAsia="it-IT"/>
              </w:rPr>
            </w:pPr>
          </w:p>
        </w:tc>
      </w:tr>
      <w:tr w:rsidR="00685244" w:rsidRPr="004D3895" w14:paraId="20921D91" w14:textId="77777777" w:rsidTr="00685244">
        <w:tc>
          <w:tcPr>
            <w:tcW w:w="378" w:type="dxa"/>
          </w:tcPr>
          <w:p w14:paraId="08028825" w14:textId="77777777" w:rsidR="00685244" w:rsidRPr="004D3895" w:rsidRDefault="00685244" w:rsidP="00685244">
            <w:pPr>
              <w:spacing w:beforeLines="60" w:before="144" w:afterLines="60" w:after="144"/>
              <w:rPr>
                <w:rFonts w:cs="Arial"/>
                <w:szCs w:val="22"/>
                <w:lang w:eastAsia="it-IT"/>
              </w:rPr>
            </w:pPr>
          </w:p>
        </w:tc>
        <w:tc>
          <w:tcPr>
            <w:tcW w:w="540" w:type="dxa"/>
          </w:tcPr>
          <w:p w14:paraId="642DA857"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469FF496"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startDateTime</w:t>
            </w:r>
            <w:proofErr w:type="spellEnd"/>
          </w:p>
        </w:tc>
        <w:tc>
          <w:tcPr>
            <w:tcW w:w="1800" w:type="dxa"/>
          </w:tcPr>
          <w:p w14:paraId="0176F650"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BD40A0B" w14:textId="77777777" w:rsidR="00685244" w:rsidRPr="004D3895" w:rsidRDefault="00685244" w:rsidP="00685244">
            <w:pPr>
              <w:spacing w:beforeLines="60" w:before="144" w:afterLines="60" w:after="144"/>
              <w:rPr>
                <w:rFonts w:cs="Arial"/>
                <w:szCs w:val="22"/>
                <w:lang w:eastAsia="it-IT"/>
              </w:rPr>
            </w:pPr>
          </w:p>
        </w:tc>
      </w:tr>
      <w:tr w:rsidR="00685244" w:rsidRPr="004D3895" w14:paraId="0F436A07" w14:textId="77777777" w:rsidTr="00685244">
        <w:tc>
          <w:tcPr>
            <w:tcW w:w="378" w:type="dxa"/>
          </w:tcPr>
          <w:p w14:paraId="20851340" w14:textId="77777777" w:rsidR="00685244" w:rsidRPr="004D3895" w:rsidRDefault="00685244" w:rsidP="00685244">
            <w:pPr>
              <w:spacing w:beforeLines="60" w:before="144" w:afterLines="60" w:after="144"/>
              <w:rPr>
                <w:rFonts w:cs="Arial"/>
                <w:szCs w:val="22"/>
                <w:lang w:eastAsia="it-IT"/>
              </w:rPr>
            </w:pPr>
          </w:p>
        </w:tc>
        <w:tc>
          <w:tcPr>
            <w:tcW w:w="540" w:type="dxa"/>
          </w:tcPr>
          <w:p w14:paraId="2C405458"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3AF0827F"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endDateTime</w:t>
            </w:r>
            <w:proofErr w:type="spellEnd"/>
          </w:p>
        </w:tc>
        <w:tc>
          <w:tcPr>
            <w:tcW w:w="1800" w:type="dxa"/>
          </w:tcPr>
          <w:p w14:paraId="37CB036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24E41EA" w14:textId="77777777" w:rsidR="00685244" w:rsidRPr="004D3895" w:rsidRDefault="00685244" w:rsidP="00685244">
            <w:pPr>
              <w:spacing w:beforeLines="60" w:before="144" w:afterLines="60" w:after="144"/>
              <w:rPr>
                <w:rFonts w:cs="Arial"/>
                <w:szCs w:val="22"/>
                <w:lang w:eastAsia="it-IT"/>
              </w:rPr>
            </w:pPr>
          </w:p>
        </w:tc>
      </w:tr>
      <w:tr w:rsidR="00685244" w:rsidRPr="004D3895" w14:paraId="6AAA3E62" w14:textId="77777777" w:rsidTr="00685244">
        <w:tc>
          <w:tcPr>
            <w:tcW w:w="378" w:type="dxa"/>
          </w:tcPr>
          <w:p w14:paraId="284754FB"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393E1C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priceType</w:t>
            </w:r>
            <w:proofErr w:type="spellEnd"/>
          </w:p>
        </w:tc>
        <w:tc>
          <w:tcPr>
            <w:tcW w:w="1800" w:type="dxa"/>
          </w:tcPr>
          <w:p w14:paraId="6B49326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7220AD6E" w14:textId="77777777" w:rsidR="00685244" w:rsidRPr="004D3895" w:rsidRDefault="00685244" w:rsidP="00685244">
            <w:pPr>
              <w:spacing w:beforeLines="60" w:before="144" w:afterLines="60" w:after="144"/>
              <w:rPr>
                <w:rFonts w:cs="Arial"/>
                <w:szCs w:val="22"/>
                <w:lang w:eastAsia="it-IT"/>
              </w:rPr>
            </w:pPr>
          </w:p>
        </w:tc>
      </w:tr>
      <w:tr w:rsidR="00685244" w:rsidRPr="004D3895" w14:paraId="4D5508B3" w14:textId="77777777" w:rsidTr="00685244">
        <w:tc>
          <w:tcPr>
            <w:tcW w:w="378" w:type="dxa"/>
          </w:tcPr>
          <w:p w14:paraId="20282552"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3F2C8DF6"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unitOfMeasure</w:t>
            </w:r>
            <w:proofErr w:type="spellEnd"/>
          </w:p>
        </w:tc>
        <w:tc>
          <w:tcPr>
            <w:tcW w:w="1800" w:type="dxa"/>
          </w:tcPr>
          <w:p w14:paraId="2B4EE1AC"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C344C05" w14:textId="77777777" w:rsidR="00685244" w:rsidRPr="004D3895" w:rsidRDefault="00685244" w:rsidP="00685244">
            <w:pPr>
              <w:spacing w:beforeLines="60" w:before="144" w:afterLines="60" w:after="144"/>
              <w:rPr>
                <w:rFonts w:cs="Arial"/>
                <w:szCs w:val="22"/>
                <w:lang w:eastAsia="it-IT"/>
              </w:rPr>
            </w:pPr>
          </w:p>
        </w:tc>
      </w:tr>
      <w:tr w:rsidR="00685244" w:rsidRPr="004D3895" w14:paraId="792931AB" w14:textId="77777777" w:rsidTr="00685244">
        <w:tc>
          <w:tcPr>
            <w:tcW w:w="378" w:type="dxa"/>
          </w:tcPr>
          <w:p w14:paraId="523B8D4C"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51A88762"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price</w:t>
            </w:r>
          </w:p>
        </w:tc>
        <w:tc>
          <w:tcPr>
            <w:tcW w:w="1800" w:type="dxa"/>
          </w:tcPr>
          <w:p w14:paraId="495E8E39"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B82EF75" w14:textId="77777777" w:rsidR="00685244" w:rsidRPr="004D3895" w:rsidRDefault="00685244" w:rsidP="00685244">
            <w:pPr>
              <w:spacing w:beforeLines="60" w:before="144" w:afterLines="60" w:after="144"/>
              <w:rPr>
                <w:rFonts w:cs="Arial"/>
                <w:szCs w:val="22"/>
                <w:lang w:eastAsia="it-IT"/>
              </w:rPr>
            </w:pPr>
          </w:p>
        </w:tc>
      </w:tr>
      <w:tr w:rsidR="00685244" w:rsidRPr="004D3895" w14:paraId="4A90CDA4" w14:textId="77777777" w:rsidTr="00685244">
        <w:tc>
          <w:tcPr>
            <w:tcW w:w="378" w:type="dxa"/>
          </w:tcPr>
          <w:p w14:paraId="3C6368FA" w14:textId="77777777" w:rsidR="00685244" w:rsidRPr="004D3895" w:rsidRDefault="00685244" w:rsidP="00685244">
            <w:pPr>
              <w:spacing w:beforeLines="60" w:before="144" w:afterLines="60" w:after="144"/>
              <w:rPr>
                <w:rFonts w:cs="Arial"/>
                <w:szCs w:val="22"/>
                <w:lang w:eastAsia="it-IT"/>
              </w:rPr>
            </w:pPr>
          </w:p>
        </w:tc>
        <w:tc>
          <w:tcPr>
            <w:tcW w:w="540" w:type="dxa"/>
          </w:tcPr>
          <w:p w14:paraId="4CBF2266"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5B978C41"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taxIncludedAmount</w:t>
            </w:r>
            <w:proofErr w:type="spellEnd"/>
          </w:p>
        </w:tc>
        <w:tc>
          <w:tcPr>
            <w:tcW w:w="1800" w:type="dxa"/>
          </w:tcPr>
          <w:p w14:paraId="5FEC745A"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D387944" w14:textId="77777777" w:rsidR="00685244" w:rsidRPr="004D3895" w:rsidRDefault="00685244" w:rsidP="00685244">
            <w:pPr>
              <w:spacing w:beforeLines="60" w:before="144" w:afterLines="60" w:after="144"/>
              <w:rPr>
                <w:rFonts w:cs="Arial"/>
                <w:szCs w:val="22"/>
                <w:lang w:eastAsia="it-IT"/>
              </w:rPr>
            </w:pPr>
          </w:p>
        </w:tc>
      </w:tr>
      <w:tr w:rsidR="00685244" w:rsidRPr="004D3895" w14:paraId="7364D9BB" w14:textId="77777777" w:rsidTr="00685244">
        <w:tc>
          <w:tcPr>
            <w:tcW w:w="378" w:type="dxa"/>
          </w:tcPr>
          <w:p w14:paraId="302DDF4D" w14:textId="77777777" w:rsidR="00685244" w:rsidRPr="004D3895" w:rsidRDefault="00685244" w:rsidP="00685244">
            <w:pPr>
              <w:spacing w:beforeLines="60" w:before="144" w:afterLines="60" w:after="144"/>
              <w:rPr>
                <w:rFonts w:cs="Arial"/>
                <w:szCs w:val="22"/>
                <w:lang w:eastAsia="it-IT"/>
              </w:rPr>
            </w:pPr>
          </w:p>
        </w:tc>
        <w:tc>
          <w:tcPr>
            <w:tcW w:w="540" w:type="dxa"/>
          </w:tcPr>
          <w:p w14:paraId="6ADC54D4"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21AF2A46"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dutyFreeAmount</w:t>
            </w:r>
            <w:proofErr w:type="spellEnd"/>
          </w:p>
        </w:tc>
        <w:tc>
          <w:tcPr>
            <w:tcW w:w="1800" w:type="dxa"/>
          </w:tcPr>
          <w:p w14:paraId="57F59093"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2B84CBE" w14:textId="77777777" w:rsidR="00685244" w:rsidRPr="004D3895" w:rsidRDefault="00685244" w:rsidP="00685244">
            <w:pPr>
              <w:spacing w:beforeLines="60" w:before="144" w:afterLines="60" w:after="144"/>
              <w:rPr>
                <w:rFonts w:cs="Arial"/>
                <w:szCs w:val="22"/>
                <w:lang w:eastAsia="it-IT"/>
              </w:rPr>
            </w:pPr>
          </w:p>
        </w:tc>
      </w:tr>
      <w:tr w:rsidR="00685244" w:rsidRPr="004D3895" w14:paraId="12F9266D" w14:textId="77777777" w:rsidTr="00685244">
        <w:tc>
          <w:tcPr>
            <w:tcW w:w="378" w:type="dxa"/>
          </w:tcPr>
          <w:p w14:paraId="7F01CA6D" w14:textId="77777777" w:rsidR="00685244" w:rsidRPr="004D3895" w:rsidRDefault="00685244" w:rsidP="00685244">
            <w:pPr>
              <w:spacing w:beforeLines="60" w:before="144" w:afterLines="60" w:after="144"/>
              <w:rPr>
                <w:rFonts w:cs="Arial"/>
                <w:szCs w:val="22"/>
                <w:lang w:eastAsia="it-IT"/>
              </w:rPr>
            </w:pPr>
          </w:p>
        </w:tc>
        <w:tc>
          <w:tcPr>
            <w:tcW w:w="540" w:type="dxa"/>
          </w:tcPr>
          <w:p w14:paraId="02BFB34F"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0F4E8CFB"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taxRate</w:t>
            </w:r>
            <w:proofErr w:type="spellEnd"/>
          </w:p>
        </w:tc>
        <w:tc>
          <w:tcPr>
            <w:tcW w:w="1800" w:type="dxa"/>
          </w:tcPr>
          <w:p w14:paraId="53834443"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DDEAF54" w14:textId="77777777" w:rsidR="00685244" w:rsidRPr="004D3895" w:rsidRDefault="00685244" w:rsidP="00685244">
            <w:pPr>
              <w:spacing w:beforeLines="60" w:before="144" w:afterLines="60" w:after="144"/>
              <w:rPr>
                <w:rFonts w:cs="Arial"/>
                <w:szCs w:val="22"/>
                <w:lang w:eastAsia="it-IT"/>
              </w:rPr>
            </w:pPr>
          </w:p>
        </w:tc>
      </w:tr>
      <w:tr w:rsidR="00685244" w:rsidRPr="004D3895" w14:paraId="5A59E19F" w14:textId="77777777" w:rsidTr="00685244">
        <w:tc>
          <w:tcPr>
            <w:tcW w:w="378" w:type="dxa"/>
          </w:tcPr>
          <w:p w14:paraId="7B43CF47" w14:textId="77777777" w:rsidR="00685244" w:rsidRPr="004D3895" w:rsidRDefault="00685244" w:rsidP="00685244">
            <w:pPr>
              <w:spacing w:beforeLines="60" w:before="144" w:afterLines="60" w:after="144"/>
              <w:rPr>
                <w:rFonts w:cs="Arial"/>
                <w:szCs w:val="22"/>
                <w:lang w:eastAsia="it-IT"/>
              </w:rPr>
            </w:pPr>
          </w:p>
        </w:tc>
        <w:tc>
          <w:tcPr>
            <w:tcW w:w="540" w:type="dxa"/>
          </w:tcPr>
          <w:p w14:paraId="7373D305"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3D736D50"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currencyCode</w:t>
            </w:r>
            <w:proofErr w:type="spellEnd"/>
          </w:p>
        </w:tc>
        <w:tc>
          <w:tcPr>
            <w:tcW w:w="1800" w:type="dxa"/>
          </w:tcPr>
          <w:p w14:paraId="103571B4"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D57BF7C" w14:textId="77777777" w:rsidR="00685244" w:rsidRPr="004D3895" w:rsidRDefault="00685244" w:rsidP="00685244">
            <w:pPr>
              <w:spacing w:beforeLines="60" w:before="144" w:afterLines="60" w:after="144"/>
              <w:rPr>
                <w:rFonts w:cs="Arial"/>
                <w:szCs w:val="22"/>
                <w:lang w:eastAsia="it-IT"/>
              </w:rPr>
            </w:pPr>
          </w:p>
        </w:tc>
      </w:tr>
      <w:tr w:rsidR="00685244" w:rsidRPr="004D3895" w14:paraId="277BDAD5" w14:textId="77777777" w:rsidTr="00685244">
        <w:tc>
          <w:tcPr>
            <w:tcW w:w="378" w:type="dxa"/>
          </w:tcPr>
          <w:p w14:paraId="4531680E" w14:textId="77777777" w:rsidR="00685244" w:rsidRPr="004D3895" w:rsidRDefault="00685244" w:rsidP="00685244">
            <w:pPr>
              <w:spacing w:beforeLines="60" w:before="144" w:afterLines="60" w:after="144"/>
              <w:rPr>
                <w:rFonts w:cs="Arial"/>
                <w:szCs w:val="22"/>
                <w:lang w:eastAsia="it-IT"/>
              </w:rPr>
            </w:pPr>
          </w:p>
        </w:tc>
        <w:tc>
          <w:tcPr>
            <w:tcW w:w="540" w:type="dxa"/>
          </w:tcPr>
          <w:p w14:paraId="1371AC04"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0AE0E182"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percentage</w:t>
            </w:r>
          </w:p>
        </w:tc>
        <w:tc>
          <w:tcPr>
            <w:tcW w:w="1800" w:type="dxa"/>
          </w:tcPr>
          <w:p w14:paraId="7037F9B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E73B1E1" w14:textId="77777777" w:rsidR="00685244" w:rsidRPr="004D3895" w:rsidRDefault="00685244" w:rsidP="00685244">
            <w:pPr>
              <w:spacing w:beforeLines="60" w:before="144" w:afterLines="60" w:after="144"/>
              <w:rPr>
                <w:rFonts w:cs="Arial"/>
                <w:szCs w:val="22"/>
                <w:lang w:eastAsia="it-IT"/>
              </w:rPr>
            </w:pPr>
          </w:p>
        </w:tc>
      </w:tr>
      <w:tr w:rsidR="00685244" w:rsidRPr="004D3895" w14:paraId="1B1CA2B3" w14:textId="77777777" w:rsidTr="00685244">
        <w:tc>
          <w:tcPr>
            <w:tcW w:w="378" w:type="dxa"/>
          </w:tcPr>
          <w:p w14:paraId="5586EBE7"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3414E48B"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recurringChargePeriod</w:t>
            </w:r>
            <w:proofErr w:type="spellEnd"/>
          </w:p>
        </w:tc>
        <w:tc>
          <w:tcPr>
            <w:tcW w:w="1800" w:type="dxa"/>
          </w:tcPr>
          <w:p w14:paraId="20908A5B"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4188113" w14:textId="77777777" w:rsidR="00685244" w:rsidRPr="004D3895" w:rsidRDefault="00685244" w:rsidP="00685244">
            <w:pPr>
              <w:spacing w:beforeLines="60" w:before="144" w:afterLines="60" w:after="144"/>
              <w:rPr>
                <w:rFonts w:cs="Arial"/>
                <w:szCs w:val="22"/>
                <w:lang w:eastAsia="it-IT"/>
              </w:rPr>
            </w:pPr>
          </w:p>
        </w:tc>
      </w:tr>
      <w:tr w:rsidR="00685244" w:rsidRPr="004D3895" w14:paraId="6E90AF3B" w14:textId="77777777" w:rsidTr="00685244">
        <w:tc>
          <w:tcPr>
            <w:tcW w:w="378" w:type="dxa"/>
          </w:tcPr>
          <w:p w14:paraId="349A7CFA" w14:textId="77777777" w:rsidR="00685244" w:rsidRPr="004D3895" w:rsidRDefault="00685244" w:rsidP="00685244">
            <w:pPr>
              <w:spacing w:beforeLines="60" w:before="144" w:afterLines="60" w:after="144"/>
              <w:rPr>
                <w:rFonts w:cs="Arial"/>
                <w:szCs w:val="22"/>
                <w:lang w:eastAsia="it-IT"/>
              </w:rPr>
            </w:pPr>
          </w:p>
        </w:tc>
        <w:tc>
          <w:tcPr>
            <w:tcW w:w="4140" w:type="dxa"/>
            <w:gridSpan w:val="3"/>
          </w:tcPr>
          <w:p w14:paraId="25B9556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productOfferPriceAlteration</w:t>
            </w:r>
            <w:proofErr w:type="spellEnd"/>
          </w:p>
        </w:tc>
        <w:tc>
          <w:tcPr>
            <w:tcW w:w="1800" w:type="dxa"/>
          </w:tcPr>
          <w:p w14:paraId="520DBD9C"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742FF32B" w14:textId="77777777" w:rsidR="00685244" w:rsidRPr="004D3895" w:rsidRDefault="00685244" w:rsidP="00685244">
            <w:pPr>
              <w:spacing w:beforeLines="60" w:before="144" w:afterLines="60" w:after="144"/>
              <w:rPr>
                <w:rFonts w:cs="Arial"/>
                <w:szCs w:val="22"/>
                <w:lang w:eastAsia="it-IT"/>
              </w:rPr>
            </w:pPr>
          </w:p>
        </w:tc>
      </w:tr>
      <w:tr w:rsidR="00685244" w:rsidRPr="004D3895" w14:paraId="7C668B5A" w14:textId="77777777" w:rsidTr="00685244">
        <w:tc>
          <w:tcPr>
            <w:tcW w:w="378" w:type="dxa"/>
          </w:tcPr>
          <w:p w14:paraId="3F9F58F4" w14:textId="77777777" w:rsidR="00685244" w:rsidRPr="004D3895" w:rsidRDefault="00685244" w:rsidP="00685244">
            <w:pPr>
              <w:spacing w:beforeLines="60" w:before="144" w:afterLines="60" w:after="144"/>
              <w:rPr>
                <w:rFonts w:cs="Arial"/>
                <w:szCs w:val="22"/>
                <w:lang w:eastAsia="it-IT"/>
              </w:rPr>
            </w:pPr>
          </w:p>
        </w:tc>
        <w:tc>
          <w:tcPr>
            <w:tcW w:w="540" w:type="dxa"/>
          </w:tcPr>
          <w:p w14:paraId="5F245F7B"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116FDF88"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name</w:t>
            </w:r>
          </w:p>
        </w:tc>
        <w:tc>
          <w:tcPr>
            <w:tcW w:w="1800" w:type="dxa"/>
          </w:tcPr>
          <w:p w14:paraId="0BDF22D3"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A47B7E5" w14:textId="77777777" w:rsidR="00685244" w:rsidRPr="004D3895" w:rsidRDefault="00685244" w:rsidP="00685244">
            <w:pPr>
              <w:spacing w:beforeLines="60" w:before="144" w:afterLines="60" w:after="144"/>
              <w:rPr>
                <w:rFonts w:cs="Arial"/>
                <w:szCs w:val="22"/>
                <w:lang w:eastAsia="it-IT"/>
              </w:rPr>
            </w:pPr>
          </w:p>
        </w:tc>
      </w:tr>
      <w:tr w:rsidR="00685244" w:rsidRPr="004D3895" w14:paraId="1BDB0A90" w14:textId="77777777" w:rsidTr="00685244">
        <w:tc>
          <w:tcPr>
            <w:tcW w:w="378" w:type="dxa"/>
          </w:tcPr>
          <w:p w14:paraId="04FD009F" w14:textId="77777777" w:rsidR="00685244" w:rsidRPr="004D3895" w:rsidRDefault="00685244" w:rsidP="00685244">
            <w:pPr>
              <w:spacing w:beforeLines="60" w:before="144" w:afterLines="60" w:after="144"/>
              <w:rPr>
                <w:rFonts w:cs="Arial"/>
                <w:szCs w:val="22"/>
                <w:lang w:eastAsia="it-IT"/>
              </w:rPr>
            </w:pPr>
          </w:p>
        </w:tc>
        <w:tc>
          <w:tcPr>
            <w:tcW w:w="540" w:type="dxa"/>
          </w:tcPr>
          <w:p w14:paraId="790D903A"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1862F151"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description</w:t>
            </w:r>
          </w:p>
        </w:tc>
        <w:tc>
          <w:tcPr>
            <w:tcW w:w="1800" w:type="dxa"/>
          </w:tcPr>
          <w:p w14:paraId="26D067CD"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42ADFDE" w14:textId="77777777" w:rsidR="00685244" w:rsidRPr="004D3895" w:rsidRDefault="00685244" w:rsidP="00685244">
            <w:pPr>
              <w:spacing w:beforeLines="60" w:before="144" w:afterLines="60" w:after="144"/>
              <w:rPr>
                <w:rFonts w:cs="Arial"/>
                <w:szCs w:val="22"/>
                <w:lang w:eastAsia="it-IT"/>
              </w:rPr>
            </w:pPr>
          </w:p>
        </w:tc>
      </w:tr>
      <w:tr w:rsidR="00685244" w:rsidRPr="004D3895" w14:paraId="52922E30" w14:textId="77777777" w:rsidTr="00685244">
        <w:tc>
          <w:tcPr>
            <w:tcW w:w="378" w:type="dxa"/>
          </w:tcPr>
          <w:p w14:paraId="3D30F1A8" w14:textId="77777777" w:rsidR="00685244" w:rsidRPr="004D3895" w:rsidRDefault="00685244" w:rsidP="00685244">
            <w:pPr>
              <w:spacing w:beforeLines="60" w:before="144" w:afterLines="60" w:after="144"/>
              <w:rPr>
                <w:rFonts w:cs="Arial"/>
                <w:szCs w:val="22"/>
                <w:lang w:eastAsia="it-IT"/>
              </w:rPr>
            </w:pPr>
          </w:p>
        </w:tc>
        <w:tc>
          <w:tcPr>
            <w:tcW w:w="540" w:type="dxa"/>
          </w:tcPr>
          <w:p w14:paraId="19B38E7A"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186DACFF"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validFor</w:t>
            </w:r>
            <w:proofErr w:type="spellEnd"/>
          </w:p>
        </w:tc>
        <w:tc>
          <w:tcPr>
            <w:tcW w:w="1800" w:type="dxa"/>
          </w:tcPr>
          <w:p w14:paraId="429281D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98BC85C" w14:textId="77777777" w:rsidR="00685244" w:rsidRPr="004D3895" w:rsidRDefault="00685244" w:rsidP="00685244">
            <w:pPr>
              <w:spacing w:beforeLines="60" w:before="144" w:afterLines="60" w:after="144"/>
              <w:rPr>
                <w:rFonts w:cs="Arial"/>
                <w:szCs w:val="22"/>
                <w:lang w:eastAsia="it-IT"/>
              </w:rPr>
            </w:pPr>
          </w:p>
        </w:tc>
      </w:tr>
      <w:tr w:rsidR="00685244" w:rsidRPr="004D3895" w14:paraId="5DE7F0BD" w14:textId="77777777" w:rsidTr="00685244">
        <w:tc>
          <w:tcPr>
            <w:tcW w:w="378" w:type="dxa"/>
          </w:tcPr>
          <w:p w14:paraId="4D02CD31" w14:textId="77777777" w:rsidR="00685244" w:rsidRPr="004D3895" w:rsidRDefault="00685244" w:rsidP="00685244">
            <w:pPr>
              <w:spacing w:beforeLines="60" w:before="144" w:afterLines="60" w:after="144"/>
              <w:rPr>
                <w:rFonts w:cs="Arial"/>
                <w:szCs w:val="22"/>
                <w:lang w:eastAsia="it-IT"/>
              </w:rPr>
            </w:pPr>
          </w:p>
        </w:tc>
        <w:tc>
          <w:tcPr>
            <w:tcW w:w="540" w:type="dxa"/>
          </w:tcPr>
          <w:p w14:paraId="7F869DE6" w14:textId="77777777" w:rsidR="00685244" w:rsidRPr="004D3895" w:rsidRDefault="00685244" w:rsidP="00685244">
            <w:pPr>
              <w:spacing w:beforeLines="60" w:before="144" w:afterLines="60" w:after="144"/>
              <w:rPr>
                <w:rFonts w:cs="Arial"/>
                <w:szCs w:val="22"/>
                <w:lang w:eastAsia="it-IT"/>
              </w:rPr>
            </w:pPr>
          </w:p>
        </w:tc>
        <w:tc>
          <w:tcPr>
            <w:tcW w:w="540" w:type="dxa"/>
          </w:tcPr>
          <w:p w14:paraId="6A647D3C" w14:textId="77777777" w:rsidR="00685244" w:rsidRPr="004D3895" w:rsidRDefault="00685244" w:rsidP="00685244">
            <w:pPr>
              <w:spacing w:beforeLines="60" w:before="144" w:afterLines="60" w:after="144"/>
              <w:rPr>
                <w:rFonts w:cs="Arial"/>
                <w:szCs w:val="22"/>
                <w:lang w:eastAsia="it-IT"/>
              </w:rPr>
            </w:pPr>
          </w:p>
        </w:tc>
        <w:tc>
          <w:tcPr>
            <w:tcW w:w="3060" w:type="dxa"/>
          </w:tcPr>
          <w:p w14:paraId="2C254A3A"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startDateTime</w:t>
            </w:r>
            <w:proofErr w:type="spellEnd"/>
          </w:p>
        </w:tc>
        <w:tc>
          <w:tcPr>
            <w:tcW w:w="1800" w:type="dxa"/>
          </w:tcPr>
          <w:p w14:paraId="2D9D6E56"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B9E95DD" w14:textId="77777777" w:rsidR="00685244" w:rsidRPr="004D3895" w:rsidRDefault="00685244" w:rsidP="00685244">
            <w:pPr>
              <w:spacing w:beforeLines="60" w:before="144" w:afterLines="60" w:after="144"/>
              <w:rPr>
                <w:rFonts w:cs="Arial"/>
                <w:szCs w:val="22"/>
                <w:lang w:eastAsia="it-IT"/>
              </w:rPr>
            </w:pPr>
          </w:p>
        </w:tc>
      </w:tr>
      <w:tr w:rsidR="00685244" w:rsidRPr="004D3895" w14:paraId="54D6E931" w14:textId="77777777" w:rsidTr="00685244">
        <w:tc>
          <w:tcPr>
            <w:tcW w:w="378" w:type="dxa"/>
          </w:tcPr>
          <w:p w14:paraId="260B5801" w14:textId="77777777" w:rsidR="00685244" w:rsidRPr="004D3895" w:rsidRDefault="00685244" w:rsidP="00685244">
            <w:pPr>
              <w:spacing w:beforeLines="60" w:before="144" w:afterLines="60" w:after="144"/>
              <w:rPr>
                <w:rFonts w:cs="Arial"/>
                <w:szCs w:val="22"/>
                <w:lang w:eastAsia="it-IT"/>
              </w:rPr>
            </w:pPr>
          </w:p>
        </w:tc>
        <w:tc>
          <w:tcPr>
            <w:tcW w:w="540" w:type="dxa"/>
          </w:tcPr>
          <w:p w14:paraId="1C3BF3EF"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4309DBEF"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priceType</w:t>
            </w:r>
            <w:proofErr w:type="spellEnd"/>
          </w:p>
        </w:tc>
        <w:tc>
          <w:tcPr>
            <w:tcW w:w="1800" w:type="dxa"/>
          </w:tcPr>
          <w:p w14:paraId="6C473DEF"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041FD910" w14:textId="77777777" w:rsidR="00685244" w:rsidRPr="004D3895" w:rsidRDefault="00685244" w:rsidP="00685244">
            <w:pPr>
              <w:spacing w:beforeLines="60" w:before="144" w:afterLines="60" w:after="144"/>
              <w:rPr>
                <w:rFonts w:cs="Arial"/>
                <w:szCs w:val="22"/>
                <w:lang w:eastAsia="it-IT"/>
              </w:rPr>
            </w:pPr>
          </w:p>
        </w:tc>
      </w:tr>
      <w:tr w:rsidR="00685244" w:rsidRPr="004D3895" w14:paraId="295B631F" w14:textId="77777777" w:rsidTr="00685244">
        <w:tc>
          <w:tcPr>
            <w:tcW w:w="378" w:type="dxa"/>
          </w:tcPr>
          <w:p w14:paraId="53BCE759" w14:textId="77777777" w:rsidR="00685244" w:rsidRPr="004D3895" w:rsidRDefault="00685244" w:rsidP="00685244">
            <w:pPr>
              <w:spacing w:beforeLines="60" w:before="144" w:afterLines="60" w:after="144"/>
              <w:rPr>
                <w:rFonts w:cs="Arial"/>
                <w:szCs w:val="22"/>
                <w:lang w:eastAsia="it-IT"/>
              </w:rPr>
            </w:pPr>
          </w:p>
        </w:tc>
        <w:tc>
          <w:tcPr>
            <w:tcW w:w="540" w:type="dxa"/>
          </w:tcPr>
          <w:p w14:paraId="1104266A"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67426541"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unitOfMeasure</w:t>
            </w:r>
            <w:proofErr w:type="spellEnd"/>
          </w:p>
        </w:tc>
        <w:tc>
          <w:tcPr>
            <w:tcW w:w="1800" w:type="dxa"/>
          </w:tcPr>
          <w:p w14:paraId="79336A04"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447721E0" w14:textId="77777777" w:rsidR="00685244" w:rsidRPr="004D3895" w:rsidRDefault="00685244" w:rsidP="00685244">
            <w:pPr>
              <w:spacing w:beforeLines="60" w:before="144" w:afterLines="60" w:after="144"/>
              <w:rPr>
                <w:rFonts w:cs="Arial"/>
                <w:szCs w:val="22"/>
                <w:lang w:eastAsia="it-IT"/>
              </w:rPr>
            </w:pPr>
          </w:p>
        </w:tc>
      </w:tr>
      <w:tr w:rsidR="00685244" w:rsidRPr="004D3895" w14:paraId="417CDB1D" w14:textId="77777777" w:rsidTr="00685244">
        <w:tc>
          <w:tcPr>
            <w:tcW w:w="378" w:type="dxa"/>
          </w:tcPr>
          <w:p w14:paraId="31F66073" w14:textId="77777777" w:rsidR="00685244" w:rsidRPr="004D3895" w:rsidRDefault="00685244" w:rsidP="00685244">
            <w:pPr>
              <w:spacing w:beforeLines="60" w:before="144" w:afterLines="60" w:after="144"/>
              <w:rPr>
                <w:rFonts w:cs="Arial"/>
                <w:szCs w:val="22"/>
                <w:lang w:eastAsia="it-IT"/>
              </w:rPr>
            </w:pPr>
          </w:p>
        </w:tc>
        <w:tc>
          <w:tcPr>
            <w:tcW w:w="540" w:type="dxa"/>
          </w:tcPr>
          <w:p w14:paraId="53DEDA7E"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2770EEE3"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price</w:t>
            </w:r>
          </w:p>
        </w:tc>
        <w:tc>
          <w:tcPr>
            <w:tcW w:w="1800" w:type="dxa"/>
          </w:tcPr>
          <w:p w14:paraId="32894F82"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58BC0E49" w14:textId="77777777" w:rsidR="00685244" w:rsidRPr="004D3895" w:rsidRDefault="00685244" w:rsidP="00685244">
            <w:pPr>
              <w:spacing w:beforeLines="60" w:before="144" w:afterLines="60" w:after="144"/>
              <w:rPr>
                <w:rFonts w:cs="Arial"/>
                <w:szCs w:val="22"/>
                <w:lang w:eastAsia="it-IT"/>
              </w:rPr>
            </w:pPr>
          </w:p>
        </w:tc>
      </w:tr>
      <w:tr w:rsidR="00685244" w:rsidRPr="004D3895" w14:paraId="33815035" w14:textId="77777777" w:rsidTr="00685244">
        <w:tc>
          <w:tcPr>
            <w:tcW w:w="378" w:type="dxa"/>
          </w:tcPr>
          <w:p w14:paraId="6DEEC425" w14:textId="77777777" w:rsidR="00685244" w:rsidRPr="004D3895" w:rsidRDefault="00685244" w:rsidP="00685244">
            <w:pPr>
              <w:spacing w:beforeLines="60" w:before="144" w:afterLines="60" w:after="144"/>
              <w:rPr>
                <w:rFonts w:cs="Arial"/>
                <w:szCs w:val="22"/>
                <w:lang w:eastAsia="it-IT"/>
              </w:rPr>
            </w:pPr>
          </w:p>
        </w:tc>
        <w:tc>
          <w:tcPr>
            <w:tcW w:w="540" w:type="dxa"/>
          </w:tcPr>
          <w:p w14:paraId="7BE7ACC2" w14:textId="77777777" w:rsidR="00685244" w:rsidRPr="004D3895" w:rsidRDefault="00685244" w:rsidP="00685244">
            <w:pPr>
              <w:spacing w:beforeLines="60" w:before="144" w:afterLines="60" w:after="144"/>
              <w:rPr>
                <w:rFonts w:cs="Arial"/>
                <w:szCs w:val="22"/>
                <w:lang w:eastAsia="it-IT"/>
              </w:rPr>
            </w:pPr>
          </w:p>
        </w:tc>
        <w:tc>
          <w:tcPr>
            <w:tcW w:w="540" w:type="dxa"/>
          </w:tcPr>
          <w:p w14:paraId="01DB8F48" w14:textId="77777777" w:rsidR="00685244" w:rsidRPr="004D3895" w:rsidRDefault="00685244" w:rsidP="00685244">
            <w:pPr>
              <w:spacing w:beforeLines="60" w:before="144" w:afterLines="60" w:after="144"/>
              <w:rPr>
                <w:rFonts w:cs="Arial"/>
                <w:szCs w:val="22"/>
                <w:lang w:eastAsia="it-IT"/>
              </w:rPr>
            </w:pPr>
          </w:p>
        </w:tc>
        <w:tc>
          <w:tcPr>
            <w:tcW w:w="3060" w:type="dxa"/>
          </w:tcPr>
          <w:p w14:paraId="5F1479EC" w14:textId="77777777" w:rsidR="00685244" w:rsidRPr="004D3895" w:rsidRDefault="00685244" w:rsidP="00685244">
            <w:pPr>
              <w:spacing w:beforeLines="60" w:before="144" w:afterLines="60" w:after="144"/>
              <w:rPr>
                <w:rFonts w:cs="Arial"/>
                <w:szCs w:val="22"/>
                <w:lang w:eastAsia="it-IT"/>
              </w:rPr>
            </w:pPr>
            <w:r w:rsidRPr="004D3895">
              <w:rPr>
                <w:rFonts w:cs="Arial"/>
                <w:szCs w:val="22"/>
                <w:lang w:eastAsia="it-IT"/>
              </w:rPr>
              <w:t>percentage</w:t>
            </w:r>
          </w:p>
        </w:tc>
        <w:tc>
          <w:tcPr>
            <w:tcW w:w="1800" w:type="dxa"/>
          </w:tcPr>
          <w:p w14:paraId="2F96387E"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3101F784" w14:textId="77777777" w:rsidR="00685244" w:rsidRPr="004D3895" w:rsidRDefault="00685244" w:rsidP="00685244">
            <w:pPr>
              <w:spacing w:beforeLines="60" w:before="144" w:afterLines="60" w:after="144"/>
              <w:rPr>
                <w:rFonts w:cs="Arial"/>
                <w:szCs w:val="22"/>
                <w:lang w:eastAsia="it-IT"/>
              </w:rPr>
            </w:pPr>
          </w:p>
        </w:tc>
      </w:tr>
      <w:tr w:rsidR="00685244" w:rsidRPr="004D3895" w14:paraId="4123EA8E" w14:textId="77777777" w:rsidTr="00685244">
        <w:tc>
          <w:tcPr>
            <w:tcW w:w="378" w:type="dxa"/>
          </w:tcPr>
          <w:p w14:paraId="02EEBF26" w14:textId="77777777" w:rsidR="00685244" w:rsidRPr="004D3895" w:rsidRDefault="00685244" w:rsidP="00685244">
            <w:pPr>
              <w:spacing w:beforeLines="60" w:before="144" w:afterLines="60" w:after="144"/>
              <w:rPr>
                <w:rFonts w:cs="Arial"/>
                <w:szCs w:val="22"/>
                <w:lang w:eastAsia="it-IT"/>
              </w:rPr>
            </w:pPr>
          </w:p>
        </w:tc>
        <w:tc>
          <w:tcPr>
            <w:tcW w:w="540" w:type="dxa"/>
          </w:tcPr>
          <w:p w14:paraId="1C27C9A2"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3D6F0181"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recurringChargePeriod</w:t>
            </w:r>
            <w:proofErr w:type="spellEnd"/>
          </w:p>
        </w:tc>
        <w:tc>
          <w:tcPr>
            <w:tcW w:w="1800" w:type="dxa"/>
          </w:tcPr>
          <w:p w14:paraId="66997E70"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299480F4" w14:textId="77777777" w:rsidR="00685244" w:rsidRPr="004D3895" w:rsidRDefault="00685244" w:rsidP="00685244">
            <w:pPr>
              <w:spacing w:beforeLines="60" w:before="144" w:afterLines="60" w:after="144"/>
              <w:rPr>
                <w:rFonts w:cs="Arial"/>
                <w:szCs w:val="22"/>
                <w:lang w:eastAsia="it-IT"/>
              </w:rPr>
            </w:pPr>
          </w:p>
        </w:tc>
      </w:tr>
      <w:tr w:rsidR="00685244" w:rsidRPr="004D3895" w14:paraId="07D49E6A" w14:textId="77777777" w:rsidTr="00685244">
        <w:tc>
          <w:tcPr>
            <w:tcW w:w="378" w:type="dxa"/>
          </w:tcPr>
          <w:p w14:paraId="19EA223B" w14:textId="77777777" w:rsidR="00685244" w:rsidRPr="004D3895" w:rsidRDefault="00685244" w:rsidP="00685244">
            <w:pPr>
              <w:spacing w:beforeLines="60" w:before="144" w:afterLines="60" w:after="144"/>
              <w:rPr>
                <w:rFonts w:cs="Arial"/>
                <w:szCs w:val="22"/>
                <w:lang w:eastAsia="it-IT"/>
              </w:rPr>
            </w:pPr>
          </w:p>
        </w:tc>
        <w:tc>
          <w:tcPr>
            <w:tcW w:w="540" w:type="dxa"/>
          </w:tcPr>
          <w:p w14:paraId="462FE057" w14:textId="77777777" w:rsidR="00685244" w:rsidRPr="004D3895" w:rsidRDefault="00685244" w:rsidP="00685244">
            <w:pPr>
              <w:spacing w:beforeLines="60" w:before="144" w:afterLines="60" w:after="144"/>
              <w:rPr>
                <w:rFonts w:cs="Arial"/>
                <w:szCs w:val="22"/>
                <w:lang w:eastAsia="it-IT"/>
              </w:rPr>
            </w:pPr>
          </w:p>
        </w:tc>
        <w:tc>
          <w:tcPr>
            <w:tcW w:w="3600" w:type="dxa"/>
            <w:gridSpan w:val="2"/>
          </w:tcPr>
          <w:p w14:paraId="35BE3835" w14:textId="77777777" w:rsidR="00685244" w:rsidRPr="004D3895" w:rsidRDefault="00685244" w:rsidP="00685244">
            <w:pPr>
              <w:spacing w:beforeLines="60" w:before="144" w:afterLines="60" w:after="144"/>
              <w:rPr>
                <w:rFonts w:cs="Arial"/>
                <w:szCs w:val="22"/>
                <w:lang w:eastAsia="it-IT"/>
              </w:rPr>
            </w:pPr>
            <w:proofErr w:type="spellStart"/>
            <w:r w:rsidRPr="004D3895">
              <w:rPr>
                <w:rFonts w:cs="Arial"/>
                <w:szCs w:val="22"/>
                <w:lang w:eastAsia="it-IT"/>
              </w:rPr>
              <w:t>priceCondition</w:t>
            </w:r>
            <w:proofErr w:type="spellEnd"/>
          </w:p>
        </w:tc>
        <w:tc>
          <w:tcPr>
            <w:tcW w:w="1800" w:type="dxa"/>
          </w:tcPr>
          <w:p w14:paraId="5D7F117C" w14:textId="77777777" w:rsidR="00685244" w:rsidRPr="004D3895" w:rsidRDefault="00685244" w:rsidP="00685244">
            <w:pPr>
              <w:spacing w:beforeLines="60" w:before="144" w:afterLines="60" w:after="144"/>
              <w:jc w:val="center"/>
              <w:rPr>
                <w:rFonts w:cs="Arial"/>
                <w:szCs w:val="22"/>
                <w:lang w:eastAsia="it-IT"/>
              </w:rPr>
            </w:pPr>
            <w:r w:rsidRPr="004D3895">
              <w:rPr>
                <w:rFonts w:cs="Arial"/>
                <w:szCs w:val="22"/>
                <w:lang w:eastAsia="it-IT"/>
              </w:rPr>
              <w:t>M</w:t>
            </w:r>
          </w:p>
        </w:tc>
        <w:tc>
          <w:tcPr>
            <w:tcW w:w="3780" w:type="dxa"/>
          </w:tcPr>
          <w:p w14:paraId="6ECE9FC8" w14:textId="77777777" w:rsidR="00685244" w:rsidRPr="004D3895" w:rsidRDefault="00685244" w:rsidP="00685244">
            <w:pPr>
              <w:spacing w:beforeLines="60" w:before="144" w:afterLines="60" w:after="144"/>
              <w:rPr>
                <w:rFonts w:cs="Arial"/>
                <w:szCs w:val="22"/>
                <w:lang w:eastAsia="it-IT"/>
              </w:rPr>
            </w:pPr>
          </w:p>
        </w:tc>
      </w:tr>
      <w:bookmarkEnd w:id="10"/>
    </w:tbl>
    <w:p w14:paraId="02CE0B93" w14:textId="77777777" w:rsidR="00911BC9" w:rsidRDefault="00911BC9" w:rsidP="00B8108F">
      <w:pPr>
        <w:rPr>
          <w:rFonts w:ascii="Helvetica" w:hAnsi="Helvetica" w:cs="Helvetica"/>
          <w:sz w:val="24"/>
          <w:lang w:eastAsia="it-IT"/>
        </w:rPr>
      </w:pPr>
    </w:p>
    <w:p w14:paraId="359EA952" w14:textId="77777777" w:rsidR="00911BC9" w:rsidRDefault="00911BC9" w:rsidP="00911BC9">
      <w:pPr>
        <w:pStyle w:val="Heading1"/>
      </w:pPr>
      <w:bookmarkStart w:id="11" w:name="_Toc436057983"/>
      <w:r>
        <w:t>NOTIFICATION MODEL</w:t>
      </w:r>
      <w:r w:rsidR="005A3907">
        <w:t xml:space="preserve"> CONFORMANCE</w:t>
      </w:r>
      <w:bookmarkEnd w:id="11"/>
    </w:p>
    <w:p w14:paraId="22D27AFF" w14:textId="77777777" w:rsidR="00836EC2" w:rsidRDefault="00836EC2" w:rsidP="00836EC2"/>
    <w:p w14:paraId="7FC548B2" w14:textId="77777777" w:rsidR="007A262D" w:rsidRPr="004D3895" w:rsidRDefault="007A262D" w:rsidP="007A262D">
      <w:pPr>
        <w:rPr>
          <w:rFonts w:cs="Arial"/>
          <w:sz w:val="22"/>
          <w:szCs w:val="22"/>
          <w:lang w:eastAsia="it-IT"/>
        </w:rPr>
      </w:pPr>
      <w:r w:rsidRPr="004D3895">
        <w:rPr>
          <w:rFonts w:cs="Arial"/>
          <w:sz w:val="22"/>
          <w:szCs w:val="22"/>
          <w:lang w:eastAsia="it-IT"/>
        </w:rPr>
        <w:t>The Pub/Sub models are common and described in the TMF REST Design Guidelines. Use the following templates to describe the Hub Mandatory and Optional attributes and filtering support.</w:t>
      </w:r>
    </w:p>
    <w:p w14:paraId="4E82E07B" w14:textId="77777777" w:rsidR="00836EC2" w:rsidRPr="00836EC2" w:rsidRDefault="00836EC2" w:rsidP="00836EC2"/>
    <w:p w14:paraId="0DEAA66E" w14:textId="77777777" w:rsidR="00911BC9" w:rsidRPr="000179B2" w:rsidRDefault="00AF4557" w:rsidP="00911BC9">
      <w:pPr>
        <w:pStyle w:val="Heading2"/>
        <w:tabs>
          <w:tab w:val="left" w:pos="1008"/>
        </w:tabs>
        <w:rPr>
          <w:rFonts w:ascii="Helvetica" w:eastAsia="Times New Roman" w:hAnsi="Helvetica" w:cs="Helvetica"/>
          <w:caps w:val="0"/>
          <w:spacing w:val="0"/>
          <w:sz w:val="24"/>
          <w:szCs w:val="24"/>
          <w:lang w:val="en-US" w:eastAsia="it-IT"/>
        </w:rPr>
      </w:pPr>
      <w:bookmarkStart w:id="12" w:name="_Toc436057984"/>
      <w:r>
        <w:rPr>
          <w:rFonts w:ascii="Helvetica" w:eastAsia="Times New Roman" w:hAnsi="Helvetica" w:cs="Helvetica"/>
          <w:caps w:val="0"/>
          <w:spacing w:val="0"/>
          <w:sz w:val="24"/>
          <w:szCs w:val="24"/>
          <w:lang w:val="en-US" w:eastAsia="it-IT"/>
        </w:rPr>
        <w:t xml:space="preserve">PRODUCT </w:t>
      </w:r>
      <w:r w:rsidR="0012529E">
        <w:rPr>
          <w:rFonts w:ascii="Helvetica" w:eastAsia="Times New Roman" w:hAnsi="Helvetica" w:cs="Helvetica"/>
          <w:caps w:val="0"/>
          <w:spacing w:val="0"/>
          <w:sz w:val="24"/>
          <w:szCs w:val="24"/>
          <w:lang w:val="en-US" w:eastAsia="it-IT"/>
        </w:rPr>
        <w:t>CATALOG</w:t>
      </w:r>
      <w:r>
        <w:rPr>
          <w:rFonts w:ascii="Helvetica" w:eastAsia="Times New Roman" w:hAnsi="Helvetica" w:cs="Helvetica"/>
          <w:caps w:val="0"/>
          <w:spacing w:val="0"/>
          <w:sz w:val="24"/>
          <w:szCs w:val="24"/>
          <w:lang w:val="en-US" w:eastAsia="it-IT"/>
        </w:rPr>
        <w:t xml:space="preserve"> API</w:t>
      </w:r>
      <w:r w:rsidR="008F3569">
        <w:rPr>
          <w:rFonts w:ascii="Helvetica" w:eastAsia="Times New Roman" w:hAnsi="Helvetica" w:cs="Helvetica"/>
          <w:caps w:val="0"/>
          <w:spacing w:val="0"/>
          <w:sz w:val="24"/>
          <w:szCs w:val="24"/>
          <w:lang w:val="en-US" w:eastAsia="it-IT"/>
        </w:rPr>
        <w:t xml:space="preserve"> </w:t>
      </w:r>
      <w:r w:rsidR="00911BC9">
        <w:rPr>
          <w:rFonts w:ascii="Helvetica" w:eastAsia="Times New Roman" w:hAnsi="Helvetica" w:cs="Helvetica"/>
          <w:caps w:val="0"/>
          <w:spacing w:val="0"/>
          <w:sz w:val="24"/>
          <w:szCs w:val="24"/>
          <w:lang w:val="en-US" w:eastAsia="it-IT"/>
        </w:rPr>
        <w:t>MANDATORY AND OPTIONAL NOTIFICATIONS</w:t>
      </w:r>
      <w:bookmarkEnd w:id="12"/>
      <w:r w:rsidR="00911BC9">
        <w:rPr>
          <w:rFonts w:ascii="Helvetica" w:eastAsia="Times New Roman" w:hAnsi="Helvetica" w:cs="Helvetica"/>
          <w:caps w:val="0"/>
          <w:spacing w:val="0"/>
          <w:sz w:val="24"/>
          <w:szCs w:val="24"/>
          <w:lang w:val="en-US" w:eastAsia="it-IT"/>
        </w:rPr>
        <w:t xml:space="preserve"> </w:t>
      </w:r>
    </w:p>
    <w:p w14:paraId="7DFF71F8" w14:textId="77777777" w:rsidR="00911BC9" w:rsidRPr="004D3895" w:rsidRDefault="00911BC9" w:rsidP="00911BC9">
      <w:pPr>
        <w:rPr>
          <w:rFonts w:cs="Arial"/>
          <w:sz w:val="22"/>
          <w:szCs w:val="22"/>
          <w:lang w:eastAsia="it-IT"/>
        </w:rPr>
      </w:pPr>
      <w:r w:rsidRPr="004D3895">
        <w:rPr>
          <w:rFonts w:cs="Arial"/>
          <w:sz w:val="22"/>
          <w:szCs w:val="22"/>
          <w:lang w:eastAsia="it-IT"/>
        </w:rPr>
        <w:t>For the Notifications defined by the API fill the following table and indicate which ones are mandatory and which ones are optional.</w:t>
      </w:r>
    </w:p>
    <w:p w14:paraId="4184709D" w14:textId="77777777" w:rsidR="00EA3B35" w:rsidRPr="004D3895" w:rsidRDefault="00EA3B35" w:rsidP="00911BC9">
      <w:pPr>
        <w:rPr>
          <w:rFonts w:cs="Arial"/>
          <w:sz w:val="22"/>
          <w:szCs w:val="22"/>
          <w:lang w:eastAsia="it-IT"/>
        </w:rPr>
      </w:pPr>
      <w:r w:rsidRPr="004D3895">
        <w:rPr>
          <w:rFonts w:cs="Arial"/>
          <w:sz w:val="22"/>
          <w:szCs w:val="22"/>
          <w:lang w:eastAsia="it-IT"/>
        </w:rPr>
        <w:t>All notifications are optional.</w:t>
      </w:r>
    </w:p>
    <w:p w14:paraId="10E11FA3" w14:textId="77777777" w:rsidR="00911BC9" w:rsidRDefault="00911BC9" w:rsidP="00911BC9">
      <w:pPr>
        <w:rPr>
          <w:rFonts w:ascii="Helvetica" w:hAnsi="Helvetica" w:cs="Helvetica"/>
          <w:sz w:val="24"/>
          <w:lang w:eastAsia="it-IT"/>
        </w:rPr>
      </w:pPr>
    </w:p>
    <w:tbl>
      <w:tblPr>
        <w:tblStyle w:val="TableGrid"/>
        <w:tblW w:w="0" w:type="auto"/>
        <w:tblInd w:w="1080" w:type="dxa"/>
        <w:tblLook w:val="04A0" w:firstRow="1" w:lastRow="0" w:firstColumn="1" w:lastColumn="0" w:noHBand="0" w:noVBand="1"/>
      </w:tblPr>
      <w:tblGrid>
        <w:gridCol w:w="3528"/>
        <w:gridCol w:w="1800"/>
        <w:gridCol w:w="4153"/>
      </w:tblGrid>
      <w:tr w:rsidR="00911BC9" w:rsidRPr="004D3895" w14:paraId="1BA2F144" w14:textId="77777777" w:rsidTr="00685244">
        <w:tc>
          <w:tcPr>
            <w:tcW w:w="3528" w:type="dxa"/>
            <w:shd w:val="clear" w:color="auto" w:fill="B3B3B3"/>
            <w:vAlign w:val="bottom"/>
          </w:tcPr>
          <w:p w14:paraId="27877992" w14:textId="77777777" w:rsidR="00911BC9" w:rsidRPr="004D3895" w:rsidRDefault="00911BC9" w:rsidP="00685244">
            <w:pPr>
              <w:widowControl w:val="0"/>
              <w:autoSpaceDE w:val="0"/>
              <w:autoSpaceDN w:val="0"/>
              <w:adjustRightInd w:val="0"/>
              <w:spacing w:after="120" w:line="240" w:lineRule="auto"/>
              <w:rPr>
                <w:rFonts w:cs="Arial"/>
                <w:sz w:val="22"/>
                <w:szCs w:val="22"/>
                <w:lang w:eastAsia="it-IT"/>
              </w:rPr>
            </w:pPr>
            <w:r w:rsidRPr="004D3895">
              <w:rPr>
                <w:rFonts w:cs="Arial"/>
                <w:sz w:val="22"/>
                <w:szCs w:val="22"/>
                <w:lang w:eastAsia="it-IT"/>
              </w:rPr>
              <w:t>Resource Name</w:t>
            </w:r>
          </w:p>
        </w:tc>
        <w:tc>
          <w:tcPr>
            <w:tcW w:w="1800" w:type="dxa"/>
            <w:shd w:val="clear" w:color="auto" w:fill="B3B3B3"/>
            <w:vAlign w:val="bottom"/>
          </w:tcPr>
          <w:p w14:paraId="134FA936" w14:textId="77777777" w:rsidR="00911BC9" w:rsidRPr="004D3895" w:rsidRDefault="00685244" w:rsidP="00685244">
            <w:pPr>
              <w:widowControl w:val="0"/>
              <w:autoSpaceDE w:val="0"/>
              <w:autoSpaceDN w:val="0"/>
              <w:adjustRightInd w:val="0"/>
              <w:spacing w:after="120" w:line="240" w:lineRule="auto"/>
              <w:jc w:val="center"/>
              <w:rPr>
                <w:rFonts w:cs="Arial"/>
                <w:sz w:val="22"/>
                <w:szCs w:val="22"/>
                <w:lang w:eastAsia="it-IT"/>
              </w:rPr>
            </w:pPr>
            <w:r w:rsidRPr="004D3895">
              <w:rPr>
                <w:rFonts w:cs="Arial"/>
                <w:sz w:val="22"/>
                <w:szCs w:val="22"/>
                <w:lang w:eastAsia="it-IT"/>
              </w:rPr>
              <w:t xml:space="preserve">Mandatory / </w:t>
            </w:r>
            <w:r w:rsidR="00911BC9" w:rsidRPr="004D3895">
              <w:rPr>
                <w:rFonts w:cs="Arial"/>
                <w:sz w:val="22"/>
                <w:szCs w:val="22"/>
                <w:lang w:eastAsia="it-IT"/>
              </w:rPr>
              <w:t>Optional</w:t>
            </w:r>
          </w:p>
        </w:tc>
        <w:tc>
          <w:tcPr>
            <w:tcW w:w="4153" w:type="dxa"/>
            <w:shd w:val="clear" w:color="auto" w:fill="B3B3B3"/>
            <w:vAlign w:val="bottom"/>
          </w:tcPr>
          <w:p w14:paraId="721B47EB" w14:textId="77777777" w:rsidR="00911BC9" w:rsidRPr="004D3895" w:rsidRDefault="00911BC9" w:rsidP="00685244">
            <w:pPr>
              <w:widowControl w:val="0"/>
              <w:autoSpaceDE w:val="0"/>
              <w:autoSpaceDN w:val="0"/>
              <w:adjustRightInd w:val="0"/>
              <w:spacing w:after="120" w:line="240" w:lineRule="auto"/>
              <w:rPr>
                <w:rFonts w:cs="Arial"/>
                <w:sz w:val="22"/>
                <w:szCs w:val="22"/>
                <w:lang w:eastAsia="it-IT"/>
              </w:rPr>
            </w:pPr>
            <w:r w:rsidRPr="004D3895">
              <w:rPr>
                <w:rFonts w:cs="Arial"/>
                <w:sz w:val="22"/>
                <w:szCs w:val="22"/>
                <w:lang w:eastAsia="it-IT"/>
              </w:rPr>
              <w:t>Comments</w:t>
            </w:r>
          </w:p>
        </w:tc>
      </w:tr>
      <w:tr w:rsidR="00911BC9" w:rsidRPr="004D3895" w14:paraId="67CCEBB4" w14:textId="77777777" w:rsidTr="00685244">
        <w:tc>
          <w:tcPr>
            <w:tcW w:w="3528" w:type="dxa"/>
          </w:tcPr>
          <w:p w14:paraId="550E90F3" w14:textId="77777777" w:rsidR="00911BC9" w:rsidRPr="004D3895" w:rsidRDefault="00911BC9" w:rsidP="00911BC9">
            <w:pPr>
              <w:widowControl w:val="0"/>
              <w:autoSpaceDE w:val="0"/>
              <w:autoSpaceDN w:val="0"/>
              <w:adjustRightInd w:val="0"/>
              <w:spacing w:after="240"/>
              <w:rPr>
                <w:rFonts w:cs="Arial"/>
                <w:sz w:val="22"/>
                <w:szCs w:val="22"/>
                <w:lang w:eastAsia="it-IT"/>
              </w:rPr>
            </w:pPr>
          </w:p>
        </w:tc>
        <w:tc>
          <w:tcPr>
            <w:tcW w:w="1800" w:type="dxa"/>
          </w:tcPr>
          <w:p w14:paraId="2ADB8C8D"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4153" w:type="dxa"/>
          </w:tcPr>
          <w:p w14:paraId="43ABC1A2" w14:textId="77777777" w:rsidR="00911BC9" w:rsidRPr="004D3895" w:rsidRDefault="00911BC9" w:rsidP="0090497F">
            <w:pPr>
              <w:widowControl w:val="0"/>
              <w:autoSpaceDE w:val="0"/>
              <w:autoSpaceDN w:val="0"/>
              <w:adjustRightInd w:val="0"/>
              <w:spacing w:after="240" w:line="240" w:lineRule="auto"/>
              <w:rPr>
                <w:rFonts w:cs="Arial"/>
                <w:sz w:val="22"/>
                <w:szCs w:val="22"/>
                <w:lang w:eastAsia="it-IT"/>
              </w:rPr>
            </w:pPr>
            <w:r w:rsidRPr="004D3895">
              <w:rPr>
                <w:rFonts w:cs="Arial"/>
                <w:sz w:val="22"/>
                <w:szCs w:val="22"/>
                <w:lang w:eastAsia="it-IT"/>
              </w:rPr>
              <w:t>.</w:t>
            </w:r>
          </w:p>
          <w:p w14:paraId="2F303779" w14:textId="77777777" w:rsidR="00911BC9" w:rsidRPr="004D3895" w:rsidRDefault="00911BC9" w:rsidP="0090497F">
            <w:pPr>
              <w:widowControl w:val="0"/>
              <w:autoSpaceDE w:val="0"/>
              <w:autoSpaceDN w:val="0"/>
              <w:adjustRightInd w:val="0"/>
              <w:spacing w:after="240"/>
              <w:rPr>
                <w:rFonts w:cs="Arial"/>
                <w:sz w:val="22"/>
                <w:szCs w:val="22"/>
                <w:lang w:eastAsia="it-IT"/>
              </w:rPr>
            </w:pPr>
          </w:p>
        </w:tc>
      </w:tr>
      <w:tr w:rsidR="00911BC9" w:rsidRPr="004D3895" w14:paraId="60795CA2" w14:textId="77777777" w:rsidTr="00685244">
        <w:tc>
          <w:tcPr>
            <w:tcW w:w="3528" w:type="dxa"/>
          </w:tcPr>
          <w:p w14:paraId="3B7B54EC" w14:textId="77777777" w:rsidR="00911BC9" w:rsidRPr="004D3895" w:rsidRDefault="00911BC9" w:rsidP="00AF4557">
            <w:pPr>
              <w:widowControl w:val="0"/>
              <w:autoSpaceDE w:val="0"/>
              <w:autoSpaceDN w:val="0"/>
              <w:adjustRightInd w:val="0"/>
              <w:spacing w:after="240"/>
              <w:rPr>
                <w:rFonts w:cs="Arial"/>
                <w:sz w:val="22"/>
                <w:szCs w:val="22"/>
                <w:lang w:eastAsia="it-IT"/>
              </w:rPr>
            </w:pPr>
          </w:p>
        </w:tc>
        <w:tc>
          <w:tcPr>
            <w:tcW w:w="1800" w:type="dxa"/>
          </w:tcPr>
          <w:p w14:paraId="0575B73B"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4153" w:type="dxa"/>
          </w:tcPr>
          <w:p w14:paraId="10030F94" w14:textId="77777777" w:rsidR="00911BC9" w:rsidRPr="004D3895" w:rsidRDefault="00911BC9" w:rsidP="0090497F">
            <w:pPr>
              <w:widowControl w:val="0"/>
              <w:autoSpaceDE w:val="0"/>
              <w:autoSpaceDN w:val="0"/>
              <w:adjustRightInd w:val="0"/>
              <w:spacing w:after="240"/>
              <w:rPr>
                <w:rFonts w:cs="Arial"/>
                <w:sz w:val="22"/>
                <w:szCs w:val="22"/>
                <w:lang w:eastAsia="it-IT"/>
              </w:rPr>
            </w:pPr>
          </w:p>
        </w:tc>
      </w:tr>
    </w:tbl>
    <w:p w14:paraId="2AE391B6" w14:textId="77777777" w:rsidR="00911BC9" w:rsidRDefault="00911BC9" w:rsidP="00911BC9">
      <w:pPr>
        <w:rPr>
          <w:rFonts w:ascii="Helvetica" w:hAnsi="Helvetica" w:cs="Helvetica"/>
          <w:sz w:val="24"/>
          <w:lang w:eastAsia="it-IT"/>
        </w:rPr>
      </w:pPr>
    </w:p>
    <w:p w14:paraId="7759CB4E" w14:textId="77777777" w:rsidR="00911BC9" w:rsidRDefault="00911BC9" w:rsidP="00911BC9">
      <w:pPr>
        <w:rPr>
          <w:rFonts w:ascii="Helvetica" w:hAnsi="Helvetica" w:cs="Helvetica"/>
          <w:sz w:val="24"/>
          <w:lang w:eastAsia="it-IT"/>
        </w:rPr>
      </w:pPr>
    </w:p>
    <w:p w14:paraId="4AD96785" w14:textId="77777777" w:rsidR="00911BC9" w:rsidRPr="001B7861" w:rsidRDefault="008F3569" w:rsidP="00911BC9">
      <w:pPr>
        <w:pStyle w:val="Heading2"/>
        <w:tabs>
          <w:tab w:val="left" w:pos="1008"/>
        </w:tabs>
        <w:rPr>
          <w:rFonts w:ascii="Helvetica" w:eastAsia="Times New Roman" w:hAnsi="Helvetica" w:cs="Helvetica"/>
          <w:caps w:val="0"/>
          <w:spacing w:val="0"/>
          <w:sz w:val="24"/>
          <w:szCs w:val="24"/>
          <w:lang w:val="en-US" w:eastAsia="it-IT"/>
        </w:rPr>
      </w:pPr>
      <w:bookmarkStart w:id="13" w:name="_Toc436057985"/>
      <w:r>
        <w:rPr>
          <w:rFonts w:ascii="Helvetica" w:eastAsia="Times New Roman" w:hAnsi="Helvetica" w:cs="Helvetica"/>
          <w:caps w:val="0"/>
          <w:spacing w:val="0"/>
          <w:sz w:val="24"/>
          <w:szCs w:val="24"/>
          <w:lang w:val="en-US" w:eastAsia="it-IT"/>
        </w:rPr>
        <w:t xml:space="preserve">&lt;Notification Name&gt; </w:t>
      </w:r>
      <w:r w:rsidR="00911BC9">
        <w:rPr>
          <w:rFonts w:ascii="Helvetica" w:eastAsia="Times New Roman" w:hAnsi="Helvetica" w:cs="Helvetica"/>
          <w:caps w:val="0"/>
          <w:spacing w:val="0"/>
          <w:sz w:val="24"/>
          <w:szCs w:val="24"/>
          <w:lang w:val="en-US" w:eastAsia="it-IT"/>
        </w:rPr>
        <w:t>MANDATORY AND OPTIONAL ATTRIBUTES</w:t>
      </w:r>
      <w:bookmarkEnd w:id="13"/>
    </w:p>
    <w:p w14:paraId="116540A5" w14:textId="77777777" w:rsidR="00911BC9" w:rsidRPr="004D3895" w:rsidRDefault="00911BC9" w:rsidP="00911BC9">
      <w:pPr>
        <w:rPr>
          <w:rFonts w:cs="Arial"/>
          <w:sz w:val="22"/>
          <w:szCs w:val="22"/>
          <w:lang w:eastAsia="it-IT"/>
        </w:rPr>
      </w:pPr>
      <w:r w:rsidRPr="004D3895">
        <w:rPr>
          <w:rFonts w:cs="Arial"/>
          <w:sz w:val="22"/>
          <w:szCs w:val="22"/>
          <w:lang w:eastAsia="it-IT"/>
        </w:rPr>
        <w:t>For every single notification supported by the API provide a table indicating which attributes are mandatory and which ones are optional. Add documentation on the required format (date for example) as required.</w:t>
      </w:r>
    </w:p>
    <w:p w14:paraId="746DBFEC" w14:textId="77777777" w:rsidR="00911BC9" w:rsidRDefault="00911BC9" w:rsidP="00911BC9">
      <w:pPr>
        <w:rPr>
          <w:rFonts w:ascii="Helvetica" w:hAnsi="Helvetica" w:cs="Helvetica"/>
          <w:sz w:val="24"/>
          <w:lang w:eastAsia="it-IT"/>
        </w:rPr>
      </w:pPr>
    </w:p>
    <w:tbl>
      <w:tblPr>
        <w:tblStyle w:val="TableGrid"/>
        <w:tblW w:w="0" w:type="auto"/>
        <w:tblInd w:w="392" w:type="dxa"/>
        <w:tblLook w:val="04A0" w:firstRow="1" w:lastRow="0" w:firstColumn="1" w:lastColumn="0" w:noHBand="0" w:noVBand="1"/>
      </w:tblPr>
      <w:tblGrid>
        <w:gridCol w:w="2940"/>
        <w:gridCol w:w="3436"/>
        <w:gridCol w:w="3793"/>
      </w:tblGrid>
      <w:tr w:rsidR="00685244" w:rsidRPr="004D3895" w14:paraId="0CFB2617" w14:textId="77777777" w:rsidTr="00685244">
        <w:tc>
          <w:tcPr>
            <w:tcW w:w="2940" w:type="dxa"/>
            <w:shd w:val="clear" w:color="auto" w:fill="B3B3B3"/>
          </w:tcPr>
          <w:p w14:paraId="3168B39A" w14:textId="77777777" w:rsidR="00685244" w:rsidRPr="004D3895" w:rsidRDefault="00685244" w:rsidP="00685244">
            <w:pPr>
              <w:widowControl w:val="0"/>
              <w:autoSpaceDE w:val="0"/>
              <w:autoSpaceDN w:val="0"/>
              <w:adjustRightInd w:val="0"/>
              <w:spacing w:after="120" w:line="240" w:lineRule="auto"/>
              <w:rPr>
                <w:rFonts w:cs="Arial"/>
                <w:sz w:val="22"/>
                <w:szCs w:val="22"/>
                <w:lang w:eastAsia="it-IT"/>
              </w:rPr>
            </w:pPr>
            <w:r w:rsidRPr="004D3895">
              <w:rPr>
                <w:rFonts w:cs="Arial"/>
                <w:sz w:val="22"/>
                <w:szCs w:val="22"/>
                <w:lang w:eastAsia="it-IT"/>
              </w:rPr>
              <w:t>Attribute Name</w:t>
            </w:r>
          </w:p>
        </w:tc>
        <w:tc>
          <w:tcPr>
            <w:tcW w:w="3436" w:type="dxa"/>
            <w:shd w:val="clear" w:color="auto" w:fill="B3B3B3"/>
            <w:vAlign w:val="bottom"/>
          </w:tcPr>
          <w:p w14:paraId="18BEDFF5" w14:textId="77777777" w:rsidR="00685244" w:rsidRPr="004D3895" w:rsidRDefault="00685244"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Mandatory / Optional</w:t>
            </w:r>
          </w:p>
        </w:tc>
        <w:tc>
          <w:tcPr>
            <w:tcW w:w="3793" w:type="dxa"/>
            <w:shd w:val="clear" w:color="auto" w:fill="B3B3B3"/>
          </w:tcPr>
          <w:p w14:paraId="6DA278A4" w14:textId="77777777" w:rsidR="00685244" w:rsidRPr="004D3895" w:rsidRDefault="00685244"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Comments</w:t>
            </w:r>
          </w:p>
        </w:tc>
      </w:tr>
      <w:tr w:rsidR="00911BC9" w:rsidRPr="004D3895" w14:paraId="708CE523" w14:textId="77777777" w:rsidTr="008F3569">
        <w:tc>
          <w:tcPr>
            <w:tcW w:w="2940" w:type="dxa"/>
          </w:tcPr>
          <w:p w14:paraId="19F0F33C"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3436" w:type="dxa"/>
          </w:tcPr>
          <w:p w14:paraId="4BB00516"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3793" w:type="dxa"/>
          </w:tcPr>
          <w:p w14:paraId="3ABFF0FD" w14:textId="77777777" w:rsidR="00911BC9" w:rsidRPr="004D3895" w:rsidRDefault="00911BC9" w:rsidP="008F3569">
            <w:pPr>
              <w:widowControl w:val="0"/>
              <w:autoSpaceDE w:val="0"/>
              <w:autoSpaceDN w:val="0"/>
              <w:adjustRightInd w:val="0"/>
              <w:spacing w:after="240" w:line="240" w:lineRule="auto"/>
              <w:rPr>
                <w:rFonts w:cs="Arial"/>
                <w:sz w:val="22"/>
                <w:szCs w:val="22"/>
                <w:lang w:eastAsia="it-IT"/>
              </w:rPr>
            </w:pPr>
          </w:p>
        </w:tc>
      </w:tr>
      <w:tr w:rsidR="00911BC9" w:rsidRPr="004D3895" w14:paraId="733BEB62" w14:textId="77777777" w:rsidTr="008F3569">
        <w:tc>
          <w:tcPr>
            <w:tcW w:w="2940" w:type="dxa"/>
          </w:tcPr>
          <w:p w14:paraId="683F57A3"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3436" w:type="dxa"/>
          </w:tcPr>
          <w:p w14:paraId="61120605" w14:textId="77777777" w:rsidR="00911BC9" w:rsidRPr="004D3895" w:rsidRDefault="00911BC9" w:rsidP="0090497F">
            <w:pPr>
              <w:widowControl w:val="0"/>
              <w:autoSpaceDE w:val="0"/>
              <w:autoSpaceDN w:val="0"/>
              <w:adjustRightInd w:val="0"/>
              <w:spacing w:after="240"/>
              <w:rPr>
                <w:rFonts w:cs="Arial"/>
                <w:sz w:val="22"/>
                <w:szCs w:val="22"/>
                <w:lang w:eastAsia="it-IT"/>
              </w:rPr>
            </w:pPr>
          </w:p>
        </w:tc>
        <w:tc>
          <w:tcPr>
            <w:tcW w:w="3793" w:type="dxa"/>
          </w:tcPr>
          <w:p w14:paraId="0B7DC6AF" w14:textId="77777777" w:rsidR="00911BC9" w:rsidRPr="004D3895" w:rsidRDefault="00911BC9" w:rsidP="0090497F">
            <w:pPr>
              <w:widowControl w:val="0"/>
              <w:autoSpaceDE w:val="0"/>
              <w:autoSpaceDN w:val="0"/>
              <w:adjustRightInd w:val="0"/>
              <w:spacing w:after="240"/>
              <w:rPr>
                <w:rFonts w:cs="Arial"/>
                <w:sz w:val="22"/>
                <w:szCs w:val="22"/>
                <w:lang w:eastAsia="it-IT"/>
              </w:rPr>
            </w:pPr>
          </w:p>
        </w:tc>
      </w:tr>
    </w:tbl>
    <w:p w14:paraId="5CC1F733" w14:textId="77777777" w:rsidR="006A0B53" w:rsidRPr="0012529E" w:rsidRDefault="006A0B53" w:rsidP="0012529E">
      <w:pPr>
        <w:rPr>
          <w:rFonts w:ascii="Helvetica" w:hAnsi="Helvetica" w:cs="Helvetica"/>
          <w:sz w:val="24"/>
        </w:rPr>
      </w:pPr>
    </w:p>
    <w:p w14:paraId="4D4B69B5" w14:textId="77777777" w:rsidR="001C3F58" w:rsidRDefault="001C3F58" w:rsidP="006C20B6">
      <w:pPr>
        <w:pStyle w:val="ListBullet2"/>
        <w:rPr>
          <w:b/>
          <w:bCs/>
        </w:rPr>
      </w:pPr>
    </w:p>
    <w:p w14:paraId="61232F86" w14:textId="77777777" w:rsidR="00CA2BB0" w:rsidRDefault="004D2586" w:rsidP="006341A9">
      <w:pPr>
        <w:pStyle w:val="Heading1"/>
      </w:pPr>
      <w:bookmarkStart w:id="14" w:name="OLE_LINK4"/>
      <w:bookmarkStart w:id="15" w:name="_Toc203490678"/>
      <w:bookmarkStart w:id="16" w:name="_Toc223843133"/>
      <w:bookmarkStart w:id="17" w:name="_Toc225613409"/>
      <w:bookmarkStart w:id="18" w:name="_Ref225602564"/>
      <w:bookmarkStart w:id="19" w:name="_Ref225602608"/>
      <w:bookmarkStart w:id="20" w:name="_Toc225603198"/>
      <w:bookmarkStart w:id="21" w:name="_Ref226276288"/>
      <w:bookmarkStart w:id="22" w:name="_Ref226276315"/>
      <w:bookmarkStart w:id="23" w:name="_Ref226276328"/>
      <w:r>
        <w:t xml:space="preserve"> </w:t>
      </w:r>
      <w:bookmarkStart w:id="24" w:name="_Toc436057986"/>
      <w:r>
        <w:t>API OPERATION</w:t>
      </w:r>
      <w:r w:rsidR="00911BC9">
        <w:t>S</w:t>
      </w:r>
      <w:r>
        <w:t xml:space="preserve"> </w:t>
      </w:r>
      <w:r w:rsidR="005A3907">
        <w:t>CONFORMANCE</w:t>
      </w:r>
      <w:bookmarkEnd w:id="24"/>
    </w:p>
    <w:p w14:paraId="1DE321AA" w14:textId="77777777" w:rsidR="002B6E8C" w:rsidRPr="004D3895" w:rsidRDefault="008B1B95" w:rsidP="002B6E8C">
      <w:pPr>
        <w:rPr>
          <w:rFonts w:cs="Arial"/>
          <w:sz w:val="22"/>
          <w:szCs w:val="22"/>
          <w:lang w:eastAsia="it-IT"/>
        </w:rPr>
      </w:pPr>
      <w:r w:rsidRPr="004D3895">
        <w:rPr>
          <w:rFonts w:cs="Arial"/>
          <w:sz w:val="22"/>
          <w:szCs w:val="22"/>
          <w:lang w:eastAsia="it-IT"/>
        </w:rPr>
        <w:t xml:space="preserve">For every single </w:t>
      </w:r>
      <w:r w:rsidR="003425A2" w:rsidRPr="004D3895">
        <w:rPr>
          <w:rFonts w:cs="Arial"/>
          <w:sz w:val="22"/>
          <w:szCs w:val="22"/>
          <w:lang w:eastAsia="it-IT"/>
        </w:rPr>
        <w:t xml:space="preserve">resource </w:t>
      </w:r>
      <w:r w:rsidRPr="004D3895">
        <w:rPr>
          <w:rFonts w:cs="Arial"/>
          <w:sz w:val="22"/>
          <w:szCs w:val="22"/>
          <w:lang w:eastAsia="it-IT"/>
        </w:rPr>
        <w:t>use the following template</w:t>
      </w:r>
      <w:r w:rsidR="004D2586" w:rsidRPr="004D3895">
        <w:rPr>
          <w:rFonts w:cs="Arial"/>
          <w:sz w:val="22"/>
          <w:szCs w:val="22"/>
          <w:lang w:eastAsia="it-IT"/>
        </w:rPr>
        <w:t>s</w:t>
      </w:r>
      <w:r w:rsidRPr="004D3895">
        <w:rPr>
          <w:rFonts w:cs="Arial"/>
          <w:sz w:val="22"/>
          <w:szCs w:val="22"/>
          <w:lang w:eastAsia="it-IT"/>
        </w:rPr>
        <w:t xml:space="preserve"> and </w:t>
      </w:r>
      <w:r w:rsidR="00D06AA8" w:rsidRPr="004D3895">
        <w:rPr>
          <w:rFonts w:cs="Arial"/>
          <w:sz w:val="22"/>
          <w:szCs w:val="22"/>
          <w:lang w:eastAsia="it-IT"/>
        </w:rPr>
        <w:t xml:space="preserve">define what operations are optional and what </w:t>
      </w:r>
      <w:r w:rsidR="003425A2" w:rsidRPr="004D3895">
        <w:rPr>
          <w:rFonts w:cs="Arial"/>
          <w:sz w:val="22"/>
          <w:szCs w:val="22"/>
          <w:lang w:eastAsia="it-IT"/>
        </w:rPr>
        <w:t>operations</w:t>
      </w:r>
      <w:r w:rsidR="00D06AA8" w:rsidRPr="004D3895">
        <w:rPr>
          <w:rFonts w:cs="Arial"/>
          <w:sz w:val="22"/>
          <w:szCs w:val="22"/>
          <w:lang w:eastAsia="it-IT"/>
        </w:rPr>
        <w:t xml:space="preserve"> are mandatory.</w:t>
      </w:r>
    </w:p>
    <w:p w14:paraId="2D8F4582" w14:textId="77777777" w:rsidR="003425A2" w:rsidRPr="001B7861" w:rsidRDefault="00EA3B35" w:rsidP="003425A2">
      <w:pPr>
        <w:pStyle w:val="Heading2"/>
        <w:tabs>
          <w:tab w:val="left" w:pos="1008"/>
        </w:tabs>
        <w:rPr>
          <w:rFonts w:ascii="Helvetica" w:eastAsia="Times New Roman" w:hAnsi="Helvetica" w:cs="Helvetica"/>
          <w:caps w:val="0"/>
          <w:spacing w:val="0"/>
          <w:sz w:val="24"/>
          <w:szCs w:val="24"/>
          <w:lang w:val="en-US" w:eastAsia="it-IT"/>
        </w:rPr>
      </w:pPr>
      <w:bookmarkStart w:id="25" w:name="_Toc436057987"/>
      <w:proofErr w:type="spellStart"/>
      <w:r>
        <w:rPr>
          <w:rFonts w:ascii="Helvetica" w:eastAsia="Times New Roman" w:hAnsi="Helvetica" w:cs="Helvetica"/>
          <w:caps w:val="0"/>
          <w:spacing w:val="0"/>
          <w:sz w:val="24"/>
          <w:szCs w:val="24"/>
          <w:lang w:val="en-US" w:eastAsia="it-IT"/>
        </w:rPr>
        <w:t>ProductOffering</w:t>
      </w:r>
      <w:proofErr w:type="spellEnd"/>
      <w:r w:rsidR="008F3569">
        <w:rPr>
          <w:rFonts w:ascii="Helvetica" w:eastAsia="Times New Roman" w:hAnsi="Helvetica" w:cs="Helvetica"/>
          <w:caps w:val="0"/>
          <w:spacing w:val="0"/>
          <w:sz w:val="24"/>
          <w:szCs w:val="24"/>
          <w:lang w:val="en-US" w:eastAsia="it-IT"/>
        </w:rPr>
        <w:t xml:space="preserve"> </w:t>
      </w:r>
      <w:r w:rsidR="003425A2">
        <w:rPr>
          <w:rFonts w:ascii="Helvetica" w:eastAsia="Times New Roman" w:hAnsi="Helvetica" w:cs="Helvetica"/>
          <w:caps w:val="0"/>
          <w:spacing w:val="0"/>
          <w:sz w:val="24"/>
          <w:szCs w:val="24"/>
          <w:lang w:val="en-US" w:eastAsia="it-IT"/>
        </w:rPr>
        <w:t>MANDATORY AND OPTIONAL OPERATIONS</w:t>
      </w:r>
      <w:bookmarkEnd w:id="25"/>
    </w:p>
    <w:p w14:paraId="6C6A6264" w14:textId="77777777" w:rsidR="003425A2" w:rsidRPr="004D3895" w:rsidRDefault="003425A2" w:rsidP="002B6E8C">
      <w:pPr>
        <w:rPr>
          <w:rFonts w:cs="Arial"/>
          <w:sz w:val="22"/>
          <w:szCs w:val="22"/>
          <w:lang w:eastAsia="it-IT"/>
        </w:rPr>
      </w:pPr>
      <w:r w:rsidRPr="004D3895">
        <w:rPr>
          <w:rFonts w:cs="Arial"/>
          <w:sz w:val="22"/>
          <w:szCs w:val="22"/>
          <w:lang w:eastAsia="it-IT"/>
        </w:rPr>
        <w:t>Fill the following table and indicate which ones are mandatory and which ones are optional.</w:t>
      </w:r>
    </w:p>
    <w:p w14:paraId="484D922F" w14:textId="77777777" w:rsidR="004D2586" w:rsidRPr="004A3159" w:rsidRDefault="004D2586" w:rsidP="004D2586">
      <w:pPr>
        <w:widowControl w:val="0"/>
        <w:autoSpaceDE w:val="0"/>
        <w:autoSpaceDN w:val="0"/>
        <w:adjustRightInd w:val="0"/>
        <w:spacing w:after="240"/>
        <w:rPr>
          <w:rFonts w:ascii="Palatino" w:hAnsi="Palatino" w:cs="Palatino"/>
          <w:sz w:val="26"/>
          <w:szCs w:val="26"/>
          <w:lang w:eastAsia="it-IT"/>
        </w:rPr>
      </w:pPr>
    </w:p>
    <w:tbl>
      <w:tblPr>
        <w:tblStyle w:val="TableGrid"/>
        <w:tblW w:w="9489" w:type="dxa"/>
        <w:tblInd w:w="1080" w:type="dxa"/>
        <w:tblLook w:val="04A0" w:firstRow="1" w:lastRow="0" w:firstColumn="1" w:lastColumn="0" w:noHBand="0" w:noVBand="1"/>
      </w:tblPr>
      <w:tblGrid>
        <w:gridCol w:w="3157"/>
        <w:gridCol w:w="3166"/>
        <w:gridCol w:w="3166"/>
      </w:tblGrid>
      <w:tr w:rsidR="00D06AA8" w:rsidRPr="004D3895" w14:paraId="37187088" w14:textId="77777777" w:rsidTr="00D06AA8">
        <w:tc>
          <w:tcPr>
            <w:tcW w:w="3157" w:type="dxa"/>
            <w:shd w:val="clear" w:color="auto" w:fill="B3B3B3"/>
          </w:tcPr>
          <w:p w14:paraId="62EDF8A7" w14:textId="77777777" w:rsidR="00D06AA8" w:rsidRPr="004D3895" w:rsidRDefault="00D06AA8"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Uniform API Operation</w:t>
            </w:r>
          </w:p>
        </w:tc>
        <w:tc>
          <w:tcPr>
            <w:tcW w:w="3166" w:type="dxa"/>
            <w:shd w:val="clear" w:color="auto" w:fill="B3B3B3"/>
          </w:tcPr>
          <w:p w14:paraId="5E6907DE" w14:textId="77777777" w:rsidR="00D06AA8" w:rsidRPr="004D3895" w:rsidRDefault="00D06AA8"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Mandatory/Optional</w:t>
            </w:r>
          </w:p>
        </w:tc>
        <w:tc>
          <w:tcPr>
            <w:tcW w:w="3166" w:type="dxa"/>
            <w:shd w:val="clear" w:color="auto" w:fill="B3B3B3"/>
          </w:tcPr>
          <w:p w14:paraId="7E5FAA62" w14:textId="77777777" w:rsidR="00D06AA8" w:rsidRPr="004D3895" w:rsidRDefault="00D06AA8"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Comments</w:t>
            </w:r>
          </w:p>
        </w:tc>
      </w:tr>
      <w:tr w:rsidR="00D06AA8" w:rsidRPr="004D3895" w14:paraId="390BD60B" w14:textId="77777777" w:rsidTr="00D06AA8">
        <w:tc>
          <w:tcPr>
            <w:tcW w:w="3157" w:type="dxa"/>
          </w:tcPr>
          <w:p w14:paraId="3FA1DFDB" w14:textId="77777777" w:rsidR="00D06AA8"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GET </w:t>
            </w:r>
          </w:p>
        </w:tc>
        <w:tc>
          <w:tcPr>
            <w:tcW w:w="3166" w:type="dxa"/>
          </w:tcPr>
          <w:p w14:paraId="4015B537" w14:textId="77777777" w:rsidR="00D06AA8" w:rsidRPr="004D3895" w:rsidRDefault="00E82235" w:rsidP="00685244">
            <w:pPr>
              <w:widowControl w:val="0"/>
              <w:autoSpaceDE w:val="0"/>
              <w:autoSpaceDN w:val="0"/>
              <w:adjustRightInd w:val="0"/>
              <w:spacing w:after="240" w:line="240" w:lineRule="auto"/>
              <w:jc w:val="center"/>
              <w:rPr>
                <w:rFonts w:cs="Arial"/>
                <w:sz w:val="22"/>
                <w:szCs w:val="22"/>
                <w:lang w:eastAsia="it-IT"/>
              </w:rPr>
            </w:pPr>
            <w:r w:rsidRPr="004D3895">
              <w:rPr>
                <w:rFonts w:cs="Arial"/>
                <w:sz w:val="22"/>
                <w:szCs w:val="22"/>
                <w:lang w:eastAsia="it-IT"/>
              </w:rPr>
              <w:t>M</w:t>
            </w:r>
          </w:p>
        </w:tc>
        <w:tc>
          <w:tcPr>
            <w:tcW w:w="3166" w:type="dxa"/>
          </w:tcPr>
          <w:p w14:paraId="1BD5E4F6" w14:textId="77777777" w:rsidR="00D06AA8" w:rsidRPr="004D3895" w:rsidRDefault="00D06AA8" w:rsidP="00D06AA8">
            <w:pPr>
              <w:widowControl w:val="0"/>
              <w:autoSpaceDE w:val="0"/>
              <w:autoSpaceDN w:val="0"/>
              <w:adjustRightInd w:val="0"/>
              <w:spacing w:after="240" w:line="240" w:lineRule="auto"/>
              <w:rPr>
                <w:rFonts w:cs="Arial"/>
                <w:sz w:val="22"/>
                <w:szCs w:val="22"/>
                <w:lang w:eastAsia="it-IT"/>
              </w:rPr>
            </w:pPr>
            <w:r w:rsidRPr="004D3895">
              <w:rPr>
                <w:rFonts w:cs="Arial"/>
                <w:sz w:val="22"/>
                <w:szCs w:val="22"/>
                <w:lang w:eastAsia="it-IT"/>
              </w:rPr>
              <w:t xml:space="preserve">GET must be used to retrieve a representation of a </w:t>
            </w:r>
            <w:r w:rsidR="003425A2" w:rsidRPr="004D3895">
              <w:rPr>
                <w:rFonts w:cs="Arial"/>
                <w:sz w:val="22"/>
                <w:szCs w:val="22"/>
                <w:lang w:eastAsia="it-IT"/>
              </w:rPr>
              <w:t>r</w:t>
            </w:r>
            <w:r w:rsidRPr="004D3895">
              <w:rPr>
                <w:rFonts w:cs="Arial"/>
                <w:sz w:val="22"/>
                <w:szCs w:val="22"/>
                <w:lang w:eastAsia="it-IT"/>
              </w:rPr>
              <w:t>esource</w:t>
            </w:r>
          </w:p>
          <w:p w14:paraId="77BD6D02" w14:textId="77777777" w:rsidR="00D06AA8" w:rsidRPr="004D3895" w:rsidRDefault="00D06AA8" w:rsidP="004D2586">
            <w:pPr>
              <w:widowControl w:val="0"/>
              <w:autoSpaceDE w:val="0"/>
              <w:autoSpaceDN w:val="0"/>
              <w:adjustRightInd w:val="0"/>
              <w:spacing w:after="240" w:line="240" w:lineRule="auto"/>
              <w:rPr>
                <w:rFonts w:cs="Arial"/>
                <w:sz w:val="22"/>
                <w:szCs w:val="22"/>
                <w:lang w:eastAsia="it-IT"/>
              </w:rPr>
            </w:pPr>
          </w:p>
        </w:tc>
      </w:tr>
      <w:tr w:rsidR="00D06AA8" w:rsidRPr="004D3895" w14:paraId="0767BDFB" w14:textId="77777777" w:rsidTr="00D06AA8">
        <w:tc>
          <w:tcPr>
            <w:tcW w:w="3157" w:type="dxa"/>
          </w:tcPr>
          <w:p w14:paraId="161F48A1" w14:textId="77777777" w:rsidR="00D06AA8"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POST </w:t>
            </w:r>
          </w:p>
        </w:tc>
        <w:tc>
          <w:tcPr>
            <w:tcW w:w="3166" w:type="dxa"/>
          </w:tcPr>
          <w:p w14:paraId="4931F9CA" w14:textId="77777777" w:rsidR="00D06AA8" w:rsidRPr="004D3895" w:rsidRDefault="00E8223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M</w:t>
            </w:r>
          </w:p>
        </w:tc>
        <w:tc>
          <w:tcPr>
            <w:tcW w:w="3166" w:type="dxa"/>
          </w:tcPr>
          <w:p w14:paraId="1D48A828" w14:textId="77777777" w:rsidR="00D06AA8" w:rsidRPr="004D3895" w:rsidRDefault="00D06AA8"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POST must be used to create a new resource</w:t>
            </w:r>
          </w:p>
        </w:tc>
      </w:tr>
      <w:tr w:rsidR="00D06AA8" w:rsidRPr="004D3895" w14:paraId="38668EE3" w14:textId="77777777" w:rsidTr="00D06AA8">
        <w:tc>
          <w:tcPr>
            <w:tcW w:w="3157" w:type="dxa"/>
          </w:tcPr>
          <w:p w14:paraId="31F0098C" w14:textId="77777777" w:rsidR="00D06AA8"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PATCH </w:t>
            </w:r>
            <w:r w:rsidR="007105F2" w:rsidRPr="004D3895">
              <w:rPr>
                <w:rFonts w:cs="Arial"/>
                <w:sz w:val="22"/>
                <w:szCs w:val="22"/>
                <w:lang w:eastAsia="it-IT"/>
              </w:rPr>
              <w:t>(JSON-MERGE)</w:t>
            </w:r>
          </w:p>
        </w:tc>
        <w:tc>
          <w:tcPr>
            <w:tcW w:w="3166" w:type="dxa"/>
          </w:tcPr>
          <w:p w14:paraId="60AAFEA6" w14:textId="77777777" w:rsidR="00D06AA8" w:rsidRPr="004D3895" w:rsidRDefault="00C90F6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1AF80863" w14:textId="77777777" w:rsidR="00D06AA8" w:rsidRPr="004D3895" w:rsidRDefault="00D06AA8"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PATCH must be used to partially update a resource</w:t>
            </w:r>
          </w:p>
        </w:tc>
      </w:tr>
      <w:tr w:rsidR="003425A2" w:rsidRPr="004D3895" w14:paraId="404CACD9" w14:textId="77777777" w:rsidTr="00D06AA8">
        <w:tc>
          <w:tcPr>
            <w:tcW w:w="3157" w:type="dxa"/>
          </w:tcPr>
          <w:p w14:paraId="51847AE6" w14:textId="77777777" w:rsidR="00EA3B35" w:rsidRPr="004D3895" w:rsidRDefault="00EA3B35"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PATCH</w:t>
            </w:r>
          </w:p>
          <w:p w14:paraId="626B9AA0" w14:textId="77777777" w:rsidR="003425A2"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JSON PATCH</w:t>
            </w:r>
            <w:r w:rsidR="007105F2" w:rsidRPr="004D3895">
              <w:rPr>
                <w:rFonts w:cs="Arial"/>
                <w:sz w:val="22"/>
                <w:szCs w:val="22"/>
                <w:lang w:eastAsia="it-IT"/>
              </w:rPr>
              <w:t xml:space="preserve"> (JSON+PATCH)</w:t>
            </w:r>
          </w:p>
        </w:tc>
        <w:tc>
          <w:tcPr>
            <w:tcW w:w="3166" w:type="dxa"/>
          </w:tcPr>
          <w:p w14:paraId="5517DA7E" w14:textId="77777777" w:rsidR="003425A2" w:rsidRPr="004D3895" w:rsidRDefault="00C90F6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0F2602F8" w14:textId="77777777" w:rsidR="003425A2"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JSON PATCH must be used to update multi-valued attributes</w:t>
            </w:r>
          </w:p>
        </w:tc>
      </w:tr>
      <w:tr w:rsidR="00D06AA8" w:rsidRPr="004D3895" w14:paraId="3586B7B0" w14:textId="77777777" w:rsidTr="00D06AA8">
        <w:tc>
          <w:tcPr>
            <w:tcW w:w="3157" w:type="dxa"/>
          </w:tcPr>
          <w:p w14:paraId="588FE8FB" w14:textId="77777777" w:rsidR="00D06AA8" w:rsidRPr="004D3895" w:rsidRDefault="003425A2"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DELETE </w:t>
            </w:r>
          </w:p>
        </w:tc>
        <w:tc>
          <w:tcPr>
            <w:tcW w:w="3166" w:type="dxa"/>
          </w:tcPr>
          <w:p w14:paraId="23E9D175" w14:textId="77777777" w:rsidR="00D06AA8" w:rsidRPr="004D3895" w:rsidRDefault="00C90F6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5C153B09" w14:textId="77777777" w:rsidR="00D06AA8" w:rsidRPr="004D3895" w:rsidRDefault="00D06AA8" w:rsidP="004D2586">
            <w:pPr>
              <w:widowControl w:val="0"/>
              <w:autoSpaceDE w:val="0"/>
              <w:autoSpaceDN w:val="0"/>
              <w:adjustRightInd w:val="0"/>
              <w:spacing w:after="240"/>
              <w:rPr>
                <w:rFonts w:cs="Arial"/>
                <w:sz w:val="22"/>
                <w:szCs w:val="22"/>
                <w:lang w:eastAsia="it-IT"/>
              </w:rPr>
            </w:pPr>
            <w:r w:rsidRPr="004D3895">
              <w:rPr>
                <w:rFonts w:cs="Arial"/>
                <w:sz w:val="22"/>
                <w:szCs w:val="22"/>
                <w:lang w:eastAsia="it-IT"/>
              </w:rPr>
              <w:t>DELETE must be used to remove a resource</w:t>
            </w:r>
          </w:p>
        </w:tc>
      </w:tr>
    </w:tbl>
    <w:p w14:paraId="0C41B89A" w14:textId="77777777" w:rsidR="004D2586" w:rsidRDefault="004D2586" w:rsidP="002B6E8C">
      <w:pPr>
        <w:rPr>
          <w:rFonts w:ascii="Times New Roman" w:hAnsi="Times New Roman"/>
          <w:color w:val="FF0000"/>
          <w:sz w:val="24"/>
          <w:lang w:eastAsia="it-IT"/>
        </w:rPr>
      </w:pPr>
    </w:p>
    <w:p w14:paraId="5053A15E" w14:textId="77777777" w:rsidR="004D2586" w:rsidRDefault="004D2586" w:rsidP="002B6E8C">
      <w:pPr>
        <w:rPr>
          <w:rFonts w:ascii="Helvetica" w:hAnsi="Helvetica" w:cs="Helvetica"/>
          <w:sz w:val="24"/>
          <w:lang w:eastAsia="it-IT"/>
        </w:rPr>
      </w:pPr>
    </w:p>
    <w:p w14:paraId="3362808B" w14:textId="77777777" w:rsidR="00EA3B35" w:rsidRPr="001B7861" w:rsidRDefault="00EA3B35" w:rsidP="00EA3B35">
      <w:pPr>
        <w:pStyle w:val="Heading2"/>
        <w:tabs>
          <w:tab w:val="left" w:pos="1008"/>
        </w:tabs>
        <w:rPr>
          <w:rFonts w:ascii="Helvetica" w:eastAsia="Times New Roman" w:hAnsi="Helvetica" w:cs="Helvetica"/>
          <w:caps w:val="0"/>
          <w:spacing w:val="0"/>
          <w:sz w:val="24"/>
          <w:szCs w:val="24"/>
          <w:lang w:val="en-US" w:eastAsia="it-IT"/>
        </w:rPr>
      </w:pPr>
      <w:bookmarkStart w:id="26" w:name="_Toc436057988"/>
      <w:proofErr w:type="spellStart"/>
      <w:r>
        <w:rPr>
          <w:rFonts w:ascii="Helvetica" w:eastAsia="Times New Roman" w:hAnsi="Helvetica" w:cs="Helvetica"/>
          <w:caps w:val="0"/>
          <w:spacing w:val="0"/>
          <w:sz w:val="24"/>
          <w:szCs w:val="24"/>
          <w:lang w:val="en-US" w:eastAsia="it-IT"/>
        </w:rPr>
        <w:t>ProductSpecification</w:t>
      </w:r>
      <w:proofErr w:type="spellEnd"/>
      <w:r>
        <w:rPr>
          <w:rFonts w:ascii="Helvetica" w:eastAsia="Times New Roman" w:hAnsi="Helvetica" w:cs="Helvetica"/>
          <w:caps w:val="0"/>
          <w:spacing w:val="0"/>
          <w:sz w:val="24"/>
          <w:szCs w:val="24"/>
          <w:lang w:val="en-US" w:eastAsia="it-IT"/>
        </w:rPr>
        <w:t xml:space="preserve"> MANDATORY AND OPTIONAL OPERATIONS</w:t>
      </w:r>
      <w:bookmarkEnd w:id="26"/>
    </w:p>
    <w:p w14:paraId="64EA35D3" w14:textId="77777777" w:rsidR="00EA3B35" w:rsidRPr="004D3895" w:rsidRDefault="00EA3B35" w:rsidP="00EA3B35">
      <w:pPr>
        <w:rPr>
          <w:rFonts w:cs="Arial"/>
          <w:sz w:val="22"/>
          <w:szCs w:val="22"/>
          <w:lang w:eastAsia="it-IT"/>
        </w:rPr>
      </w:pPr>
      <w:r w:rsidRPr="004D3895">
        <w:rPr>
          <w:rFonts w:cs="Arial"/>
          <w:sz w:val="22"/>
          <w:szCs w:val="22"/>
          <w:lang w:eastAsia="it-IT"/>
        </w:rPr>
        <w:t>Fill the following table and indicate which ones are mandatory and which ones are optional.</w:t>
      </w:r>
    </w:p>
    <w:p w14:paraId="081FDDFC" w14:textId="77777777" w:rsidR="00EA3B35" w:rsidRPr="004A3159" w:rsidRDefault="00EA3B35" w:rsidP="00EA3B35">
      <w:pPr>
        <w:widowControl w:val="0"/>
        <w:autoSpaceDE w:val="0"/>
        <w:autoSpaceDN w:val="0"/>
        <w:adjustRightInd w:val="0"/>
        <w:spacing w:after="240"/>
        <w:rPr>
          <w:rFonts w:ascii="Palatino" w:hAnsi="Palatino" w:cs="Palatino"/>
          <w:sz w:val="26"/>
          <w:szCs w:val="26"/>
          <w:lang w:eastAsia="it-IT"/>
        </w:rPr>
      </w:pPr>
    </w:p>
    <w:tbl>
      <w:tblPr>
        <w:tblStyle w:val="TableGrid"/>
        <w:tblW w:w="9489" w:type="dxa"/>
        <w:tblInd w:w="1080" w:type="dxa"/>
        <w:tblLook w:val="04A0" w:firstRow="1" w:lastRow="0" w:firstColumn="1" w:lastColumn="0" w:noHBand="0" w:noVBand="1"/>
      </w:tblPr>
      <w:tblGrid>
        <w:gridCol w:w="3157"/>
        <w:gridCol w:w="3166"/>
        <w:gridCol w:w="3166"/>
      </w:tblGrid>
      <w:tr w:rsidR="00685244" w:rsidRPr="004D3895" w14:paraId="60962544" w14:textId="77777777" w:rsidTr="00685244">
        <w:tc>
          <w:tcPr>
            <w:tcW w:w="3157" w:type="dxa"/>
            <w:shd w:val="clear" w:color="auto" w:fill="B3B3B3"/>
          </w:tcPr>
          <w:p w14:paraId="4993C977" w14:textId="77777777" w:rsidR="00685244" w:rsidRPr="004D3895" w:rsidRDefault="00685244"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Uniform API Operation</w:t>
            </w:r>
          </w:p>
        </w:tc>
        <w:tc>
          <w:tcPr>
            <w:tcW w:w="3166" w:type="dxa"/>
            <w:shd w:val="clear" w:color="auto" w:fill="B3B3B3"/>
          </w:tcPr>
          <w:p w14:paraId="45A4A78E" w14:textId="77777777" w:rsidR="00685244" w:rsidRPr="004D3895" w:rsidRDefault="00685244"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Mandatory/Optional</w:t>
            </w:r>
          </w:p>
        </w:tc>
        <w:tc>
          <w:tcPr>
            <w:tcW w:w="3166" w:type="dxa"/>
            <w:shd w:val="clear" w:color="auto" w:fill="B3B3B3"/>
          </w:tcPr>
          <w:p w14:paraId="58BCDDCF" w14:textId="77777777" w:rsidR="00685244" w:rsidRPr="004D3895" w:rsidRDefault="00685244"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Comments</w:t>
            </w:r>
          </w:p>
        </w:tc>
      </w:tr>
      <w:tr w:rsidR="00EA3B35" w:rsidRPr="004D3895" w14:paraId="6607E435" w14:textId="77777777" w:rsidTr="00EA3B35">
        <w:tc>
          <w:tcPr>
            <w:tcW w:w="3157" w:type="dxa"/>
          </w:tcPr>
          <w:p w14:paraId="7B207E16"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GET </w:t>
            </w:r>
          </w:p>
        </w:tc>
        <w:tc>
          <w:tcPr>
            <w:tcW w:w="3166" w:type="dxa"/>
          </w:tcPr>
          <w:p w14:paraId="289210C6" w14:textId="77777777" w:rsidR="00EA3B35" w:rsidRPr="004D3895" w:rsidRDefault="00EA3B35" w:rsidP="00685244">
            <w:pPr>
              <w:widowControl w:val="0"/>
              <w:autoSpaceDE w:val="0"/>
              <w:autoSpaceDN w:val="0"/>
              <w:adjustRightInd w:val="0"/>
              <w:spacing w:after="240" w:line="240" w:lineRule="auto"/>
              <w:jc w:val="center"/>
              <w:rPr>
                <w:rFonts w:cs="Arial"/>
                <w:sz w:val="22"/>
                <w:szCs w:val="22"/>
                <w:lang w:eastAsia="it-IT"/>
              </w:rPr>
            </w:pPr>
            <w:r w:rsidRPr="004D3895">
              <w:rPr>
                <w:rFonts w:cs="Arial"/>
                <w:sz w:val="22"/>
                <w:szCs w:val="22"/>
                <w:lang w:eastAsia="it-IT"/>
              </w:rPr>
              <w:t>M</w:t>
            </w:r>
          </w:p>
        </w:tc>
        <w:tc>
          <w:tcPr>
            <w:tcW w:w="3166" w:type="dxa"/>
          </w:tcPr>
          <w:p w14:paraId="069A3C4C" w14:textId="77777777" w:rsidR="00EA3B35" w:rsidRPr="004D3895" w:rsidRDefault="00EA3B35" w:rsidP="00685244">
            <w:pPr>
              <w:widowControl w:val="0"/>
              <w:autoSpaceDE w:val="0"/>
              <w:autoSpaceDN w:val="0"/>
              <w:adjustRightInd w:val="0"/>
              <w:spacing w:after="240" w:line="240" w:lineRule="auto"/>
              <w:rPr>
                <w:rFonts w:cs="Arial"/>
                <w:sz w:val="22"/>
                <w:szCs w:val="22"/>
                <w:lang w:eastAsia="it-IT"/>
              </w:rPr>
            </w:pPr>
            <w:r w:rsidRPr="004D3895">
              <w:rPr>
                <w:rFonts w:cs="Arial"/>
                <w:sz w:val="22"/>
                <w:szCs w:val="22"/>
                <w:lang w:eastAsia="it-IT"/>
              </w:rPr>
              <w:t>GET must be used to retrieve a representation of a resource</w:t>
            </w:r>
          </w:p>
        </w:tc>
      </w:tr>
      <w:tr w:rsidR="00EA3B35" w:rsidRPr="004D3895" w14:paraId="7A4F2C31" w14:textId="77777777" w:rsidTr="00EA3B35">
        <w:tc>
          <w:tcPr>
            <w:tcW w:w="3157" w:type="dxa"/>
          </w:tcPr>
          <w:p w14:paraId="57CAB2B9"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POST </w:t>
            </w:r>
          </w:p>
        </w:tc>
        <w:tc>
          <w:tcPr>
            <w:tcW w:w="3166" w:type="dxa"/>
          </w:tcPr>
          <w:p w14:paraId="16374B83" w14:textId="77777777" w:rsidR="00EA3B35" w:rsidRPr="004D3895" w:rsidRDefault="00EA3B3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M</w:t>
            </w:r>
          </w:p>
        </w:tc>
        <w:tc>
          <w:tcPr>
            <w:tcW w:w="3166" w:type="dxa"/>
          </w:tcPr>
          <w:p w14:paraId="62588E12"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POST must be used to create a new resource</w:t>
            </w:r>
          </w:p>
        </w:tc>
      </w:tr>
      <w:tr w:rsidR="00EA3B35" w:rsidRPr="004D3895" w14:paraId="38F9061E" w14:textId="77777777" w:rsidTr="00EA3B35">
        <w:tc>
          <w:tcPr>
            <w:tcW w:w="3157" w:type="dxa"/>
          </w:tcPr>
          <w:p w14:paraId="4A5F43F8"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PATCH (JSON-MERGE)</w:t>
            </w:r>
          </w:p>
        </w:tc>
        <w:tc>
          <w:tcPr>
            <w:tcW w:w="3166" w:type="dxa"/>
          </w:tcPr>
          <w:p w14:paraId="43BF57C9" w14:textId="77777777" w:rsidR="00EA3B35" w:rsidRPr="004D3895" w:rsidRDefault="00EA3B3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1E9799EE"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PATCH must be used to partially update a resource</w:t>
            </w:r>
          </w:p>
        </w:tc>
      </w:tr>
      <w:tr w:rsidR="00EA3B35" w:rsidRPr="004D3895" w14:paraId="63A0053D" w14:textId="77777777" w:rsidTr="00EA3B35">
        <w:tc>
          <w:tcPr>
            <w:tcW w:w="3157" w:type="dxa"/>
          </w:tcPr>
          <w:p w14:paraId="446C91C1"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PATCH</w:t>
            </w:r>
          </w:p>
          <w:p w14:paraId="14205F53"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JSON PATCH (JSON+PATCH)</w:t>
            </w:r>
          </w:p>
        </w:tc>
        <w:tc>
          <w:tcPr>
            <w:tcW w:w="3166" w:type="dxa"/>
          </w:tcPr>
          <w:p w14:paraId="38F5AE32" w14:textId="77777777" w:rsidR="00EA3B35" w:rsidRPr="004D3895" w:rsidRDefault="00EA3B3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44289319"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JSON PATCH must be used to update multi-valued attributes</w:t>
            </w:r>
          </w:p>
        </w:tc>
      </w:tr>
      <w:tr w:rsidR="00EA3B35" w:rsidRPr="004D3895" w14:paraId="4007ED92" w14:textId="77777777" w:rsidTr="00EA3B35">
        <w:tc>
          <w:tcPr>
            <w:tcW w:w="3157" w:type="dxa"/>
          </w:tcPr>
          <w:p w14:paraId="0CF5E93A"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 xml:space="preserve">DELETE </w:t>
            </w:r>
          </w:p>
        </w:tc>
        <w:tc>
          <w:tcPr>
            <w:tcW w:w="3166" w:type="dxa"/>
          </w:tcPr>
          <w:p w14:paraId="51011768" w14:textId="77777777" w:rsidR="00EA3B35" w:rsidRPr="004D3895" w:rsidRDefault="00EA3B35" w:rsidP="00685244">
            <w:pPr>
              <w:widowControl w:val="0"/>
              <w:autoSpaceDE w:val="0"/>
              <w:autoSpaceDN w:val="0"/>
              <w:adjustRightInd w:val="0"/>
              <w:spacing w:after="240"/>
              <w:jc w:val="center"/>
              <w:rPr>
                <w:rFonts w:cs="Arial"/>
                <w:sz w:val="22"/>
                <w:szCs w:val="22"/>
                <w:lang w:eastAsia="it-IT"/>
              </w:rPr>
            </w:pPr>
            <w:r w:rsidRPr="004D3895">
              <w:rPr>
                <w:rFonts w:cs="Arial"/>
                <w:sz w:val="22"/>
                <w:szCs w:val="22"/>
                <w:lang w:eastAsia="it-IT"/>
              </w:rPr>
              <w:t>O</w:t>
            </w:r>
          </w:p>
        </w:tc>
        <w:tc>
          <w:tcPr>
            <w:tcW w:w="3166" w:type="dxa"/>
          </w:tcPr>
          <w:p w14:paraId="31EBD99B" w14:textId="77777777" w:rsidR="00EA3B35" w:rsidRPr="004D3895" w:rsidRDefault="00EA3B35" w:rsidP="00EA3B35">
            <w:pPr>
              <w:widowControl w:val="0"/>
              <w:autoSpaceDE w:val="0"/>
              <w:autoSpaceDN w:val="0"/>
              <w:adjustRightInd w:val="0"/>
              <w:spacing w:after="240"/>
              <w:rPr>
                <w:rFonts w:cs="Arial"/>
                <w:sz w:val="22"/>
                <w:szCs w:val="22"/>
                <w:lang w:eastAsia="it-IT"/>
              </w:rPr>
            </w:pPr>
            <w:r w:rsidRPr="004D3895">
              <w:rPr>
                <w:rFonts w:cs="Arial"/>
                <w:sz w:val="22"/>
                <w:szCs w:val="22"/>
                <w:lang w:eastAsia="it-IT"/>
              </w:rPr>
              <w:t>DELETE must be used to remove a resource</w:t>
            </w:r>
          </w:p>
        </w:tc>
      </w:tr>
    </w:tbl>
    <w:p w14:paraId="0B31C0DA" w14:textId="77777777" w:rsidR="00EA3B35" w:rsidRDefault="00EA3B35" w:rsidP="00EA3B35">
      <w:pPr>
        <w:rPr>
          <w:rFonts w:ascii="Times New Roman" w:hAnsi="Times New Roman"/>
          <w:color w:val="FF0000"/>
          <w:sz w:val="24"/>
          <w:lang w:eastAsia="it-IT"/>
        </w:rPr>
      </w:pPr>
    </w:p>
    <w:p w14:paraId="0EC01143" w14:textId="77777777" w:rsidR="00EA3B35" w:rsidRDefault="00EA3B35" w:rsidP="00EA3B35">
      <w:pPr>
        <w:rPr>
          <w:rFonts w:ascii="Helvetica" w:hAnsi="Helvetica" w:cs="Helvetica"/>
          <w:sz w:val="24"/>
          <w:lang w:eastAsia="it-IT"/>
        </w:rPr>
      </w:pPr>
    </w:p>
    <w:p w14:paraId="7962F54D" w14:textId="77777777" w:rsidR="00EA3B35" w:rsidRDefault="00EA3B35" w:rsidP="00EA3B35">
      <w:pPr>
        <w:rPr>
          <w:rFonts w:ascii="Helvetica" w:hAnsi="Helvetica" w:cs="Helvetica"/>
          <w:sz w:val="24"/>
          <w:lang w:eastAsia="it-IT"/>
        </w:rPr>
      </w:pPr>
    </w:p>
    <w:p w14:paraId="6469937D" w14:textId="77777777" w:rsidR="00EA3B35" w:rsidRDefault="00EA3B35" w:rsidP="00EA3B35">
      <w:pPr>
        <w:rPr>
          <w:rFonts w:ascii="Helvetica" w:hAnsi="Helvetica" w:cs="Helvetica"/>
          <w:sz w:val="24"/>
          <w:lang w:eastAsia="it-IT"/>
        </w:rPr>
      </w:pPr>
    </w:p>
    <w:p w14:paraId="414C20D0" w14:textId="77777777" w:rsidR="003425A2" w:rsidRDefault="003425A2" w:rsidP="002B6E8C">
      <w:pPr>
        <w:rPr>
          <w:rFonts w:ascii="Helvetica" w:hAnsi="Helvetica" w:cs="Helvetica"/>
          <w:sz w:val="24"/>
          <w:lang w:eastAsia="it-IT"/>
        </w:rPr>
      </w:pPr>
    </w:p>
    <w:p w14:paraId="2093B5D0" w14:textId="77777777" w:rsidR="00911BC9" w:rsidRDefault="00911BC9" w:rsidP="003425A2">
      <w:pPr>
        <w:rPr>
          <w:rFonts w:ascii="Helvetica" w:hAnsi="Helvetica" w:cs="Helvetica"/>
          <w:sz w:val="24"/>
          <w:lang w:eastAsia="it-IT"/>
        </w:rPr>
      </w:pPr>
    </w:p>
    <w:p w14:paraId="5DB2B5C4" w14:textId="77777777" w:rsidR="00911BC9" w:rsidRDefault="00911BC9" w:rsidP="00911BC9">
      <w:pPr>
        <w:pStyle w:val="Heading1"/>
      </w:pPr>
      <w:bookmarkStart w:id="27" w:name="_Toc436057989"/>
      <w:r>
        <w:t xml:space="preserve">API GET </w:t>
      </w:r>
      <w:r w:rsidR="005A3907">
        <w:t>OPERATION CONFORMANCE</w:t>
      </w:r>
      <w:bookmarkEnd w:id="27"/>
    </w:p>
    <w:p w14:paraId="2BF40BCD" w14:textId="77777777" w:rsidR="00911BC9" w:rsidRDefault="00911BC9" w:rsidP="003425A2">
      <w:pPr>
        <w:rPr>
          <w:rFonts w:ascii="Helvetica" w:hAnsi="Helvetica" w:cs="Helvetica"/>
          <w:sz w:val="24"/>
          <w:lang w:eastAsia="it-IT"/>
        </w:rPr>
      </w:pPr>
    </w:p>
    <w:p w14:paraId="4C758B04" w14:textId="77777777" w:rsidR="003425A2" w:rsidRPr="004D3895" w:rsidRDefault="003425A2" w:rsidP="003425A2">
      <w:pPr>
        <w:rPr>
          <w:rFonts w:cs="Arial"/>
          <w:sz w:val="22"/>
          <w:szCs w:val="22"/>
          <w:lang w:eastAsia="it-IT"/>
        </w:rPr>
      </w:pPr>
      <w:r w:rsidRPr="004D3895">
        <w:rPr>
          <w:rFonts w:cs="Arial"/>
          <w:sz w:val="22"/>
          <w:szCs w:val="22"/>
          <w:lang w:eastAsia="it-IT"/>
        </w:rPr>
        <w:t>For every single resource use the following template to specify the mandatory and optional features supported by the GET operation.</w:t>
      </w:r>
    </w:p>
    <w:p w14:paraId="54630699" w14:textId="77777777" w:rsidR="008F3569" w:rsidRPr="001B7861" w:rsidRDefault="008F3569" w:rsidP="008F3569">
      <w:pPr>
        <w:pStyle w:val="Heading2"/>
        <w:tabs>
          <w:tab w:val="left" w:pos="1008"/>
        </w:tabs>
        <w:rPr>
          <w:rFonts w:ascii="Helvetica" w:eastAsia="Times New Roman" w:hAnsi="Helvetica" w:cs="Helvetica"/>
          <w:caps w:val="0"/>
          <w:spacing w:val="0"/>
          <w:sz w:val="24"/>
          <w:szCs w:val="24"/>
          <w:lang w:val="en-US" w:eastAsia="it-IT"/>
        </w:rPr>
      </w:pPr>
      <w:bookmarkStart w:id="28" w:name="_Toc436057990"/>
      <w:r w:rsidRPr="000179B2">
        <w:rPr>
          <w:rFonts w:ascii="Helvetica" w:eastAsia="Times New Roman" w:hAnsi="Helvetica" w:cs="Helvetica"/>
          <w:caps w:val="0"/>
          <w:spacing w:val="0"/>
          <w:sz w:val="24"/>
          <w:szCs w:val="24"/>
          <w:lang w:val="en-US" w:eastAsia="it-IT"/>
        </w:rPr>
        <w:t xml:space="preserve">GET </w:t>
      </w:r>
      <w:proofErr w:type="spellStart"/>
      <w:r>
        <w:rPr>
          <w:rFonts w:ascii="Helvetica" w:eastAsia="Times New Roman" w:hAnsi="Helvetica" w:cs="Helvetica"/>
          <w:caps w:val="0"/>
          <w:spacing w:val="0"/>
          <w:sz w:val="24"/>
          <w:szCs w:val="24"/>
          <w:lang w:val="en-US" w:eastAsia="it-IT"/>
        </w:rPr>
        <w:t>ProductSpecification</w:t>
      </w:r>
      <w:proofErr w:type="spellEnd"/>
      <w:proofErr w:type="gramStart"/>
      <w:r>
        <w:rPr>
          <w:rFonts w:ascii="Helvetica" w:eastAsia="Times New Roman" w:hAnsi="Helvetica" w:cs="Helvetica"/>
          <w:caps w:val="0"/>
          <w:spacing w:val="0"/>
          <w:sz w:val="24"/>
          <w:szCs w:val="24"/>
          <w:lang w:val="en-US" w:eastAsia="it-IT"/>
        </w:rPr>
        <w:t>/{</w:t>
      </w:r>
      <w:proofErr w:type="gramEnd"/>
      <w:r>
        <w:rPr>
          <w:rFonts w:ascii="Helvetica" w:eastAsia="Times New Roman" w:hAnsi="Helvetica" w:cs="Helvetica"/>
          <w:caps w:val="0"/>
          <w:spacing w:val="0"/>
          <w:sz w:val="24"/>
          <w:szCs w:val="24"/>
          <w:lang w:val="en-US" w:eastAsia="it-IT"/>
        </w:rPr>
        <w:t>ID}</w:t>
      </w:r>
      <w:bookmarkEnd w:id="28"/>
    </w:p>
    <w:p w14:paraId="7600F5DE" w14:textId="77777777" w:rsidR="008F3569" w:rsidRPr="004D3895" w:rsidRDefault="008F3569" w:rsidP="008F3569">
      <w:pPr>
        <w:rPr>
          <w:rFonts w:cs="Arial"/>
          <w:sz w:val="22"/>
          <w:szCs w:val="22"/>
          <w:lang w:eastAsia="it-IT"/>
        </w:rPr>
      </w:pPr>
      <w:r w:rsidRPr="004D3895">
        <w:rPr>
          <w:rFonts w:cs="Arial"/>
          <w:sz w:val="22"/>
          <w:szCs w:val="22"/>
          <w:lang w:eastAsia="it-IT"/>
        </w:rPr>
        <w:t>This Uniform Contract operation is used to retrieve the representation of a managed entity or a task. Describe what attributes are filterable and to what level. Describe what attribute can be selected and to what level.</w:t>
      </w:r>
    </w:p>
    <w:p w14:paraId="1DE54122" w14:textId="77777777" w:rsidR="008F3569" w:rsidRPr="004D3895" w:rsidRDefault="008F3569" w:rsidP="008F3569">
      <w:pPr>
        <w:rPr>
          <w:rFonts w:cs="Arial"/>
          <w:sz w:val="22"/>
          <w:szCs w:val="22"/>
          <w:lang w:eastAsia="it-IT"/>
        </w:rPr>
      </w:pPr>
      <w:r w:rsidRPr="004D3895">
        <w:rPr>
          <w:rFonts w:cs="Arial"/>
          <w:sz w:val="22"/>
          <w:szCs w:val="22"/>
          <w:lang w:eastAsia="it-IT"/>
        </w:rPr>
        <w:t xml:space="preserve">Describe if the API supports non equality based operator. </w:t>
      </w:r>
    </w:p>
    <w:p w14:paraId="7F007603" w14:textId="77777777" w:rsidR="008F3569" w:rsidRPr="004D3895" w:rsidRDefault="008F3569" w:rsidP="008F3569">
      <w:pPr>
        <w:rPr>
          <w:rFonts w:cs="Arial"/>
          <w:caps/>
          <w:sz w:val="22"/>
          <w:szCs w:val="22"/>
          <w:lang w:eastAsia="it-IT"/>
        </w:rPr>
      </w:pPr>
      <w:r w:rsidRPr="004D3895">
        <w:rPr>
          <w:rFonts w:cs="Arial"/>
          <w:sz w:val="22"/>
          <w:szCs w:val="22"/>
          <w:lang w:eastAsia="it-IT"/>
        </w:rPr>
        <w:t xml:space="preserve">Collections can be retrieved via </w:t>
      </w:r>
      <w:r w:rsidRPr="004D3895">
        <w:rPr>
          <w:rFonts w:cs="Arial"/>
          <w:caps/>
          <w:sz w:val="22"/>
          <w:szCs w:val="22"/>
          <w:lang w:eastAsia="it-IT"/>
        </w:rPr>
        <w:t xml:space="preserve">GET &lt;RESOURCE&gt; </w:t>
      </w:r>
      <w:r w:rsidRPr="004D3895">
        <w:rPr>
          <w:rFonts w:cs="Arial"/>
          <w:sz w:val="22"/>
          <w:szCs w:val="22"/>
          <w:lang w:eastAsia="it-IT"/>
        </w:rPr>
        <w:t>with no</w:t>
      </w:r>
      <w:r w:rsidRPr="004D3895">
        <w:rPr>
          <w:rFonts w:cs="Arial"/>
          <w:caps/>
          <w:sz w:val="22"/>
          <w:szCs w:val="22"/>
          <w:lang w:eastAsia="it-IT"/>
        </w:rPr>
        <w:t xml:space="preserve"> {ID}.</w:t>
      </w:r>
    </w:p>
    <w:p w14:paraId="4FBC47ED" w14:textId="77777777" w:rsidR="008F3569" w:rsidRPr="004D3895" w:rsidRDefault="008F3569" w:rsidP="008F3569">
      <w:pPr>
        <w:rPr>
          <w:rFonts w:cs="Arial"/>
          <w:sz w:val="22"/>
          <w:szCs w:val="22"/>
          <w:lang w:eastAsia="it-IT"/>
        </w:rPr>
      </w:pPr>
      <w:r w:rsidRPr="004D3895">
        <w:rPr>
          <w:rFonts w:cs="Arial"/>
          <w:sz w:val="22"/>
          <w:szCs w:val="22"/>
          <w:lang w:eastAsia="it-IT"/>
        </w:rPr>
        <w:t>Attribute selection capabilities are the same for collections retrieval and individual resource queries.</w:t>
      </w:r>
    </w:p>
    <w:p w14:paraId="05202C3D" w14:textId="77777777" w:rsidR="008F3569" w:rsidRDefault="008F3569" w:rsidP="008F3569">
      <w:pPr>
        <w:rPr>
          <w:rFonts w:ascii="Helvetica" w:hAnsi="Helvetica" w:cs="Helvetica"/>
          <w:caps/>
          <w:sz w:val="24"/>
          <w:lang w:eastAsia="it-IT"/>
        </w:rPr>
      </w:pPr>
    </w:p>
    <w:tbl>
      <w:tblPr>
        <w:tblStyle w:val="TableGrid"/>
        <w:tblW w:w="10177" w:type="dxa"/>
        <w:tblInd w:w="392" w:type="dxa"/>
        <w:tblLook w:val="04A0" w:firstRow="1" w:lastRow="0" w:firstColumn="1" w:lastColumn="0" w:noHBand="0" w:noVBand="1"/>
      </w:tblPr>
      <w:tblGrid>
        <w:gridCol w:w="4537"/>
        <w:gridCol w:w="2311"/>
        <w:gridCol w:w="3321"/>
        <w:gridCol w:w="8"/>
      </w:tblGrid>
      <w:tr w:rsidR="001B1452" w:rsidRPr="004D3895" w14:paraId="79B34EDE" w14:textId="77777777" w:rsidTr="001B1452">
        <w:tc>
          <w:tcPr>
            <w:tcW w:w="4537" w:type="dxa"/>
            <w:shd w:val="clear" w:color="auto" w:fill="B3B3B3"/>
          </w:tcPr>
          <w:p w14:paraId="3E4DCB2B" w14:textId="77777777" w:rsidR="001B1452" w:rsidRPr="004D3895" w:rsidRDefault="001B14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Feature</w:t>
            </w:r>
          </w:p>
        </w:tc>
        <w:tc>
          <w:tcPr>
            <w:tcW w:w="2311" w:type="dxa"/>
            <w:shd w:val="clear" w:color="auto" w:fill="B3B3B3"/>
          </w:tcPr>
          <w:p w14:paraId="49781480" w14:textId="77777777" w:rsidR="001B1452" w:rsidRPr="004D3895" w:rsidRDefault="001B14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Mandatory/Optional</w:t>
            </w:r>
          </w:p>
        </w:tc>
        <w:tc>
          <w:tcPr>
            <w:tcW w:w="3329" w:type="dxa"/>
            <w:gridSpan w:val="2"/>
            <w:shd w:val="clear" w:color="auto" w:fill="B3B3B3"/>
          </w:tcPr>
          <w:p w14:paraId="1EB75136" w14:textId="77777777" w:rsidR="001B1452" w:rsidRPr="004D3895" w:rsidRDefault="001B14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Comments</w:t>
            </w:r>
          </w:p>
        </w:tc>
      </w:tr>
      <w:tr w:rsidR="008F3569" w:rsidRPr="004D3895" w14:paraId="21C63632" w14:textId="77777777" w:rsidTr="001B1452">
        <w:trPr>
          <w:gridAfter w:val="1"/>
          <w:wAfter w:w="8" w:type="dxa"/>
        </w:trPr>
        <w:tc>
          <w:tcPr>
            <w:tcW w:w="4537" w:type="dxa"/>
          </w:tcPr>
          <w:p w14:paraId="6EE59B13" w14:textId="77777777" w:rsidR="008F3569" w:rsidRPr="004D3895" w:rsidRDefault="008F3569" w:rsidP="00685244">
            <w:pPr>
              <w:rPr>
                <w:rFonts w:cs="Arial"/>
                <w:sz w:val="22"/>
                <w:szCs w:val="22"/>
              </w:rPr>
            </w:pPr>
            <w:r w:rsidRPr="004D3895">
              <w:rPr>
                <w:rFonts w:cs="Arial"/>
                <w:sz w:val="22"/>
                <w:szCs w:val="22"/>
              </w:rPr>
              <w:t>Filtering First Level (equality)</w:t>
            </w:r>
          </w:p>
        </w:tc>
        <w:tc>
          <w:tcPr>
            <w:tcW w:w="2311" w:type="dxa"/>
          </w:tcPr>
          <w:p w14:paraId="797B0EA0"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00ED1188" w14:textId="77777777" w:rsidR="008F3569" w:rsidRPr="004D3895" w:rsidRDefault="008F3569" w:rsidP="00685244">
            <w:pPr>
              <w:rPr>
                <w:rFonts w:cs="Arial"/>
                <w:sz w:val="22"/>
                <w:szCs w:val="22"/>
              </w:rPr>
            </w:pPr>
          </w:p>
        </w:tc>
      </w:tr>
      <w:tr w:rsidR="008F3569" w:rsidRPr="004D3895" w14:paraId="6A28B6CB" w14:textId="77777777" w:rsidTr="001B1452">
        <w:trPr>
          <w:gridAfter w:val="1"/>
          <w:wAfter w:w="8" w:type="dxa"/>
        </w:trPr>
        <w:tc>
          <w:tcPr>
            <w:tcW w:w="4537" w:type="dxa"/>
          </w:tcPr>
          <w:p w14:paraId="4C19E0F3" w14:textId="77777777" w:rsidR="008F3569" w:rsidRPr="004D3895" w:rsidRDefault="008F3569" w:rsidP="00685244">
            <w:pPr>
              <w:rPr>
                <w:rFonts w:cs="Arial"/>
                <w:sz w:val="22"/>
                <w:szCs w:val="22"/>
              </w:rPr>
            </w:pPr>
            <w:r w:rsidRPr="004D3895">
              <w:rPr>
                <w:rFonts w:cs="Arial"/>
                <w:sz w:val="22"/>
                <w:szCs w:val="22"/>
              </w:rPr>
              <w:t>Filtering N level (equality)</w:t>
            </w:r>
          </w:p>
        </w:tc>
        <w:tc>
          <w:tcPr>
            <w:tcW w:w="2311" w:type="dxa"/>
          </w:tcPr>
          <w:p w14:paraId="17D7A5E1"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47037192" w14:textId="77777777" w:rsidR="008F3569" w:rsidRPr="004D3895" w:rsidRDefault="008F3569" w:rsidP="00685244">
            <w:pPr>
              <w:rPr>
                <w:rFonts w:cs="Arial"/>
                <w:sz w:val="22"/>
                <w:szCs w:val="22"/>
              </w:rPr>
            </w:pPr>
          </w:p>
        </w:tc>
      </w:tr>
      <w:tr w:rsidR="008F3569" w:rsidRPr="004D3895" w14:paraId="516B3442" w14:textId="77777777" w:rsidTr="001B1452">
        <w:trPr>
          <w:gridAfter w:val="1"/>
          <w:wAfter w:w="8" w:type="dxa"/>
        </w:trPr>
        <w:tc>
          <w:tcPr>
            <w:tcW w:w="4537" w:type="dxa"/>
          </w:tcPr>
          <w:p w14:paraId="36F971E6" w14:textId="77777777" w:rsidR="008F3569" w:rsidRPr="004D3895" w:rsidRDefault="008F3569" w:rsidP="00685244">
            <w:pPr>
              <w:rPr>
                <w:rFonts w:cs="Arial"/>
                <w:sz w:val="22"/>
                <w:szCs w:val="22"/>
              </w:rPr>
            </w:pPr>
            <w:r w:rsidRPr="004D3895">
              <w:rPr>
                <w:rFonts w:cs="Arial"/>
                <w:sz w:val="22"/>
                <w:szCs w:val="22"/>
              </w:rPr>
              <w:t>Filtering First Level (other operators)</w:t>
            </w:r>
          </w:p>
        </w:tc>
        <w:tc>
          <w:tcPr>
            <w:tcW w:w="2311" w:type="dxa"/>
          </w:tcPr>
          <w:p w14:paraId="1A934A77"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1F9C7CC4" w14:textId="77777777" w:rsidR="008F3569" w:rsidRPr="004D3895" w:rsidRDefault="008F3569" w:rsidP="00685244">
            <w:pPr>
              <w:rPr>
                <w:rFonts w:cs="Arial"/>
                <w:sz w:val="22"/>
                <w:szCs w:val="22"/>
              </w:rPr>
            </w:pPr>
          </w:p>
        </w:tc>
      </w:tr>
      <w:tr w:rsidR="008F3569" w:rsidRPr="004D3895" w14:paraId="23D2A706" w14:textId="77777777" w:rsidTr="001B1452">
        <w:trPr>
          <w:gridAfter w:val="1"/>
          <w:wAfter w:w="8" w:type="dxa"/>
        </w:trPr>
        <w:tc>
          <w:tcPr>
            <w:tcW w:w="4537" w:type="dxa"/>
          </w:tcPr>
          <w:p w14:paraId="18C0A5A4" w14:textId="77777777" w:rsidR="008F3569" w:rsidRPr="004D3895" w:rsidRDefault="008F3569" w:rsidP="00685244">
            <w:pPr>
              <w:rPr>
                <w:rFonts w:cs="Arial"/>
                <w:sz w:val="22"/>
                <w:szCs w:val="22"/>
              </w:rPr>
            </w:pPr>
            <w:r w:rsidRPr="004D3895">
              <w:rPr>
                <w:rFonts w:cs="Arial"/>
                <w:sz w:val="22"/>
                <w:szCs w:val="22"/>
              </w:rPr>
              <w:t>Filtering First Level (other operators)</w:t>
            </w:r>
          </w:p>
        </w:tc>
        <w:tc>
          <w:tcPr>
            <w:tcW w:w="2311" w:type="dxa"/>
          </w:tcPr>
          <w:p w14:paraId="319F3A01"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4480FF65" w14:textId="77777777" w:rsidR="008F3569" w:rsidRPr="004D3895" w:rsidRDefault="008F3569" w:rsidP="00685244">
            <w:pPr>
              <w:rPr>
                <w:rFonts w:cs="Arial"/>
                <w:sz w:val="22"/>
                <w:szCs w:val="22"/>
              </w:rPr>
            </w:pPr>
          </w:p>
        </w:tc>
      </w:tr>
      <w:tr w:rsidR="008F3569" w:rsidRPr="004D3895" w14:paraId="294C65A1" w14:textId="77777777" w:rsidTr="001B1452">
        <w:trPr>
          <w:gridAfter w:val="1"/>
          <w:wAfter w:w="8" w:type="dxa"/>
        </w:trPr>
        <w:tc>
          <w:tcPr>
            <w:tcW w:w="4537" w:type="dxa"/>
          </w:tcPr>
          <w:p w14:paraId="635E6925" w14:textId="77777777" w:rsidR="008F3569" w:rsidRPr="004D3895" w:rsidRDefault="008F3569" w:rsidP="00685244">
            <w:pPr>
              <w:rPr>
                <w:rFonts w:cs="Arial"/>
                <w:sz w:val="22"/>
                <w:szCs w:val="22"/>
              </w:rPr>
            </w:pPr>
            <w:r w:rsidRPr="004D3895">
              <w:rPr>
                <w:rFonts w:cs="Arial"/>
                <w:sz w:val="22"/>
                <w:szCs w:val="22"/>
              </w:rPr>
              <w:t>Depth</w:t>
            </w:r>
          </w:p>
        </w:tc>
        <w:tc>
          <w:tcPr>
            <w:tcW w:w="2311" w:type="dxa"/>
          </w:tcPr>
          <w:p w14:paraId="37F493B9"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3CD3ED89" w14:textId="77777777" w:rsidR="008F3569" w:rsidRPr="004D3895" w:rsidRDefault="008F3569" w:rsidP="00685244">
            <w:pPr>
              <w:rPr>
                <w:rFonts w:cs="Arial"/>
                <w:sz w:val="22"/>
                <w:szCs w:val="22"/>
              </w:rPr>
            </w:pPr>
          </w:p>
        </w:tc>
      </w:tr>
      <w:tr w:rsidR="008F3569" w:rsidRPr="004D3895" w14:paraId="1EB07C9D" w14:textId="77777777" w:rsidTr="001B1452">
        <w:trPr>
          <w:gridAfter w:val="1"/>
          <w:wAfter w:w="8" w:type="dxa"/>
        </w:trPr>
        <w:tc>
          <w:tcPr>
            <w:tcW w:w="4537" w:type="dxa"/>
          </w:tcPr>
          <w:p w14:paraId="72E3A88D" w14:textId="77777777" w:rsidR="008F3569" w:rsidRPr="004D3895" w:rsidRDefault="008F3569" w:rsidP="00685244">
            <w:pPr>
              <w:rPr>
                <w:rFonts w:cs="Arial"/>
                <w:sz w:val="22"/>
                <w:szCs w:val="22"/>
              </w:rPr>
            </w:pPr>
            <w:r w:rsidRPr="004D3895">
              <w:rPr>
                <w:rFonts w:cs="Arial"/>
                <w:sz w:val="22"/>
                <w:szCs w:val="22"/>
              </w:rPr>
              <w:t>Attribute Selection First Level ?fields=</w:t>
            </w:r>
          </w:p>
        </w:tc>
        <w:tc>
          <w:tcPr>
            <w:tcW w:w="2311" w:type="dxa"/>
          </w:tcPr>
          <w:p w14:paraId="22C62BFA" w14:textId="77777777" w:rsidR="008F3569" w:rsidRPr="004D3895" w:rsidRDefault="008F3569" w:rsidP="00685244">
            <w:pPr>
              <w:jc w:val="center"/>
              <w:rPr>
                <w:rFonts w:cs="Arial"/>
                <w:sz w:val="22"/>
                <w:szCs w:val="22"/>
              </w:rPr>
            </w:pPr>
            <w:r w:rsidRPr="004D3895">
              <w:rPr>
                <w:rFonts w:cs="Arial"/>
                <w:sz w:val="22"/>
                <w:szCs w:val="22"/>
              </w:rPr>
              <w:t>M</w:t>
            </w:r>
          </w:p>
        </w:tc>
        <w:tc>
          <w:tcPr>
            <w:tcW w:w="3321" w:type="dxa"/>
          </w:tcPr>
          <w:p w14:paraId="2791C7F3" w14:textId="77777777" w:rsidR="008F3569" w:rsidRPr="004D3895" w:rsidRDefault="008F3569" w:rsidP="00685244">
            <w:pPr>
              <w:rPr>
                <w:rFonts w:cs="Arial"/>
                <w:sz w:val="22"/>
                <w:szCs w:val="22"/>
              </w:rPr>
            </w:pPr>
          </w:p>
        </w:tc>
      </w:tr>
      <w:tr w:rsidR="008F3569" w:rsidRPr="004D3895" w14:paraId="5630C1AB" w14:textId="77777777" w:rsidTr="001B1452">
        <w:trPr>
          <w:gridAfter w:val="1"/>
          <w:wAfter w:w="8" w:type="dxa"/>
        </w:trPr>
        <w:tc>
          <w:tcPr>
            <w:tcW w:w="4537" w:type="dxa"/>
          </w:tcPr>
          <w:p w14:paraId="73A94383" w14:textId="77777777" w:rsidR="008F3569" w:rsidRPr="004D3895" w:rsidRDefault="008F3569" w:rsidP="00685244">
            <w:pPr>
              <w:rPr>
                <w:rFonts w:cs="Arial"/>
                <w:sz w:val="22"/>
                <w:szCs w:val="22"/>
              </w:rPr>
            </w:pPr>
            <w:r w:rsidRPr="004D3895">
              <w:rPr>
                <w:rFonts w:cs="Arial"/>
                <w:sz w:val="22"/>
                <w:szCs w:val="22"/>
              </w:rPr>
              <w:t>Attribute Selection N level</w:t>
            </w:r>
          </w:p>
          <w:p w14:paraId="3F8FE66F" w14:textId="77777777" w:rsidR="008F3569" w:rsidRPr="004D3895" w:rsidRDefault="008F3569" w:rsidP="00685244">
            <w:pPr>
              <w:rPr>
                <w:rFonts w:cs="Arial"/>
                <w:sz w:val="22"/>
                <w:szCs w:val="22"/>
              </w:rPr>
            </w:pPr>
            <w:r w:rsidRPr="004D3895">
              <w:rPr>
                <w:rFonts w:cs="Arial"/>
                <w:sz w:val="22"/>
                <w:szCs w:val="22"/>
              </w:rPr>
              <w:t>?fields=a.</w:t>
            </w:r>
          </w:p>
        </w:tc>
        <w:tc>
          <w:tcPr>
            <w:tcW w:w="2311" w:type="dxa"/>
          </w:tcPr>
          <w:p w14:paraId="0E881542"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15A42BCB" w14:textId="77777777" w:rsidR="008F3569" w:rsidRPr="004D3895" w:rsidRDefault="008F3569" w:rsidP="00685244">
            <w:pPr>
              <w:rPr>
                <w:rFonts w:cs="Arial"/>
                <w:sz w:val="22"/>
                <w:szCs w:val="22"/>
              </w:rPr>
            </w:pPr>
          </w:p>
        </w:tc>
      </w:tr>
      <w:tr w:rsidR="008F3569" w:rsidRPr="004D3895" w14:paraId="072F3D36" w14:textId="77777777" w:rsidTr="001B1452">
        <w:trPr>
          <w:gridAfter w:val="1"/>
          <w:wAfter w:w="8" w:type="dxa"/>
        </w:trPr>
        <w:tc>
          <w:tcPr>
            <w:tcW w:w="4537" w:type="dxa"/>
          </w:tcPr>
          <w:p w14:paraId="27829C6F" w14:textId="77777777" w:rsidR="008F3569" w:rsidRPr="004D3895" w:rsidRDefault="008F3569" w:rsidP="00685244">
            <w:pPr>
              <w:rPr>
                <w:rFonts w:cs="Arial"/>
                <w:sz w:val="22"/>
                <w:szCs w:val="22"/>
              </w:rPr>
            </w:pPr>
            <w:r w:rsidRPr="004D3895">
              <w:rPr>
                <w:rFonts w:cs="Arial"/>
                <w:sz w:val="22"/>
                <w:szCs w:val="22"/>
              </w:rPr>
              <w:t>Status Code 200</w:t>
            </w:r>
          </w:p>
        </w:tc>
        <w:tc>
          <w:tcPr>
            <w:tcW w:w="2311" w:type="dxa"/>
          </w:tcPr>
          <w:p w14:paraId="58B80399" w14:textId="77777777" w:rsidR="008F3569" w:rsidRPr="004D3895" w:rsidRDefault="008F3569" w:rsidP="00685244">
            <w:pPr>
              <w:jc w:val="center"/>
              <w:rPr>
                <w:rFonts w:cs="Arial"/>
                <w:sz w:val="22"/>
                <w:szCs w:val="22"/>
              </w:rPr>
            </w:pPr>
            <w:r w:rsidRPr="004D3895">
              <w:rPr>
                <w:rFonts w:cs="Arial"/>
                <w:sz w:val="22"/>
                <w:szCs w:val="22"/>
              </w:rPr>
              <w:t>M</w:t>
            </w:r>
          </w:p>
        </w:tc>
        <w:tc>
          <w:tcPr>
            <w:tcW w:w="3321" w:type="dxa"/>
          </w:tcPr>
          <w:p w14:paraId="266EE40B" w14:textId="77777777" w:rsidR="008F3569" w:rsidRPr="004D3895" w:rsidRDefault="008F3569" w:rsidP="00685244">
            <w:pPr>
              <w:rPr>
                <w:rFonts w:cs="Arial"/>
                <w:sz w:val="22"/>
                <w:szCs w:val="22"/>
              </w:rPr>
            </w:pPr>
          </w:p>
        </w:tc>
      </w:tr>
      <w:tr w:rsidR="008F3569" w:rsidRPr="004D3895" w14:paraId="2CB4C8F9" w14:textId="77777777" w:rsidTr="001B1452">
        <w:trPr>
          <w:gridAfter w:val="1"/>
          <w:wAfter w:w="8" w:type="dxa"/>
        </w:trPr>
        <w:tc>
          <w:tcPr>
            <w:tcW w:w="4537" w:type="dxa"/>
          </w:tcPr>
          <w:p w14:paraId="3A4BF179" w14:textId="77777777" w:rsidR="008F3569" w:rsidRPr="004D3895" w:rsidRDefault="008F3569" w:rsidP="00685244">
            <w:pPr>
              <w:rPr>
                <w:rFonts w:cs="Arial"/>
                <w:sz w:val="22"/>
                <w:szCs w:val="22"/>
              </w:rPr>
            </w:pPr>
            <w:r w:rsidRPr="004D3895">
              <w:rPr>
                <w:rFonts w:cs="Arial"/>
                <w:sz w:val="22"/>
                <w:szCs w:val="22"/>
              </w:rPr>
              <w:t>Other Status Codes</w:t>
            </w:r>
          </w:p>
        </w:tc>
        <w:tc>
          <w:tcPr>
            <w:tcW w:w="2311" w:type="dxa"/>
          </w:tcPr>
          <w:p w14:paraId="0E7B72EC" w14:textId="77777777" w:rsidR="008F3569" w:rsidRPr="004D3895" w:rsidRDefault="008F3569" w:rsidP="00685244">
            <w:pPr>
              <w:jc w:val="center"/>
              <w:rPr>
                <w:rFonts w:cs="Arial"/>
                <w:sz w:val="22"/>
                <w:szCs w:val="22"/>
              </w:rPr>
            </w:pPr>
            <w:r w:rsidRPr="004D3895">
              <w:rPr>
                <w:rFonts w:cs="Arial"/>
                <w:sz w:val="22"/>
                <w:szCs w:val="22"/>
              </w:rPr>
              <w:t>O</w:t>
            </w:r>
          </w:p>
        </w:tc>
        <w:tc>
          <w:tcPr>
            <w:tcW w:w="3321" w:type="dxa"/>
          </w:tcPr>
          <w:p w14:paraId="30F4718C" w14:textId="77777777" w:rsidR="008F3569" w:rsidRPr="004D3895" w:rsidRDefault="008F3569" w:rsidP="00685244">
            <w:pPr>
              <w:rPr>
                <w:rFonts w:cs="Arial"/>
                <w:sz w:val="22"/>
                <w:szCs w:val="22"/>
              </w:rPr>
            </w:pPr>
          </w:p>
        </w:tc>
      </w:tr>
    </w:tbl>
    <w:p w14:paraId="2E8ECC61" w14:textId="77777777" w:rsidR="003425A2" w:rsidRDefault="003425A2" w:rsidP="002B6E8C">
      <w:pPr>
        <w:rPr>
          <w:rFonts w:ascii="Times New Roman" w:hAnsi="Times New Roman"/>
          <w:color w:val="FF0000"/>
          <w:sz w:val="24"/>
          <w:lang w:eastAsia="it-IT"/>
        </w:rPr>
      </w:pPr>
    </w:p>
    <w:p w14:paraId="37436980" w14:textId="77777777" w:rsidR="001B7861" w:rsidRPr="001B7861" w:rsidRDefault="00FF484F" w:rsidP="001B7861">
      <w:pPr>
        <w:pStyle w:val="Heading2"/>
        <w:tabs>
          <w:tab w:val="left" w:pos="1008"/>
        </w:tabs>
        <w:rPr>
          <w:rFonts w:ascii="Helvetica" w:eastAsia="Times New Roman" w:hAnsi="Helvetica" w:cs="Helvetica"/>
          <w:caps w:val="0"/>
          <w:spacing w:val="0"/>
          <w:sz w:val="24"/>
          <w:szCs w:val="24"/>
          <w:lang w:val="en-US" w:eastAsia="it-IT"/>
        </w:rPr>
      </w:pPr>
      <w:bookmarkStart w:id="29" w:name="_Toc436057991"/>
      <w:r w:rsidRPr="000179B2">
        <w:rPr>
          <w:rFonts w:ascii="Helvetica" w:eastAsia="Times New Roman" w:hAnsi="Helvetica" w:cs="Helvetica"/>
          <w:caps w:val="0"/>
          <w:spacing w:val="0"/>
          <w:sz w:val="24"/>
          <w:szCs w:val="24"/>
          <w:lang w:val="en-US" w:eastAsia="it-IT"/>
        </w:rPr>
        <w:t xml:space="preserve">GET </w:t>
      </w:r>
      <w:proofErr w:type="spellStart"/>
      <w:r w:rsidR="00EA3B35">
        <w:rPr>
          <w:rFonts w:ascii="Helvetica" w:eastAsia="Times New Roman" w:hAnsi="Helvetica" w:cs="Helvetica"/>
          <w:caps w:val="0"/>
          <w:spacing w:val="0"/>
          <w:sz w:val="24"/>
          <w:szCs w:val="24"/>
          <w:lang w:val="en-US" w:eastAsia="it-IT"/>
        </w:rPr>
        <w:t>ProductOffering</w:t>
      </w:r>
      <w:proofErr w:type="spellEnd"/>
      <w:proofErr w:type="gramStart"/>
      <w:r w:rsidR="00603D01">
        <w:rPr>
          <w:rFonts w:ascii="Helvetica" w:eastAsia="Times New Roman" w:hAnsi="Helvetica" w:cs="Helvetica"/>
          <w:caps w:val="0"/>
          <w:spacing w:val="0"/>
          <w:sz w:val="24"/>
          <w:szCs w:val="24"/>
          <w:lang w:val="en-US" w:eastAsia="it-IT"/>
        </w:rPr>
        <w:t>/{</w:t>
      </w:r>
      <w:proofErr w:type="gramEnd"/>
      <w:r w:rsidR="00603D01">
        <w:rPr>
          <w:rFonts w:ascii="Helvetica" w:eastAsia="Times New Roman" w:hAnsi="Helvetica" w:cs="Helvetica"/>
          <w:caps w:val="0"/>
          <w:spacing w:val="0"/>
          <w:sz w:val="24"/>
          <w:szCs w:val="24"/>
          <w:lang w:val="en-US" w:eastAsia="it-IT"/>
        </w:rPr>
        <w:t>ID}</w:t>
      </w:r>
      <w:bookmarkEnd w:id="29"/>
    </w:p>
    <w:p w14:paraId="3033192F" w14:textId="77777777" w:rsidR="001B7861" w:rsidRPr="004D3895" w:rsidRDefault="001B7861" w:rsidP="002B6E8C">
      <w:pPr>
        <w:rPr>
          <w:rFonts w:cs="Arial"/>
          <w:sz w:val="22"/>
          <w:szCs w:val="22"/>
          <w:lang w:eastAsia="it-IT"/>
        </w:rPr>
      </w:pPr>
      <w:r w:rsidRPr="004D3895">
        <w:rPr>
          <w:rFonts w:cs="Arial"/>
          <w:sz w:val="22"/>
          <w:szCs w:val="22"/>
          <w:lang w:eastAsia="it-IT"/>
        </w:rPr>
        <w:t>This Uniform Contract operation is used to retrieve the representation of a managed entity or a task.</w:t>
      </w:r>
      <w:r w:rsidR="00150403" w:rsidRPr="004D3895">
        <w:rPr>
          <w:rFonts w:cs="Arial"/>
          <w:sz w:val="22"/>
          <w:szCs w:val="22"/>
          <w:lang w:eastAsia="it-IT"/>
        </w:rPr>
        <w:t xml:space="preserve"> Describe what attributes are filterable and to what level. Describe what attribute can be selected and to what level.</w:t>
      </w:r>
    </w:p>
    <w:p w14:paraId="3359F711" w14:textId="77777777" w:rsidR="00603D01" w:rsidRPr="004D3895" w:rsidRDefault="001D4949" w:rsidP="002B6E8C">
      <w:pPr>
        <w:rPr>
          <w:rFonts w:cs="Arial"/>
          <w:sz w:val="22"/>
          <w:szCs w:val="22"/>
          <w:lang w:eastAsia="it-IT"/>
        </w:rPr>
      </w:pPr>
      <w:r w:rsidRPr="004D3895">
        <w:rPr>
          <w:rFonts w:cs="Arial"/>
          <w:sz w:val="22"/>
          <w:szCs w:val="22"/>
          <w:lang w:eastAsia="it-IT"/>
        </w:rPr>
        <w:t>Describe if the API supports non equality based operator.</w:t>
      </w:r>
      <w:r w:rsidR="003425A2" w:rsidRPr="004D3895">
        <w:rPr>
          <w:rFonts w:cs="Arial"/>
          <w:sz w:val="22"/>
          <w:szCs w:val="22"/>
          <w:lang w:eastAsia="it-IT"/>
        </w:rPr>
        <w:t xml:space="preserve"> </w:t>
      </w:r>
    </w:p>
    <w:p w14:paraId="1D681C99" w14:textId="77777777" w:rsidR="003425A2" w:rsidRPr="004D3895" w:rsidRDefault="00603D01" w:rsidP="002B6E8C">
      <w:pPr>
        <w:rPr>
          <w:rFonts w:cs="Arial"/>
          <w:caps/>
          <w:sz w:val="22"/>
          <w:szCs w:val="22"/>
          <w:lang w:eastAsia="it-IT"/>
        </w:rPr>
      </w:pPr>
      <w:r w:rsidRPr="004D3895">
        <w:rPr>
          <w:rFonts w:cs="Arial"/>
          <w:sz w:val="22"/>
          <w:szCs w:val="22"/>
          <w:lang w:eastAsia="it-IT"/>
        </w:rPr>
        <w:t>C</w:t>
      </w:r>
      <w:r w:rsidR="00B8558F" w:rsidRPr="004D3895">
        <w:rPr>
          <w:rFonts w:cs="Arial"/>
          <w:sz w:val="22"/>
          <w:szCs w:val="22"/>
          <w:lang w:eastAsia="it-IT"/>
        </w:rPr>
        <w:t xml:space="preserve">ollections can be retrieved via </w:t>
      </w:r>
      <w:r w:rsidR="003425A2" w:rsidRPr="004D3895">
        <w:rPr>
          <w:rFonts w:cs="Arial"/>
          <w:caps/>
          <w:sz w:val="22"/>
          <w:szCs w:val="22"/>
          <w:lang w:eastAsia="it-IT"/>
        </w:rPr>
        <w:t xml:space="preserve">GET </w:t>
      </w:r>
      <w:r w:rsidR="00B8558F" w:rsidRPr="004D3895">
        <w:rPr>
          <w:rFonts w:cs="Arial"/>
          <w:caps/>
          <w:sz w:val="22"/>
          <w:szCs w:val="22"/>
          <w:lang w:eastAsia="it-IT"/>
        </w:rPr>
        <w:t xml:space="preserve">&lt;RESOURCE&gt; </w:t>
      </w:r>
      <w:r w:rsidR="00B8558F" w:rsidRPr="004D3895">
        <w:rPr>
          <w:rFonts w:cs="Arial"/>
          <w:sz w:val="22"/>
          <w:szCs w:val="22"/>
          <w:lang w:eastAsia="it-IT"/>
        </w:rPr>
        <w:t>with no</w:t>
      </w:r>
      <w:r w:rsidR="00B8558F" w:rsidRPr="004D3895">
        <w:rPr>
          <w:rFonts w:cs="Arial"/>
          <w:caps/>
          <w:sz w:val="22"/>
          <w:szCs w:val="22"/>
          <w:lang w:eastAsia="it-IT"/>
        </w:rPr>
        <w:t xml:space="preserve"> {ID}</w:t>
      </w:r>
      <w:r w:rsidR="003425A2" w:rsidRPr="004D3895">
        <w:rPr>
          <w:rFonts w:cs="Arial"/>
          <w:caps/>
          <w:sz w:val="22"/>
          <w:szCs w:val="22"/>
          <w:lang w:eastAsia="it-IT"/>
        </w:rPr>
        <w:t>.</w:t>
      </w:r>
    </w:p>
    <w:p w14:paraId="3E1DCFC1" w14:textId="77777777" w:rsidR="003425A2" w:rsidRPr="004D3895" w:rsidRDefault="00603D01" w:rsidP="002B6E8C">
      <w:pPr>
        <w:rPr>
          <w:rFonts w:cs="Arial"/>
          <w:sz w:val="22"/>
          <w:szCs w:val="22"/>
          <w:lang w:eastAsia="it-IT"/>
        </w:rPr>
      </w:pPr>
      <w:r w:rsidRPr="004D3895">
        <w:rPr>
          <w:rFonts w:cs="Arial"/>
          <w:sz w:val="22"/>
          <w:szCs w:val="22"/>
          <w:lang w:eastAsia="it-IT"/>
        </w:rPr>
        <w:t>Attribute selection capabilities are the same for collections retrieval and individual resource queries.</w:t>
      </w:r>
    </w:p>
    <w:p w14:paraId="18B80578" w14:textId="77777777" w:rsidR="003425A2" w:rsidRDefault="003425A2" w:rsidP="002B6E8C">
      <w:pPr>
        <w:rPr>
          <w:rFonts w:ascii="Helvetica" w:hAnsi="Helvetica" w:cs="Helvetica"/>
          <w:caps/>
          <w:sz w:val="24"/>
          <w:lang w:eastAsia="it-IT"/>
        </w:rPr>
      </w:pPr>
    </w:p>
    <w:tbl>
      <w:tblPr>
        <w:tblStyle w:val="TableGrid"/>
        <w:tblW w:w="9356" w:type="dxa"/>
        <w:tblInd w:w="392" w:type="dxa"/>
        <w:tblLayout w:type="fixed"/>
        <w:tblLook w:val="04A0" w:firstRow="1" w:lastRow="0" w:firstColumn="1" w:lastColumn="0" w:noHBand="0" w:noVBand="1"/>
      </w:tblPr>
      <w:tblGrid>
        <w:gridCol w:w="4216"/>
        <w:gridCol w:w="2340"/>
        <w:gridCol w:w="2790"/>
        <w:gridCol w:w="10"/>
      </w:tblGrid>
      <w:tr w:rsidR="001B1452" w:rsidRPr="004D3895" w14:paraId="1F1D3887" w14:textId="77777777" w:rsidTr="001B1452">
        <w:trPr>
          <w:gridAfter w:val="1"/>
          <w:wAfter w:w="10" w:type="dxa"/>
        </w:trPr>
        <w:tc>
          <w:tcPr>
            <w:tcW w:w="4216" w:type="dxa"/>
            <w:shd w:val="clear" w:color="auto" w:fill="B3B3B3"/>
          </w:tcPr>
          <w:p w14:paraId="66B684B7" w14:textId="77777777" w:rsidR="001B1452" w:rsidRPr="004D3895" w:rsidRDefault="001B14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Feature</w:t>
            </w:r>
          </w:p>
        </w:tc>
        <w:tc>
          <w:tcPr>
            <w:tcW w:w="2340" w:type="dxa"/>
            <w:shd w:val="clear" w:color="auto" w:fill="B3B3B3"/>
          </w:tcPr>
          <w:p w14:paraId="030E3C32" w14:textId="77777777" w:rsidR="001B1452" w:rsidRPr="004D3895" w:rsidRDefault="001B1452" w:rsidP="00685244">
            <w:pPr>
              <w:widowControl w:val="0"/>
              <w:autoSpaceDE w:val="0"/>
              <w:autoSpaceDN w:val="0"/>
              <w:adjustRightInd w:val="0"/>
              <w:spacing w:after="120"/>
              <w:jc w:val="center"/>
              <w:rPr>
                <w:rFonts w:cs="Arial"/>
                <w:sz w:val="22"/>
                <w:szCs w:val="22"/>
                <w:lang w:eastAsia="it-IT"/>
              </w:rPr>
            </w:pPr>
            <w:r w:rsidRPr="004D3895">
              <w:rPr>
                <w:rFonts w:cs="Arial"/>
                <w:sz w:val="22"/>
                <w:szCs w:val="22"/>
                <w:lang w:eastAsia="it-IT"/>
              </w:rPr>
              <w:t>Mandatory/Optional</w:t>
            </w:r>
          </w:p>
        </w:tc>
        <w:tc>
          <w:tcPr>
            <w:tcW w:w="2790" w:type="dxa"/>
            <w:shd w:val="clear" w:color="auto" w:fill="B3B3B3"/>
          </w:tcPr>
          <w:p w14:paraId="54280A3A" w14:textId="77777777" w:rsidR="001B1452" w:rsidRPr="004D3895" w:rsidRDefault="001B1452" w:rsidP="00685244">
            <w:pPr>
              <w:widowControl w:val="0"/>
              <w:autoSpaceDE w:val="0"/>
              <w:autoSpaceDN w:val="0"/>
              <w:adjustRightInd w:val="0"/>
              <w:spacing w:after="120"/>
              <w:rPr>
                <w:rFonts w:cs="Arial"/>
                <w:sz w:val="22"/>
                <w:szCs w:val="22"/>
                <w:lang w:eastAsia="it-IT"/>
              </w:rPr>
            </w:pPr>
            <w:r w:rsidRPr="004D3895">
              <w:rPr>
                <w:rFonts w:cs="Arial"/>
                <w:sz w:val="22"/>
                <w:szCs w:val="22"/>
                <w:lang w:eastAsia="it-IT"/>
              </w:rPr>
              <w:t>Comments</w:t>
            </w:r>
          </w:p>
        </w:tc>
      </w:tr>
      <w:tr w:rsidR="00150403" w:rsidRPr="004D3895" w14:paraId="25BE4C5E" w14:textId="77777777" w:rsidTr="001B1452">
        <w:tc>
          <w:tcPr>
            <w:tcW w:w="4216" w:type="dxa"/>
          </w:tcPr>
          <w:p w14:paraId="3F0E5B46" w14:textId="77777777" w:rsidR="00150403" w:rsidRPr="004D3895" w:rsidRDefault="00150403" w:rsidP="00150403">
            <w:pPr>
              <w:rPr>
                <w:rFonts w:cs="Arial"/>
                <w:sz w:val="22"/>
                <w:szCs w:val="22"/>
              </w:rPr>
            </w:pPr>
            <w:r w:rsidRPr="004D3895">
              <w:rPr>
                <w:rFonts w:cs="Arial"/>
                <w:sz w:val="22"/>
                <w:szCs w:val="22"/>
              </w:rPr>
              <w:t>Filtering First Level (equality)</w:t>
            </w:r>
          </w:p>
        </w:tc>
        <w:tc>
          <w:tcPr>
            <w:tcW w:w="2340" w:type="dxa"/>
          </w:tcPr>
          <w:p w14:paraId="24D06A2B" w14:textId="77777777" w:rsidR="00150403" w:rsidRPr="004D3895" w:rsidRDefault="00C90F65" w:rsidP="00685244">
            <w:pPr>
              <w:jc w:val="center"/>
              <w:rPr>
                <w:rFonts w:cs="Arial"/>
                <w:sz w:val="22"/>
                <w:szCs w:val="22"/>
              </w:rPr>
            </w:pPr>
            <w:r w:rsidRPr="004D3895">
              <w:rPr>
                <w:rFonts w:cs="Arial"/>
                <w:sz w:val="22"/>
                <w:szCs w:val="22"/>
              </w:rPr>
              <w:t>O</w:t>
            </w:r>
          </w:p>
        </w:tc>
        <w:tc>
          <w:tcPr>
            <w:tcW w:w="2800" w:type="dxa"/>
            <w:gridSpan w:val="2"/>
          </w:tcPr>
          <w:p w14:paraId="6A85B003" w14:textId="77777777" w:rsidR="00150403" w:rsidRPr="004D3895" w:rsidRDefault="00150403" w:rsidP="00150403">
            <w:pPr>
              <w:rPr>
                <w:rFonts w:cs="Arial"/>
                <w:sz w:val="22"/>
                <w:szCs w:val="22"/>
              </w:rPr>
            </w:pPr>
          </w:p>
        </w:tc>
      </w:tr>
      <w:tr w:rsidR="00150403" w:rsidRPr="004D3895" w14:paraId="35551D04" w14:textId="77777777" w:rsidTr="001B1452">
        <w:tc>
          <w:tcPr>
            <w:tcW w:w="4216" w:type="dxa"/>
          </w:tcPr>
          <w:p w14:paraId="10846D7F" w14:textId="77777777" w:rsidR="00150403" w:rsidRPr="004D3895" w:rsidRDefault="00150403" w:rsidP="00150403">
            <w:pPr>
              <w:rPr>
                <w:rFonts w:cs="Arial"/>
                <w:sz w:val="22"/>
                <w:szCs w:val="22"/>
              </w:rPr>
            </w:pPr>
            <w:r w:rsidRPr="004D3895">
              <w:rPr>
                <w:rFonts w:cs="Arial"/>
                <w:sz w:val="22"/>
                <w:szCs w:val="22"/>
              </w:rPr>
              <w:t>Filtering N level (equality)</w:t>
            </w:r>
          </w:p>
        </w:tc>
        <w:tc>
          <w:tcPr>
            <w:tcW w:w="2340" w:type="dxa"/>
          </w:tcPr>
          <w:p w14:paraId="43694F38" w14:textId="77777777" w:rsidR="00150403" w:rsidRPr="004D3895" w:rsidRDefault="00C90F65" w:rsidP="00685244">
            <w:pPr>
              <w:jc w:val="center"/>
              <w:rPr>
                <w:rFonts w:cs="Arial"/>
                <w:sz w:val="22"/>
                <w:szCs w:val="22"/>
              </w:rPr>
            </w:pPr>
            <w:r w:rsidRPr="004D3895">
              <w:rPr>
                <w:rFonts w:cs="Arial"/>
                <w:sz w:val="22"/>
                <w:szCs w:val="22"/>
              </w:rPr>
              <w:t>O</w:t>
            </w:r>
          </w:p>
        </w:tc>
        <w:tc>
          <w:tcPr>
            <w:tcW w:w="2800" w:type="dxa"/>
            <w:gridSpan w:val="2"/>
          </w:tcPr>
          <w:p w14:paraId="3A10E605" w14:textId="77777777" w:rsidR="00150403" w:rsidRPr="004D3895" w:rsidRDefault="00150403" w:rsidP="00150403">
            <w:pPr>
              <w:rPr>
                <w:rFonts w:cs="Arial"/>
                <w:sz w:val="22"/>
                <w:szCs w:val="22"/>
              </w:rPr>
            </w:pPr>
          </w:p>
        </w:tc>
      </w:tr>
      <w:tr w:rsidR="00150403" w:rsidRPr="004D3895" w14:paraId="4996D075" w14:textId="77777777" w:rsidTr="001B1452">
        <w:tc>
          <w:tcPr>
            <w:tcW w:w="4216" w:type="dxa"/>
          </w:tcPr>
          <w:p w14:paraId="1D46FC12" w14:textId="77777777" w:rsidR="00150403" w:rsidRPr="004D3895" w:rsidRDefault="00150403" w:rsidP="00150403">
            <w:pPr>
              <w:rPr>
                <w:rFonts w:cs="Arial"/>
                <w:sz w:val="22"/>
                <w:szCs w:val="22"/>
              </w:rPr>
            </w:pPr>
            <w:r w:rsidRPr="004D3895">
              <w:rPr>
                <w:rFonts w:cs="Arial"/>
                <w:sz w:val="22"/>
                <w:szCs w:val="22"/>
              </w:rPr>
              <w:t>Filtering First Level (other operators)</w:t>
            </w:r>
          </w:p>
        </w:tc>
        <w:tc>
          <w:tcPr>
            <w:tcW w:w="2340" w:type="dxa"/>
          </w:tcPr>
          <w:p w14:paraId="4740FB4E" w14:textId="77777777" w:rsidR="00150403" w:rsidRPr="004D3895" w:rsidRDefault="00C90F65" w:rsidP="00685244">
            <w:pPr>
              <w:jc w:val="center"/>
              <w:rPr>
                <w:rFonts w:cs="Arial"/>
                <w:sz w:val="22"/>
                <w:szCs w:val="22"/>
              </w:rPr>
            </w:pPr>
            <w:r w:rsidRPr="004D3895">
              <w:rPr>
                <w:rFonts w:cs="Arial"/>
                <w:sz w:val="22"/>
                <w:szCs w:val="22"/>
              </w:rPr>
              <w:t>O</w:t>
            </w:r>
          </w:p>
        </w:tc>
        <w:tc>
          <w:tcPr>
            <w:tcW w:w="2800" w:type="dxa"/>
            <w:gridSpan w:val="2"/>
          </w:tcPr>
          <w:p w14:paraId="22F5C517" w14:textId="77777777" w:rsidR="00150403" w:rsidRPr="004D3895" w:rsidRDefault="00150403" w:rsidP="00150403">
            <w:pPr>
              <w:rPr>
                <w:rFonts w:cs="Arial"/>
                <w:sz w:val="22"/>
                <w:szCs w:val="22"/>
              </w:rPr>
            </w:pPr>
          </w:p>
        </w:tc>
      </w:tr>
      <w:tr w:rsidR="00150403" w:rsidRPr="004D3895" w14:paraId="6FEEFDC9" w14:textId="77777777" w:rsidTr="001B1452">
        <w:tc>
          <w:tcPr>
            <w:tcW w:w="4216" w:type="dxa"/>
          </w:tcPr>
          <w:p w14:paraId="39C7EED2" w14:textId="77777777" w:rsidR="00150403" w:rsidRPr="004D3895" w:rsidRDefault="00150403" w:rsidP="00150403">
            <w:pPr>
              <w:rPr>
                <w:rFonts w:cs="Arial"/>
                <w:sz w:val="22"/>
                <w:szCs w:val="22"/>
              </w:rPr>
            </w:pPr>
            <w:r w:rsidRPr="004D3895">
              <w:rPr>
                <w:rFonts w:cs="Arial"/>
                <w:sz w:val="22"/>
                <w:szCs w:val="22"/>
              </w:rPr>
              <w:t>Filtering First Level (other operators)</w:t>
            </w:r>
          </w:p>
        </w:tc>
        <w:tc>
          <w:tcPr>
            <w:tcW w:w="2340" w:type="dxa"/>
          </w:tcPr>
          <w:p w14:paraId="4621D1B8" w14:textId="77777777" w:rsidR="00150403" w:rsidRPr="004D3895" w:rsidRDefault="00C90F65" w:rsidP="00685244">
            <w:pPr>
              <w:jc w:val="center"/>
              <w:rPr>
                <w:rFonts w:cs="Arial"/>
                <w:sz w:val="22"/>
                <w:szCs w:val="22"/>
              </w:rPr>
            </w:pPr>
            <w:r w:rsidRPr="004D3895">
              <w:rPr>
                <w:rFonts w:cs="Arial"/>
                <w:sz w:val="22"/>
                <w:szCs w:val="22"/>
              </w:rPr>
              <w:t>O</w:t>
            </w:r>
          </w:p>
        </w:tc>
        <w:tc>
          <w:tcPr>
            <w:tcW w:w="2800" w:type="dxa"/>
            <w:gridSpan w:val="2"/>
          </w:tcPr>
          <w:p w14:paraId="1A775B1C" w14:textId="77777777" w:rsidR="00150403" w:rsidRPr="004D3895" w:rsidRDefault="00150403" w:rsidP="00150403">
            <w:pPr>
              <w:rPr>
                <w:rFonts w:cs="Arial"/>
                <w:sz w:val="22"/>
                <w:szCs w:val="22"/>
              </w:rPr>
            </w:pPr>
          </w:p>
        </w:tc>
      </w:tr>
      <w:tr w:rsidR="008F3569" w:rsidRPr="004D3895" w14:paraId="473F7763" w14:textId="77777777" w:rsidTr="001B1452">
        <w:tc>
          <w:tcPr>
            <w:tcW w:w="4216" w:type="dxa"/>
          </w:tcPr>
          <w:p w14:paraId="3E8B0633" w14:textId="77777777" w:rsidR="008F3569" w:rsidRPr="004D3895" w:rsidRDefault="008F3569" w:rsidP="00150403">
            <w:pPr>
              <w:rPr>
                <w:rFonts w:cs="Arial"/>
                <w:sz w:val="22"/>
                <w:szCs w:val="22"/>
              </w:rPr>
            </w:pPr>
            <w:r w:rsidRPr="004D3895">
              <w:rPr>
                <w:rFonts w:cs="Arial"/>
                <w:sz w:val="22"/>
                <w:szCs w:val="22"/>
              </w:rPr>
              <w:t>Depth</w:t>
            </w:r>
          </w:p>
        </w:tc>
        <w:tc>
          <w:tcPr>
            <w:tcW w:w="2340" w:type="dxa"/>
          </w:tcPr>
          <w:p w14:paraId="7679A7DE" w14:textId="77777777" w:rsidR="008F3569" w:rsidRPr="004D3895" w:rsidRDefault="008F3569" w:rsidP="00685244">
            <w:pPr>
              <w:jc w:val="center"/>
              <w:rPr>
                <w:rFonts w:cs="Arial"/>
                <w:sz w:val="22"/>
                <w:szCs w:val="22"/>
              </w:rPr>
            </w:pPr>
            <w:r w:rsidRPr="004D3895">
              <w:rPr>
                <w:rFonts w:cs="Arial"/>
                <w:sz w:val="22"/>
                <w:szCs w:val="22"/>
              </w:rPr>
              <w:t>O</w:t>
            </w:r>
          </w:p>
        </w:tc>
        <w:tc>
          <w:tcPr>
            <w:tcW w:w="2800" w:type="dxa"/>
            <w:gridSpan w:val="2"/>
          </w:tcPr>
          <w:p w14:paraId="3429EB95" w14:textId="77777777" w:rsidR="008F3569" w:rsidRPr="004D3895" w:rsidRDefault="008F3569" w:rsidP="00150403">
            <w:pPr>
              <w:rPr>
                <w:rFonts w:cs="Arial"/>
                <w:sz w:val="22"/>
                <w:szCs w:val="22"/>
              </w:rPr>
            </w:pPr>
          </w:p>
        </w:tc>
      </w:tr>
      <w:tr w:rsidR="008F3569" w:rsidRPr="004D3895" w14:paraId="42FBE2E5" w14:textId="77777777" w:rsidTr="001B1452">
        <w:tc>
          <w:tcPr>
            <w:tcW w:w="4216" w:type="dxa"/>
          </w:tcPr>
          <w:p w14:paraId="68D3FD02" w14:textId="77777777" w:rsidR="008F3569" w:rsidRPr="004D3895" w:rsidRDefault="008F3569" w:rsidP="00150403">
            <w:pPr>
              <w:rPr>
                <w:rFonts w:cs="Arial"/>
                <w:sz w:val="22"/>
                <w:szCs w:val="22"/>
              </w:rPr>
            </w:pPr>
            <w:r w:rsidRPr="004D3895">
              <w:rPr>
                <w:rFonts w:cs="Arial"/>
                <w:sz w:val="22"/>
                <w:szCs w:val="22"/>
              </w:rPr>
              <w:t>Attribute Selection First Level ?fields=</w:t>
            </w:r>
          </w:p>
        </w:tc>
        <w:tc>
          <w:tcPr>
            <w:tcW w:w="2340" w:type="dxa"/>
          </w:tcPr>
          <w:p w14:paraId="279E3315" w14:textId="77777777" w:rsidR="008F3569" w:rsidRPr="004D3895" w:rsidRDefault="008F3569" w:rsidP="00685244">
            <w:pPr>
              <w:jc w:val="center"/>
              <w:rPr>
                <w:rFonts w:cs="Arial"/>
                <w:sz w:val="22"/>
                <w:szCs w:val="22"/>
              </w:rPr>
            </w:pPr>
            <w:r w:rsidRPr="004D3895">
              <w:rPr>
                <w:rFonts w:cs="Arial"/>
                <w:sz w:val="22"/>
                <w:szCs w:val="22"/>
              </w:rPr>
              <w:t>M</w:t>
            </w:r>
          </w:p>
        </w:tc>
        <w:tc>
          <w:tcPr>
            <w:tcW w:w="2800" w:type="dxa"/>
            <w:gridSpan w:val="2"/>
          </w:tcPr>
          <w:p w14:paraId="7B1A820B" w14:textId="77777777" w:rsidR="008F3569" w:rsidRPr="004D3895" w:rsidRDefault="008F3569" w:rsidP="00150403">
            <w:pPr>
              <w:rPr>
                <w:rFonts w:cs="Arial"/>
                <w:sz w:val="22"/>
                <w:szCs w:val="22"/>
              </w:rPr>
            </w:pPr>
          </w:p>
        </w:tc>
      </w:tr>
      <w:tr w:rsidR="008F3569" w:rsidRPr="004D3895" w14:paraId="63DC3838" w14:textId="77777777" w:rsidTr="001B1452">
        <w:tc>
          <w:tcPr>
            <w:tcW w:w="4216" w:type="dxa"/>
          </w:tcPr>
          <w:p w14:paraId="543C519E" w14:textId="77777777" w:rsidR="008F3569" w:rsidRPr="004D3895" w:rsidRDefault="008F3569" w:rsidP="00150403">
            <w:pPr>
              <w:rPr>
                <w:rFonts w:cs="Arial"/>
                <w:sz w:val="22"/>
                <w:szCs w:val="22"/>
              </w:rPr>
            </w:pPr>
            <w:r w:rsidRPr="004D3895">
              <w:rPr>
                <w:rFonts w:cs="Arial"/>
                <w:sz w:val="22"/>
                <w:szCs w:val="22"/>
              </w:rPr>
              <w:t>Attribute Selection N level</w:t>
            </w:r>
          </w:p>
          <w:p w14:paraId="2913FFDA" w14:textId="77777777" w:rsidR="008F3569" w:rsidRPr="004D3895" w:rsidRDefault="008F3569" w:rsidP="00150403">
            <w:pPr>
              <w:rPr>
                <w:rFonts w:cs="Arial"/>
                <w:sz w:val="22"/>
                <w:szCs w:val="22"/>
              </w:rPr>
            </w:pPr>
            <w:r w:rsidRPr="004D3895">
              <w:rPr>
                <w:rFonts w:cs="Arial"/>
                <w:sz w:val="22"/>
                <w:szCs w:val="22"/>
              </w:rPr>
              <w:t>?fields=a.</w:t>
            </w:r>
          </w:p>
        </w:tc>
        <w:tc>
          <w:tcPr>
            <w:tcW w:w="2340" w:type="dxa"/>
          </w:tcPr>
          <w:p w14:paraId="7F4B25C8" w14:textId="77777777" w:rsidR="008F3569" w:rsidRPr="004D3895" w:rsidRDefault="008F3569" w:rsidP="00685244">
            <w:pPr>
              <w:jc w:val="center"/>
              <w:rPr>
                <w:rFonts w:cs="Arial"/>
                <w:sz w:val="22"/>
                <w:szCs w:val="22"/>
              </w:rPr>
            </w:pPr>
            <w:r w:rsidRPr="004D3895">
              <w:rPr>
                <w:rFonts w:cs="Arial"/>
                <w:sz w:val="22"/>
                <w:szCs w:val="22"/>
              </w:rPr>
              <w:t>O</w:t>
            </w:r>
          </w:p>
        </w:tc>
        <w:tc>
          <w:tcPr>
            <w:tcW w:w="2800" w:type="dxa"/>
            <w:gridSpan w:val="2"/>
          </w:tcPr>
          <w:p w14:paraId="00F576D3" w14:textId="77777777" w:rsidR="008F3569" w:rsidRPr="004D3895" w:rsidRDefault="008F3569" w:rsidP="00150403">
            <w:pPr>
              <w:rPr>
                <w:rFonts w:cs="Arial"/>
                <w:sz w:val="22"/>
                <w:szCs w:val="22"/>
              </w:rPr>
            </w:pPr>
          </w:p>
        </w:tc>
      </w:tr>
      <w:tr w:rsidR="008F3569" w:rsidRPr="004D3895" w14:paraId="1F0505C4" w14:textId="77777777" w:rsidTr="001B1452">
        <w:tc>
          <w:tcPr>
            <w:tcW w:w="4216" w:type="dxa"/>
          </w:tcPr>
          <w:p w14:paraId="1265A5B2" w14:textId="77777777" w:rsidR="008F3569" w:rsidRPr="004D3895" w:rsidRDefault="008F3569" w:rsidP="00150403">
            <w:pPr>
              <w:rPr>
                <w:rFonts w:cs="Arial"/>
                <w:sz w:val="22"/>
                <w:szCs w:val="22"/>
              </w:rPr>
            </w:pPr>
            <w:r w:rsidRPr="004D3895">
              <w:rPr>
                <w:rFonts w:cs="Arial"/>
                <w:sz w:val="22"/>
                <w:szCs w:val="22"/>
              </w:rPr>
              <w:t>Status Code 200</w:t>
            </w:r>
          </w:p>
        </w:tc>
        <w:tc>
          <w:tcPr>
            <w:tcW w:w="2340" w:type="dxa"/>
          </w:tcPr>
          <w:p w14:paraId="60926B70" w14:textId="77777777" w:rsidR="008F3569" w:rsidRPr="004D3895" w:rsidRDefault="008F3569" w:rsidP="00685244">
            <w:pPr>
              <w:jc w:val="center"/>
              <w:rPr>
                <w:rFonts w:cs="Arial"/>
                <w:sz w:val="22"/>
                <w:szCs w:val="22"/>
              </w:rPr>
            </w:pPr>
            <w:r w:rsidRPr="004D3895">
              <w:rPr>
                <w:rFonts w:cs="Arial"/>
                <w:sz w:val="22"/>
                <w:szCs w:val="22"/>
              </w:rPr>
              <w:t>M</w:t>
            </w:r>
          </w:p>
        </w:tc>
        <w:tc>
          <w:tcPr>
            <w:tcW w:w="2800" w:type="dxa"/>
            <w:gridSpan w:val="2"/>
          </w:tcPr>
          <w:p w14:paraId="6C30965B" w14:textId="77777777" w:rsidR="008F3569" w:rsidRPr="004D3895" w:rsidRDefault="008F3569" w:rsidP="00150403">
            <w:pPr>
              <w:rPr>
                <w:rFonts w:cs="Arial"/>
                <w:sz w:val="22"/>
                <w:szCs w:val="22"/>
              </w:rPr>
            </w:pPr>
          </w:p>
        </w:tc>
      </w:tr>
      <w:tr w:rsidR="008F3569" w:rsidRPr="004D3895" w14:paraId="1531AAFB" w14:textId="77777777" w:rsidTr="001B1452">
        <w:tc>
          <w:tcPr>
            <w:tcW w:w="4216" w:type="dxa"/>
          </w:tcPr>
          <w:p w14:paraId="1EBAE87A" w14:textId="77777777" w:rsidR="008F3569" w:rsidRPr="004D3895" w:rsidRDefault="008F3569" w:rsidP="00150403">
            <w:pPr>
              <w:rPr>
                <w:rFonts w:cs="Arial"/>
                <w:sz w:val="22"/>
                <w:szCs w:val="22"/>
              </w:rPr>
            </w:pPr>
            <w:r w:rsidRPr="004D3895">
              <w:rPr>
                <w:rFonts w:cs="Arial"/>
                <w:sz w:val="22"/>
                <w:szCs w:val="22"/>
              </w:rPr>
              <w:t>Other Status Codes</w:t>
            </w:r>
          </w:p>
        </w:tc>
        <w:tc>
          <w:tcPr>
            <w:tcW w:w="2340" w:type="dxa"/>
          </w:tcPr>
          <w:p w14:paraId="0375539C" w14:textId="77777777" w:rsidR="008F3569" w:rsidRPr="004D3895" w:rsidRDefault="008F3569" w:rsidP="00685244">
            <w:pPr>
              <w:jc w:val="center"/>
              <w:rPr>
                <w:rFonts w:cs="Arial"/>
                <w:sz w:val="22"/>
                <w:szCs w:val="22"/>
              </w:rPr>
            </w:pPr>
            <w:r w:rsidRPr="004D3895">
              <w:rPr>
                <w:rFonts w:cs="Arial"/>
                <w:sz w:val="22"/>
                <w:szCs w:val="22"/>
              </w:rPr>
              <w:t>O</w:t>
            </w:r>
          </w:p>
        </w:tc>
        <w:tc>
          <w:tcPr>
            <w:tcW w:w="2800" w:type="dxa"/>
            <w:gridSpan w:val="2"/>
          </w:tcPr>
          <w:p w14:paraId="47153F7E" w14:textId="77777777" w:rsidR="008F3569" w:rsidRPr="004D3895" w:rsidRDefault="008F3569" w:rsidP="00150403">
            <w:pPr>
              <w:rPr>
                <w:rFonts w:cs="Arial"/>
                <w:sz w:val="22"/>
                <w:szCs w:val="22"/>
              </w:rPr>
            </w:pPr>
          </w:p>
        </w:tc>
      </w:tr>
    </w:tbl>
    <w:p w14:paraId="2D79095F" w14:textId="77777777" w:rsidR="00150403" w:rsidRDefault="00150403" w:rsidP="002B6E8C">
      <w:pPr>
        <w:rPr>
          <w:rFonts w:ascii="Helvetica" w:hAnsi="Helvetica" w:cs="Helvetica"/>
          <w:caps/>
          <w:sz w:val="24"/>
          <w:lang w:eastAsia="it-IT"/>
        </w:rPr>
      </w:pPr>
    </w:p>
    <w:p w14:paraId="17693F1B" w14:textId="77777777" w:rsidR="00150403" w:rsidRDefault="00150403" w:rsidP="002B6E8C">
      <w:pPr>
        <w:rPr>
          <w:rFonts w:ascii="Helvetica" w:hAnsi="Helvetica" w:cs="Helvetica"/>
          <w:caps/>
          <w:sz w:val="24"/>
          <w:lang w:eastAsia="it-IT"/>
        </w:rPr>
      </w:pPr>
    </w:p>
    <w:p w14:paraId="3BA6AE20" w14:textId="77777777" w:rsidR="00150403" w:rsidRDefault="00150403" w:rsidP="002B6E8C">
      <w:pPr>
        <w:rPr>
          <w:rFonts w:ascii="Helvetica" w:hAnsi="Helvetica" w:cs="Helvetica"/>
          <w:sz w:val="24"/>
          <w:lang w:eastAsia="it-IT"/>
        </w:rPr>
      </w:pPr>
    </w:p>
    <w:p w14:paraId="0472C7C3" w14:textId="77777777" w:rsidR="00150403" w:rsidRPr="00150403" w:rsidRDefault="00150403" w:rsidP="00150403">
      <w:pPr>
        <w:rPr>
          <w:rFonts w:ascii="Helvetica" w:hAnsi="Helvetica" w:cs="Helvetica"/>
          <w:sz w:val="24"/>
        </w:rPr>
      </w:pPr>
    </w:p>
    <w:p w14:paraId="426637EA" w14:textId="77777777" w:rsidR="00911BC9" w:rsidRDefault="00911BC9" w:rsidP="00911BC9">
      <w:pPr>
        <w:pStyle w:val="Heading1"/>
      </w:pPr>
      <w:bookmarkStart w:id="30" w:name="_Toc436057992"/>
      <w:r>
        <w:t xml:space="preserve">API POST OPERATION </w:t>
      </w:r>
      <w:r w:rsidR="005A3907">
        <w:t>CONFORMANCE</w:t>
      </w:r>
      <w:bookmarkEnd w:id="30"/>
    </w:p>
    <w:p w14:paraId="667BEF10" w14:textId="77777777" w:rsidR="00911BC9" w:rsidRDefault="00911BC9" w:rsidP="00911BC9">
      <w:pPr>
        <w:rPr>
          <w:rFonts w:ascii="Helvetica" w:hAnsi="Helvetica" w:cs="Helvetica"/>
          <w:sz w:val="24"/>
          <w:lang w:eastAsia="it-IT"/>
        </w:rPr>
      </w:pPr>
    </w:p>
    <w:p w14:paraId="3B8F1799" w14:textId="77777777" w:rsidR="00911BC9" w:rsidRPr="004D3895" w:rsidRDefault="00911BC9" w:rsidP="00911BC9">
      <w:pPr>
        <w:rPr>
          <w:rFonts w:cs="Arial"/>
          <w:sz w:val="22"/>
          <w:szCs w:val="22"/>
          <w:lang w:eastAsia="it-IT"/>
        </w:rPr>
      </w:pPr>
      <w:r w:rsidRPr="004D3895">
        <w:rPr>
          <w:rFonts w:cs="Arial"/>
          <w:sz w:val="22"/>
          <w:szCs w:val="22"/>
          <w:lang w:eastAsia="it-IT"/>
        </w:rPr>
        <w:t>For every single resource use the following template to specify the mandatory and optional features supported by the POST operation.</w:t>
      </w:r>
    </w:p>
    <w:p w14:paraId="7B8919CD" w14:textId="77777777" w:rsidR="00E82235" w:rsidRDefault="00E82235" w:rsidP="00E82235">
      <w:pPr>
        <w:spacing w:after="0" w:line="240" w:lineRule="auto"/>
        <w:rPr>
          <w:rFonts w:ascii="Helvetica" w:eastAsia="Calibri" w:hAnsi="Helvetica" w:cs="Helvetica"/>
          <w:sz w:val="24"/>
          <w:szCs w:val="22"/>
          <w:lang w:val="it-IT" w:eastAsia="it-IT"/>
        </w:rPr>
      </w:pPr>
    </w:p>
    <w:p w14:paraId="55AFC9C7" w14:textId="77777777" w:rsidR="00E82235" w:rsidRDefault="00E82235" w:rsidP="00E82235">
      <w:pPr>
        <w:pStyle w:val="Heading2"/>
      </w:pPr>
      <w:bookmarkStart w:id="31" w:name="_Toc436057993"/>
      <w:r>
        <w:t>POST API/</w:t>
      </w:r>
      <w:r w:rsidR="00A02353">
        <w:t>Product</w:t>
      </w:r>
      <w:r w:rsidR="00F150A7">
        <w:t>OFFERING</w:t>
      </w:r>
      <w:bookmarkEnd w:id="31"/>
    </w:p>
    <w:p w14:paraId="53DCBE52" w14:textId="77777777" w:rsidR="00E82235" w:rsidRPr="004D3895" w:rsidRDefault="00E82235" w:rsidP="00E82235">
      <w:pPr>
        <w:rPr>
          <w:rFonts w:cs="Arial"/>
          <w:sz w:val="22"/>
          <w:szCs w:val="22"/>
          <w:lang w:eastAsia="it-IT"/>
        </w:rPr>
      </w:pPr>
      <w:r w:rsidRPr="004D3895">
        <w:rPr>
          <w:rFonts w:cs="Arial"/>
          <w:sz w:val="22"/>
          <w:szCs w:val="22"/>
          <w:lang w:eastAsia="it-IT"/>
        </w:rPr>
        <w:t>This Uniform Contract operation is used to create a managed entity or a task.</w:t>
      </w:r>
    </w:p>
    <w:p w14:paraId="3FA88754" w14:textId="77777777" w:rsidR="00E82235" w:rsidRPr="004D3895" w:rsidRDefault="00E82235" w:rsidP="00E82235">
      <w:pPr>
        <w:rPr>
          <w:rFonts w:cs="Arial"/>
          <w:sz w:val="22"/>
          <w:szCs w:val="22"/>
        </w:rPr>
      </w:pPr>
      <w:r w:rsidRPr="004D3895">
        <w:rPr>
          <w:rFonts w:cs="Arial"/>
          <w:sz w:val="22"/>
          <w:szCs w:val="22"/>
        </w:rPr>
        <w:t xml:space="preserve">       ID </w:t>
      </w:r>
      <w:proofErr w:type="gramStart"/>
      <w:r w:rsidRPr="004D3895">
        <w:rPr>
          <w:rFonts w:cs="Arial"/>
          <w:sz w:val="22"/>
          <w:szCs w:val="22"/>
        </w:rPr>
        <w:t>Management :</w:t>
      </w:r>
      <w:proofErr w:type="gramEnd"/>
    </w:p>
    <w:p w14:paraId="3F5C64F4" w14:textId="77777777" w:rsidR="00E82235" w:rsidRPr="004D3895" w:rsidRDefault="00E82235" w:rsidP="00E82235">
      <w:pPr>
        <w:pStyle w:val="ListParagraph"/>
        <w:rPr>
          <w:rFonts w:ascii="Arial" w:hAnsi="Arial" w:cs="Arial"/>
        </w:rPr>
      </w:pPr>
      <w:r w:rsidRPr="004D3895">
        <w:rPr>
          <w:rFonts w:ascii="Arial" w:hAnsi="Arial" w:cs="Arial"/>
        </w:rPr>
        <w:t>Specify the ID Management Rule POST without specifying the ID  must result in the system generating the ID for the &lt;Entity&gt;. In a specific case, the ID can also be included in the POST (optional)</w:t>
      </w:r>
    </w:p>
    <w:p w14:paraId="5699AA66" w14:textId="77777777" w:rsidR="00E82235" w:rsidRDefault="00E82235" w:rsidP="00E82235">
      <w:pPr>
        <w:pStyle w:val="ListParagraph"/>
        <w:rPr>
          <w:rFonts w:ascii="Helvetica" w:hAnsi="Helvetica" w:cs="Helvetica"/>
          <w:sz w:val="24"/>
        </w:rPr>
      </w:pPr>
    </w:p>
    <w:tbl>
      <w:tblPr>
        <w:tblStyle w:val="TableGrid"/>
        <w:tblW w:w="9234" w:type="dxa"/>
        <w:tblInd w:w="1080" w:type="dxa"/>
        <w:tblLayout w:type="fixed"/>
        <w:tblLook w:val="04A0" w:firstRow="1" w:lastRow="0" w:firstColumn="1" w:lastColumn="0" w:noHBand="0" w:noVBand="1"/>
      </w:tblPr>
      <w:tblGrid>
        <w:gridCol w:w="3528"/>
        <w:gridCol w:w="1651"/>
        <w:gridCol w:w="4055"/>
      </w:tblGrid>
      <w:tr w:rsidR="00E82235" w:rsidRPr="004D3895" w14:paraId="53FAD739" w14:textId="77777777" w:rsidTr="002F113A">
        <w:tc>
          <w:tcPr>
            <w:tcW w:w="3528" w:type="dxa"/>
          </w:tcPr>
          <w:p w14:paraId="602AE903" w14:textId="77777777" w:rsidR="00E82235" w:rsidRPr="004D3895" w:rsidRDefault="00E82235" w:rsidP="00E069DF">
            <w:pPr>
              <w:rPr>
                <w:rFonts w:cs="Arial"/>
                <w:sz w:val="22"/>
                <w:szCs w:val="22"/>
              </w:rPr>
            </w:pPr>
            <w:r w:rsidRPr="004D3895">
              <w:rPr>
                <w:rFonts w:cs="Arial"/>
                <w:sz w:val="22"/>
                <w:szCs w:val="22"/>
              </w:rPr>
              <w:t>POST</w:t>
            </w:r>
          </w:p>
        </w:tc>
        <w:tc>
          <w:tcPr>
            <w:tcW w:w="1651" w:type="dxa"/>
          </w:tcPr>
          <w:p w14:paraId="693A0FC0" w14:textId="77777777" w:rsidR="00E82235" w:rsidRPr="004D3895" w:rsidRDefault="00E82235" w:rsidP="00E069DF">
            <w:pPr>
              <w:rPr>
                <w:rFonts w:cs="Arial"/>
                <w:sz w:val="22"/>
                <w:szCs w:val="22"/>
              </w:rPr>
            </w:pPr>
            <w:r w:rsidRPr="004D3895">
              <w:rPr>
                <w:rFonts w:cs="Arial"/>
                <w:sz w:val="22"/>
                <w:szCs w:val="22"/>
              </w:rPr>
              <w:t>M</w:t>
            </w:r>
          </w:p>
        </w:tc>
        <w:tc>
          <w:tcPr>
            <w:tcW w:w="4055" w:type="dxa"/>
          </w:tcPr>
          <w:p w14:paraId="737B15A9" w14:textId="77777777" w:rsidR="00E82235" w:rsidRPr="004D3895" w:rsidRDefault="00E82235" w:rsidP="00E069DF">
            <w:pPr>
              <w:rPr>
                <w:rFonts w:cs="Arial"/>
                <w:sz w:val="22"/>
                <w:szCs w:val="22"/>
              </w:rPr>
            </w:pPr>
          </w:p>
        </w:tc>
      </w:tr>
      <w:tr w:rsidR="00E82235" w:rsidRPr="004D3895" w14:paraId="3D42162A" w14:textId="77777777" w:rsidTr="002F113A">
        <w:tc>
          <w:tcPr>
            <w:tcW w:w="3528" w:type="dxa"/>
          </w:tcPr>
          <w:p w14:paraId="591F9606" w14:textId="77777777" w:rsidR="00E82235" w:rsidRPr="004D3895" w:rsidRDefault="00E82235" w:rsidP="00E069DF">
            <w:pPr>
              <w:rPr>
                <w:rFonts w:cs="Arial"/>
                <w:sz w:val="22"/>
                <w:szCs w:val="22"/>
              </w:rPr>
            </w:pPr>
            <w:r w:rsidRPr="004D3895">
              <w:rPr>
                <w:rFonts w:cs="Arial"/>
                <w:sz w:val="22"/>
                <w:szCs w:val="22"/>
              </w:rPr>
              <w:t>Status Code 201</w:t>
            </w:r>
          </w:p>
        </w:tc>
        <w:tc>
          <w:tcPr>
            <w:tcW w:w="1651" w:type="dxa"/>
          </w:tcPr>
          <w:p w14:paraId="2BCB48BC" w14:textId="77777777" w:rsidR="00E82235" w:rsidRPr="004D3895" w:rsidRDefault="00E82235" w:rsidP="00E069DF">
            <w:pPr>
              <w:rPr>
                <w:rFonts w:cs="Arial"/>
                <w:sz w:val="22"/>
                <w:szCs w:val="22"/>
              </w:rPr>
            </w:pPr>
            <w:r w:rsidRPr="004D3895">
              <w:rPr>
                <w:rFonts w:cs="Arial"/>
                <w:sz w:val="22"/>
                <w:szCs w:val="22"/>
              </w:rPr>
              <w:t xml:space="preserve">M </w:t>
            </w:r>
          </w:p>
        </w:tc>
        <w:tc>
          <w:tcPr>
            <w:tcW w:w="4055" w:type="dxa"/>
          </w:tcPr>
          <w:p w14:paraId="30B224FF" w14:textId="77777777" w:rsidR="00E82235" w:rsidRPr="004D3895" w:rsidRDefault="00E82235" w:rsidP="00E069DF">
            <w:pPr>
              <w:rPr>
                <w:rFonts w:cs="Arial"/>
                <w:sz w:val="22"/>
                <w:szCs w:val="22"/>
              </w:rPr>
            </w:pPr>
          </w:p>
        </w:tc>
      </w:tr>
      <w:tr w:rsidR="00E82235" w:rsidRPr="004D3895" w14:paraId="0A407CD3" w14:textId="77777777" w:rsidTr="002F113A">
        <w:tc>
          <w:tcPr>
            <w:tcW w:w="3528" w:type="dxa"/>
          </w:tcPr>
          <w:p w14:paraId="2B5926B2" w14:textId="77777777" w:rsidR="00E82235" w:rsidRPr="004D3895" w:rsidRDefault="00E82235" w:rsidP="00E069DF">
            <w:pPr>
              <w:rPr>
                <w:rFonts w:cs="Arial"/>
                <w:sz w:val="22"/>
                <w:szCs w:val="22"/>
              </w:rPr>
            </w:pPr>
            <w:r w:rsidRPr="004D3895">
              <w:rPr>
                <w:rFonts w:cs="Arial"/>
                <w:sz w:val="22"/>
                <w:szCs w:val="22"/>
              </w:rPr>
              <w:t>Other Status Codes</w:t>
            </w:r>
          </w:p>
        </w:tc>
        <w:tc>
          <w:tcPr>
            <w:tcW w:w="1651" w:type="dxa"/>
          </w:tcPr>
          <w:p w14:paraId="162E418D" w14:textId="77777777" w:rsidR="00E82235" w:rsidRPr="004D3895" w:rsidRDefault="00E82235" w:rsidP="00E069DF">
            <w:pPr>
              <w:rPr>
                <w:rFonts w:cs="Arial"/>
                <w:sz w:val="22"/>
                <w:szCs w:val="22"/>
              </w:rPr>
            </w:pPr>
            <w:r w:rsidRPr="004D3895">
              <w:rPr>
                <w:rFonts w:cs="Arial"/>
                <w:sz w:val="22"/>
                <w:szCs w:val="22"/>
              </w:rPr>
              <w:t>NA</w:t>
            </w:r>
          </w:p>
        </w:tc>
        <w:tc>
          <w:tcPr>
            <w:tcW w:w="4055" w:type="dxa"/>
          </w:tcPr>
          <w:p w14:paraId="07956B42" w14:textId="77777777" w:rsidR="00E82235" w:rsidRPr="004D3895" w:rsidRDefault="00E82235" w:rsidP="00E069DF">
            <w:pPr>
              <w:rPr>
                <w:rFonts w:cs="Arial"/>
                <w:sz w:val="22"/>
                <w:szCs w:val="22"/>
              </w:rPr>
            </w:pPr>
          </w:p>
        </w:tc>
      </w:tr>
    </w:tbl>
    <w:p w14:paraId="670166D1" w14:textId="77777777" w:rsidR="00E82235" w:rsidRDefault="00E82235" w:rsidP="00E82235">
      <w:pPr>
        <w:pStyle w:val="ListParagraph"/>
        <w:rPr>
          <w:rFonts w:ascii="Helvetica" w:hAnsi="Helvetica" w:cs="Helvetica"/>
          <w:sz w:val="24"/>
        </w:rPr>
      </w:pPr>
    </w:p>
    <w:p w14:paraId="3BD25AA9" w14:textId="77777777" w:rsidR="00E82235" w:rsidRDefault="00E82235" w:rsidP="00E82235">
      <w:pPr>
        <w:pStyle w:val="ListParagraph"/>
        <w:rPr>
          <w:rFonts w:ascii="Helvetica" w:hAnsi="Helvetica" w:cs="Helvetica"/>
          <w:sz w:val="24"/>
        </w:rPr>
      </w:pPr>
    </w:p>
    <w:p w14:paraId="0FECCD1B" w14:textId="77777777" w:rsidR="00E82235" w:rsidRPr="004D3895" w:rsidRDefault="00E82235" w:rsidP="00E82235">
      <w:pPr>
        <w:pStyle w:val="ListParagraph"/>
        <w:rPr>
          <w:rFonts w:ascii="Arial" w:hAnsi="Arial" w:cs="Arial"/>
        </w:rPr>
      </w:pPr>
      <w:r w:rsidRPr="004D3895">
        <w:rPr>
          <w:rFonts w:ascii="Arial" w:hAnsi="Arial" w:cs="Arial"/>
        </w:rPr>
        <w:t>Specify the attributes required when an entity is created (and their default values if not):</w:t>
      </w:r>
    </w:p>
    <w:p w14:paraId="0A8531C5" w14:textId="77777777" w:rsidR="00F150A7" w:rsidRPr="004D3895" w:rsidRDefault="00F150A7" w:rsidP="00E82235">
      <w:pPr>
        <w:pStyle w:val="ListParagraph"/>
        <w:rPr>
          <w:rFonts w:ascii="Arial" w:hAnsi="Arial" w:cs="Arial"/>
        </w:rPr>
      </w:pPr>
    </w:p>
    <w:p w14:paraId="32D30572" w14:textId="77777777" w:rsidR="00F150A7" w:rsidRPr="004D3895" w:rsidRDefault="00F150A7" w:rsidP="00E82235">
      <w:pPr>
        <w:pStyle w:val="ListParagraph"/>
        <w:rPr>
          <w:rFonts w:ascii="Arial" w:hAnsi="Arial" w:cs="Arial"/>
        </w:rPr>
      </w:pPr>
      <w:r w:rsidRPr="004D3895">
        <w:rPr>
          <w:rFonts w:ascii="Arial" w:hAnsi="Arial" w:cs="Arial"/>
        </w:rPr>
        <w:t>This is coming from the spec.</w:t>
      </w:r>
    </w:p>
    <w:p w14:paraId="6484A6B3" w14:textId="77777777" w:rsidR="00F150A7" w:rsidRPr="004D3895" w:rsidRDefault="00F150A7" w:rsidP="00E82235">
      <w:pPr>
        <w:pStyle w:val="ListParagraph"/>
        <w:rPr>
          <w:rFonts w:ascii="Arial" w:hAnsi="Arial" w:cs="Arial"/>
        </w:rPr>
      </w:pPr>
    </w:p>
    <w:p w14:paraId="4FFC1B62" w14:textId="56A36D3A" w:rsidR="00F150A7" w:rsidRPr="004D3895" w:rsidRDefault="004D3895" w:rsidP="004D3895">
      <w:pPr>
        <w:widowControl w:val="0"/>
        <w:numPr>
          <w:ilvl w:val="0"/>
          <w:numId w:val="33"/>
        </w:numPr>
        <w:tabs>
          <w:tab w:val="left" w:pos="220"/>
          <w:tab w:val="left" w:pos="720"/>
        </w:tabs>
        <w:autoSpaceDE w:val="0"/>
        <w:autoSpaceDN w:val="0"/>
        <w:adjustRightInd w:val="0"/>
        <w:spacing w:after="240" w:line="360" w:lineRule="atLeast"/>
        <w:rPr>
          <w:rFonts w:eastAsia="Calibri" w:cs="Arial"/>
          <w:sz w:val="22"/>
          <w:szCs w:val="22"/>
          <w:lang w:val="it-IT" w:eastAsia="it-IT"/>
        </w:rPr>
      </w:pPr>
      <w:r>
        <w:rPr>
          <w:rFonts w:eastAsia="Calibri" w:cs="Arial"/>
          <w:sz w:val="22"/>
          <w:szCs w:val="22"/>
          <w:lang w:val="it-IT" w:eastAsia="it-IT"/>
        </w:rPr>
        <w:t xml:space="preserve">   </w:t>
      </w:r>
      <w:r w:rsidR="00F150A7" w:rsidRPr="004D3895">
        <w:rPr>
          <w:rFonts w:eastAsia="Calibri" w:cs="Arial"/>
          <w:sz w:val="22"/>
          <w:szCs w:val="22"/>
          <w:lang w:val="it-IT" w:eastAsia="it-IT"/>
        </w:rPr>
        <w:t>Specify the attributes required when an entity is created (an</w:t>
      </w:r>
      <w:r w:rsidR="00E72B57" w:rsidRPr="004D3895">
        <w:rPr>
          <w:rFonts w:eastAsia="Calibri" w:cs="Arial"/>
          <w:sz w:val="22"/>
          <w:szCs w:val="22"/>
          <w:lang w:val="it-IT" w:eastAsia="it-IT"/>
        </w:rPr>
        <w:t>d their default values if not):</w:t>
      </w:r>
    </w:p>
    <w:p w14:paraId="15B37032" w14:textId="77777777" w:rsidR="00F150A7" w:rsidRPr="00E72B57" w:rsidRDefault="00F150A7" w:rsidP="00F150A7">
      <w:pPr>
        <w:widowControl w:val="0"/>
        <w:numPr>
          <w:ilvl w:val="0"/>
          <w:numId w:val="32"/>
        </w:numPr>
        <w:autoSpaceDE w:val="0"/>
        <w:autoSpaceDN w:val="0"/>
        <w:adjustRightInd w:val="0"/>
        <w:spacing w:after="0" w:line="280" w:lineRule="atLeast"/>
        <w:ind w:left="0" w:firstLine="0"/>
        <w:rPr>
          <w:rFonts w:ascii="Helvetica" w:eastAsia="Calibri" w:hAnsi="Helvetica" w:cs="Helvetica"/>
          <w:sz w:val="24"/>
          <w:szCs w:val="22"/>
          <w:lang w:val="it-IT" w:eastAsia="it-IT"/>
        </w:rPr>
      </w:pPr>
      <w:r w:rsidRPr="00E72B57">
        <w:rPr>
          <w:rFonts w:ascii="Helvetica" w:eastAsia="Calibri" w:hAnsi="Helvetica" w:cs="Helvetica"/>
          <w:noProof/>
          <w:sz w:val="24"/>
          <w:szCs w:val="22"/>
        </w:rPr>
        <w:drawing>
          <wp:inline distT="0" distB="0" distL="0" distR="0" wp14:anchorId="43445FB6" wp14:editId="31189552">
            <wp:extent cx="40640" cy="40640"/>
            <wp:effectExtent l="0" t="0" r="10160" b="1016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a:ln>
                      <a:noFill/>
                    </a:ln>
                  </pic:spPr>
                </pic:pic>
              </a:graphicData>
            </a:graphic>
          </wp:inline>
        </w:drawing>
      </w:r>
      <w:r w:rsidRPr="00E72B57">
        <w:rPr>
          <w:rFonts w:ascii="Helvetica" w:eastAsia="Calibri" w:hAnsi="Helvetica" w:cs="Helvetica"/>
          <w:noProof/>
          <w:sz w:val="24"/>
          <w:szCs w:val="22"/>
        </w:rPr>
        <w:drawing>
          <wp:inline distT="0" distB="0" distL="0" distR="0" wp14:anchorId="17253A37" wp14:editId="0A371824">
            <wp:extent cx="40640" cy="40640"/>
            <wp:effectExtent l="0" t="0" r="10160" b="1016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40" cy="40640"/>
                    </a:xfrm>
                    <a:prstGeom prst="rect">
                      <a:avLst/>
                    </a:prstGeom>
                    <a:noFill/>
                    <a:ln>
                      <a:noFill/>
                    </a:ln>
                  </pic:spPr>
                </pic:pic>
              </a:graphicData>
            </a:graphic>
          </wp:inline>
        </w:drawing>
      </w:r>
    </w:p>
    <w:tbl>
      <w:tblPr>
        <w:tblW w:w="4525" w:type="pct"/>
        <w:tblBorders>
          <w:top w:val="nil"/>
          <w:left w:val="nil"/>
          <w:right w:val="nil"/>
        </w:tblBorders>
        <w:tblLook w:val="0000" w:firstRow="0" w:lastRow="0" w:firstColumn="0" w:lastColumn="0" w:noHBand="0" w:noVBand="0"/>
      </w:tblPr>
      <w:tblGrid>
        <w:gridCol w:w="2750"/>
        <w:gridCol w:w="1350"/>
        <w:gridCol w:w="977"/>
        <w:gridCol w:w="4481"/>
      </w:tblGrid>
      <w:tr w:rsidR="00F150A7" w:rsidRPr="004D3895" w14:paraId="1DC6AAF6" w14:textId="77777777" w:rsidTr="00E72B57">
        <w:tc>
          <w:tcPr>
            <w:tcW w:w="1439" w:type="pct"/>
            <w:tcBorders>
              <w:top w:val="single" w:sz="4" w:space="0" w:color="auto"/>
              <w:left w:val="single" w:sz="4" w:space="0" w:color="auto"/>
              <w:bottom w:val="single" w:sz="4" w:space="0" w:color="auto"/>
              <w:right w:val="single" w:sz="6" w:space="0" w:color="auto"/>
            </w:tcBorders>
            <w:shd w:val="clear" w:color="auto" w:fill="EFEFEF"/>
            <w:tcMar>
              <w:top w:w="20" w:type="nil"/>
              <w:left w:w="20" w:type="nil"/>
              <w:bottom w:w="20" w:type="nil"/>
              <w:right w:w="20" w:type="nil"/>
            </w:tcMar>
            <w:vAlign w:val="center"/>
          </w:tcPr>
          <w:p w14:paraId="1FE3EFBB" w14:textId="77777777" w:rsidR="00F150A7" w:rsidRPr="004D3895" w:rsidRDefault="00F150A7" w:rsidP="002F113A">
            <w:pPr>
              <w:widowControl w:val="0"/>
              <w:autoSpaceDE w:val="0"/>
              <w:autoSpaceDN w:val="0"/>
              <w:adjustRightInd w:val="0"/>
              <w:spacing w:before="120" w:after="120" w:line="240" w:lineRule="auto"/>
              <w:rPr>
                <w:rFonts w:eastAsia="Calibri" w:cs="Arial"/>
                <w:sz w:val="22"/>
                <w:szCs w:val="22"/>
                <w:lang w:val="it-IT" w:eastAsia="it-IT"/>
              </w:rPr>
            </w:pPr>
            <w:r w:rsidRPr="004D3895">
              <w:rPr>
                <w:rFonts w:eastAsia="Calibri" w:cs="Arial"/>
                <w:sz w:val="22"/>
                <w:szCs w:val="22"/>
                <w:lang w:val="it-IT" w:eastAsia="it-IT"/>
              </w:rPr>
              <w:t xml:space="preserve">Attribute name </w:t>
            </w:r>
          </w:p>
        </w:tc>
        <w:tc>
          <w:tcPr>
            <w:tcW w:w="706" w:type="pct"/>
            <w:tcBorders>
              <w:top w:val="single" w:sz="4" w:space="0" w:color="auto"/>
              <w:left w:val="single" w:sz="6" w:space="0" w:color="auto"/>
              <w:bottom w:val="single" w:sz="4" w:space="0" w:color="auto"/>
              <w:right w:val="single" w:sz="6" w:space="0" w:color="auto"/>
            </w:tcBorders>
            <w:shd w:val="clear" w:color="auto" w:fill="EFEFEF"/>
            <w:tcMar>
              <w:top w:w="20" w:type="nil"/>
              <w:left w:w="20" w:type="nil"/>
              <w:bottom w:w="20" w:type="nil"/>
              <w:right w:w="20" w:type="nil"/>
            </w:tcMar>
            <w:vAlign w:val="center"/>
          </w:tcPr>
          <w:p w14:paraId="067089F1" w14:textId="77777777" w:rsidR="00F150A7" w:rsidRPr="004D3895" w:rsidRDefault="00F150A7" w:rsidP="002F113A">
            <w:pPr>
              <w:widowControl w:val="0"/>
              <w:autoSpaceDE w:val="0"/>
              <w:autoSpaceDN w:val="0"/>
              <w:adjustRightInd w:val="0"/>
              <w:spacing w:before="120" w:after="120" w:line="240" w:lineRule="auto"/>
              <w:jc w:val="center"/>
              <w:rPr>
                <w:rFonts w:eastAsia="Calibri" w:cs="Arial"/>
                <w:sz w:val="22"/>
                <w:szCs w:val="22"/>
                <w:lang w:val="it-IT" w:eastAsia="it-IT"/>
              </w:rPr>
            </w:pPr>
            <w:r w:rsidRPr="004D3895">
              <w:rPr>
                <w:rFonts w:eastAsia="Calibri" w:cs="Arial"/>
                <w:noProof/>
                <w:sz w:val="22"/>
                <w:szCs w:val="22"/>
              </w:rPr>
              <w:drawing>
                <wp:inline distT="0" distB="0" distL="0" distR="0" wp14:anchorId="7EA5CD7A" wp14:editId="39C8CE90">
                  <wp:extent cx="10160" cy="1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002F113A" w:rsidRPr="004D3895">
              <w:rPr>
                <w:rFonts w:eastAsia="Calibri" w:cs="Arial"/>
                <w:sz w:val="22"/>
                <w:szCs w:val="22"/>
                <w:lang w:val="it-IT" w:eastAsia="it-IT"/>
              </w:rPr>
              <w:t>M</w:t>
            </w:r>
            <w:r w:rsidRPr="004D3895">
              <w:rPr>
                <w:rFonts w:eastAsia="Calibri" w:cs="Arial"/>
                <w:sz w:val="22"/>
                <w:szCs w:val="22"/>
                <w:lang w:val="it-IT" w:eastAsia="it-IT"/>
              </w:rPr>
              <w:t>andatory</w:t>
            </w:r>
          </w:p>
        </w:tc>
        <w:tc>
          <w:tcPr>
            <w:tcW w:w="511" w:type="pct"/>
            <w:tcBorders>
              <w:top w:val="single" w:sz="4" w:space="0" w:color="auto"/>
              <w:left w:val="single" w:sz="6" w:space="0" w:color="auto"/>
              <w:bottom w:val="single" w:sz="4" w:space="0" w:color="auto"/>
              <w:right w:val="single" w:sz="4" w:space="0" w:color="auto"/>
            </w:tcBorders>
            <w:shd w:val="clear" w:color="auto" w:fill="EFEFEF"/>
            <w:tcMar>
              <w:top w:w="20" w:type="nil"/>
              <w:left w:w="20" w:type="nil"/>
              <w:bottom w:w="20" w:type="nil"/>
              <w:right w:w="20" w:type="nil"/>
            </w:tcMar>
            <w:vAlign w:val="center"/>
          </w:tcPr>
          <w:p w14:paraId="26688E16" w14:textId="77777777" w:rsidR="00F150A7" w:rsidRPr="004D3895" w:rsidRDefault="00F150A7" w:rsidP="002F113A">
            <w:pPr>
              <w:widowControl w:val="0"/>
              <w:autoSpaceDE w:val="0"/>
              <w:autoSpaceDN w:val="0"/>
              <w:adjustRightInd w:val="0"/>
              <w:spacing w:before="120" w:after="120" w:line="240" w:lineRule="auto"/>
              <w:rPr>
                <w:rFonts w:eastAsia="Calibri" w:cs="Arial"/>
                <w:sz w:val="22"/>
                <w:szCs w:val="22"/>
                <w:lang w:val="it-IT" w:eastAsia="it-IT"/>
              </w:rPr>
            </w:pPr>
            <w:r w:rsidRPr="004D3895">
              <w:rPr>
                <w:rFonts w:eastAsia="Calibri" w:cs="Arial"/>
                <w:sz w:val="22"/>
                <w:szCs w:val="22"/>
                <w:lang w:val="it-IT" w:eastAsia="it-IT"/>
              </w:rPr>
              <w:t xml:space="preserve">Default </w:t>
            </w:r>
          </w:p>
        </w:tc>
        <w:tc>
          <w:tcPr>
            <w:tcW w:w="2344" w:type="pct"/>
            <w:tcBorders>
              <w:top w:val="single" w:sz="4" w:space="0" w:color="auto"/>
              <w:left w:val="single" w:sz="4" w:space="0" w:color="auto"/>
              <w:bottom w:val="single" w:sz="4" w:space="0" w:color="auto"/>
              <w:right w:val="single" w:sz="5" w:space="0" w:color="auto"/>
            </w:tcBorders>
            <w:shd w:val="clear" w:color="auto" w:fill="EFEFEF"/>
            <w:tcMar>
              <w:top w:w="20" w:type="nil"/>
              <w:left w:w="20" w:type="nil"/>
              <w:bottom w:w="20" w:type="nil"/>
              <w:right w:w="20" w:type="nil"/>
            </w:tcMar>
            <w:vAlign w:val="center"/>
          </w:tcPr>
          <w:p w14:paraId="141FA9ED" w14:textId="77777777" w:rsidR="00F150A7" w:rsidRPr="004D3895" w:rsidRDefault="00F150A7" w:rsidP="002F113A">
            <w:pPr>
              <w:widowControl w:val="0"/>
              <w:autoSpaceDE w:val="0"/>
              <w:autoSpaceDN w:val="0"/>
              <w:adjustRightInd w:val="0"/>
              <w:spacing w:before="120" w:after="120" w:line="240" w:lineRule="auto"/>
              <w:rPr>
                <w:rFonts w:eastAsia="Calibri" w:cs="Arial"/>
                <w:sz w:val="22"/>
                <w:szCs w:val="22"/>
                <w:lang w:val="it-IT" w:eastAsia="it-IT"/>
              </w:rPr>
            </w:pPr>
            <w:r w:rsidRPr="004D3895">
              <w:rPr>
                <w:rFonts w:eastAsia="Calibri" w:cs="Arial"/>
                <w:sz w:val="22"/>
                <w:szCs w:val="22"/>
                <w:lang w:val="it-IT" w:eastAsia="it-IT"/>
              </w:rPr>
              <w:t xml:space="preserve">Rule </w:t>
            </w:r>
          </w:p>
        </w:tc>
      </w:tr>
      <w:tr w:rsidR="00F150A7" w:rsidRPr="004D3895" w14:paraId="3F61C034" w14:textId="77777777" w:rsidTr="00E72B57">
        <w:tblPrEx>
          <w:tblBorders>
            <w:top w:val="none" w:sz="0" w:space="0" w:color="auto"/>
          </w:tblBorders>
        </w:tblPrEx>
        <w:tc>
          <w:tcPr>
            <w:tcW w:w="1439"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69996C3E" w14:textId="77777777" w:rsidR="00F150A7" w:rsidRPr="004D3895" w:rsidRDefault="00F150A7">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name </w:t>
            </w:r>
          </w:p>
        </w:tc>
        <w:tc>
          <w:tcPr>
            <w:tcW w:w="706" w:type="pct"/>
            <w:tcBorders>
              <w:top w:val="single" w:sz="4" w:space="0" w:color="auto"/>
              <w:left w:val="single" w:sz="6" w:space="0" w:color="auto"/>
              <w:bottom w:val="single" w:sz="4" w:space="0" w:color="auto"/>
              <w:right w:val="single" w:sz="6" w:space="0" w:color="auto"/>
            </w:tcBorders>
            <w:tcMar>
              <w:top w:w="20" w:type="nil"/>
              <w:left w:w="20" w:type="nil"/>
              <w:bottom w:w="20" w:type="nil"/>
              <w:right w:w="20" w:type="nil"/>
            </w:tcMar>
            <w:vAlign w:val="center"/>
          </w:tcPr>
          <w:p w14:paraId="3DDA6E4D" w14:textId="77777777" w:rsidR="00F150A7" w:rsidRPr="004D3895" w:rsidRDefault="00F150A7" w:rsidP="002F113A">
            <w:pPr>
              <w:widowControl w:val="0"/>
              <w:autoSpaceDE w:val="0"/>
              <w:autoSpaceDN w:val="0"/>
              <w:adjustRightInd w:val="0"/>
              <w:spacing w:after="0" w:line="280" w:lineRule="atLeast"/>
              <w:jc w:val="center"/>
              <w:rPr>
                <w:rFonts w:eastAsia="Calibri" w:cs="Arial"/>
                <w:sz w:val="22"/>
                <w:szCs w:val="22"/>
                <w:lang w:val="it-IT" w:eastAsia="it-IT"/>
              </w:rPr>
            </w:pPr>
            <w:r w:rsidRPr="004D3895">
              <w:rPr>
                <w:rFonts w:eastAsia="Calibri" w:cs="Arial"/>
                <w:noProof/>
                <w:sz w:val="22"/>
                <w:szCs w:val="22"/>
              </w:rPr>
              <w:drawing>
                <wp:inline distT="0" distB="0" distL="0" distR="0" wp14:anchorId="67A92CEC" wp14:editId="602D45EE">
                  <wp:extent cx="10160" cy="1016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p>
          <w:p w14:paraId="7FC64966" w14:textId="77777777" w:rsidR="00F150A7" w:rsidRPr="004D3895" w:rsidRDefault="00F150A7" w:rsidP="002F113A">
            <w:pPr>
              <w:widowControl w:val="0"/>
              <w:autoSpaceDE w:val="0"/>
              <w:autoSpaceDN w:val="0"/>
              <w:adjustRightInd w:val="0"/>
              <w:spacing w:after="240" w:line="360" w:lineRule="atLeast"/>
              <w:jc w:val="center"/>
              <w:rPr>
                <w:rFonts w:eastAsia="Calibri" w:cs="Arial"/>
                <w:sz w:val="22"/>
                <w:szCs w:val="22"/>
                <w:lang w:val="it-IT" w:eastAsia="it-IT"/>
              </w:rPr>
            </w:pPr>
            <w:r w:rsidRPr="004D3895">
              <w:rPr>
                <w:rFonts w:eastAsia="Calibri" w:cs="Arial"/>
                <w:sz w:val="22"/>
                <w:szCs w:val="22"/>
                <w:lang w:val="it-IT" w:eastAsia="it-IT"/>
              </w:rPr>
              <w:t>Y</w:t>
            </w:r>
          </w:p>
        </w:tc>
        <w:tc>
          <w:tcPr>
            <w:tcW w:w="511" w:type="pct"/>
            <w:tcBorders>
              <w:top w:val="single" w:sz="4" w:space="0" w:color="auto"/>
              <w:left w:val="single" w:sz="6" w:space="0" w:color="auto"/>
              <w:bottom w:val="single" w:sz="4" w:space="0" w:color="auto"/>
              <w:right w:val="single" w:sz="4" w:space="0" w:color="auto"/>
            </w:tcBorders>
            <w:tcMar>
              <w:top w:w="20" w:type="nil"/>
              <w:left w:w="20" w:type="nil"/>
              <w:bottom w:w="20" w:type="nil"/>
              <w:right w:w="20" w:type="nil"/>
            </w:tcMar>
            <w:vAlign w:val="center"/>
          </w:tcPr>
          <w:p w14:paraId="74FACE8E" w14:textId="77777777" w:rsidR="00F150A7" w:rsidRPr="004D3895" w:rsidRDefault="00F150A7">
            <w:pPr>
              <w:widowControl w:val="0"/>
              <w:autoSpaceDE w:val="0"/>
              <w:autoSpaceDN w:val="0"/>
              <w:adjustRightInd w:val="0"/>
              <w:spacing w:after="0" w:line="280" w:lineRule="atLeast"/>
              <w:rPr>
                <w:rFonts w:eastAsia="Calibri" w:cs="Arial"/>
                <w:sz w:val="22"/>
                <w:szCs w:val="22"/>
                <w:lang w:val="it-IT" w:eastAsia="it-IT"/>
              </w:rPr>
            </w:pPr>
          </w:p>
        </w:tc>
        <w:tc>
          <w:tcPr>
            <w:tcW w:w="2344" w:type="pct"/>
            <w:tcBorders>
              <w:top w:val="single" w:sz="4" w:space="0" w:color="auto"/>
              <w:left w:val="single" w:sz="4" w:space="0" w:color="auto"/>
              <w:bottom w:val="single" w:sz="4" w:space="0" w:color="auto"/>
              <w:right w:val="single" w:sz="5" w:space="0" w:color="auto"/>
            </w:tcBorders>
            <w:tcMar>
              <w:top w:w="20" w:type="nil"/>
              <w:left w:w="20" w:type="nil"/>
              <w:bottom w:w="20" w:type="nil"/>
              <w:right w:w="20" w:type="nil"/>
            </w:tcMar>
            <w:vAlign w:val="center"/>
          </w:tcPr>
          <w:p w14:paraId="54D30B35" w14:textId="77777777" w:rsidR="00F150A7" w:rsidRPr="004D3895" w:rsidRDefault="00F150A7">
            <w:pPr>
              <w:widowControl w:val="0"/>
              <w:autoSpaceDE w:val="0"/>
              <w:autoSpaceDN w:val="0"/>
              <w:adjustRightInd w:val="0"/>
              <w:spacing w:after="0" w:line="280" w:lineRule="atLeast"/>
              <w:rPr>
                <w:rFonts w:eastAsia="Calibri" w:cs="Arial"/>
                <w:sz w:val="22"/>
                <w:szCs w:val="22"/>
                <w:lang w:val="it-IT" w:eastAsia="it-IT"/>
              </w:rPr>
            </w:pPr>
          </w:p>
        </w:tc>
      </w:tr>
      <w:tr w:rsidR="00F150A7" w:rsidRPr="004D3895" w14:paraId="785B1012" w14:textId="77777777" w:rsidTr="00E72B57">
        <w:tblPrEx>
          <w:tblBorders>
            <w:top w:val="none" w:sz="0" w:space="0" w:color="auto"/>
          </w:tblBorders>
        </w:tblPrEx>
        <w:tc>
          <w:tcPr>
            <w:tcW w:w="1439"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24175D77" w14:textId="77777777" w:rsidR="00F150A7" w:rsidRPr="004D3895" w:rsidRDefault="00F150A7">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isBundle </w:t>
            </w:r>
          </w:p>
        </w:tc>
        <w:tc>
          <w:tcPr>
            <w:tcW w:w="706" w:type="pct"/>
            <w:tcBorders>
              <w:top w:val="single" w:sz="4" w:space="0" w:color="auto"/>
              <w:left w:val="single" w:sz="6" w:space="0" w:color="auto"/>
              <w:bottom w:val="single" w:sz="4" w:space="0" w:color="auto"/>
              <w:right w:val="single" w:sz="6" w:space="0" w:color="auto"/>
            </w:tcBorders>
            <w:tcMar>
              <w:top w:w="20" w:type="nil"/>
              <w:left w:w="20" w:type="nil"/>
              <w:bottom w:w="20" w:type="nil"/>
              <w:right w:w="20" w:type="nil"/>
            </w:tcMar>
            <w:vAlign w:val="center"/>
          </w:tcPr>
          <w:p w14:paraId="2F695827" w14:textId="77777777" w:rsidR="00F150A7" w:rsidRPr="004D3895" w:rsidRDefault="00F150A7" w:rsidP="002F113A">
            <w:pPr>
              <w:widowControl w:val="0"/>
              <w:autoSpaceDE w:val="0"/>
              <w:autoSpaceDN w:val="0"/>
              <w:adjustRightInd w:val="0"/>
              <w:spacing w:after="240" w:line="360" w:lineRule="atLeast"/>
              <w:jc w:val="center"/>
              <w:rPr>
                <w:rFonts w:eastAsia="Calibri" w:cs="Arial"/>
                <w:sz w:val="22"/>
                <w:szCs w:val="22"/>
                <w:lang w:val="it-IT" w:eastAsia="it-IT"/>
              </w:rPr>
            </w:pPr>
            <w:r w:rsidRPr="004D3895">
              <w:rPr>
                <w:rFonts w:eastAsia="Calibri" w:cs="Arial"/>
                <w:sz w:val="22"/>
                <w:szCs w:val="22"/>
                <w:lang w:val="it-IT" w:eastAsia="it-IT"/>
              </w:rPr>
              <w:t>N</w:t>
            </w:r>
          </w:p>
          <w:p w14:paraId="7767934D" w14:textId="77777777" w:rsidR="00F150A7" w:rsidRPr="004D3895" w:rsidRDefault="00F150A7" w:rsidP="002F113A">
            <w:pPr>
              <w:widowControl w:val="0"/>
              <w:autoSpaceDE w:val="0"/>
              <w:autoSpaceDN w:val="0"/>
              <w:adjustRightInd w:val="0"/>
              <w:spacing w:after="0" w:line="280" w:lineRule="atLeast"/>
              <w:jc w:val="center"/>
              <w:rPr>
                <w:rFonts w:eastAsia="Calibri" w:cs="Arial"/>
                <w:sz w:val="22"/>
                <w:szCs w:val="22"/>
                <w:lang w:val="it-IT" w:eastAsia="it-IT"/>
              </w:rPr>
            </w:pPr>
            <w:r w:rsidRPr="004D3895">
              <w:rPr>
                <w:rFonts w:eastAsia="Calibri" w:cs="Arial"/>
                <w:noProof/>
                <w:sz w:val="22"/>
                <w:szCs w:val="22"/>
              </w:rPr>
              <w:drawing>
                <wp:inline distT="0" distB="0" distL="0" distR="0" wp14:anchorId="43E0A064" wp14:editId="1B75E982">
                  <wp:extent cx="10160" cy="1016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p>
        </w:tc>
        <w:tc>
          <w:tcPr>
            <w:tcW w:w="511" w:type="pct"/>
            <w:tcBorders>
              <w:top w:val="single" w:sz="4" w:space="0" w:color="auto"/>
              <w:left w:val="single" w:sz="6" w:space="0" w:color="auto"/>
              <w:bottom w:val="single" w:sz="4" w:space="0" w:color="auto"/>
              <w:right w:val="single" w:sz="4" w:space="0" w:color="auto"/>
            </w:tcBorders>
            <w:tcMar>
              <w:top w:w="20" w:type="nil"/>
              <w:left w:w="20" w:type="nil"/>
              <w:bottom w:w="20" w:type="nil"/>
              <w:right w:w="20" w:type="nil"/>
            </w:tcMar>
            <w:vAlign w:val="center"/>
          </w:tcPr>
          <w:p w14:paraId="5B8AE795" w14:textId="77777777" w:rsidR="00F150A7" w:rsidRPr="004D3895" w:rsidRDefault="00F150A7">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false </w:t>
            </w:r>
          </w:p>
        </w:tc>
        <w:tc>
          <w:tcPr>
            <w:tcW w:w="2344" w:type="pct"/>
            <w:tcBorders>
              <w:top w:val="single" w:sz="4" w:space="0" w:color="auto"/>
              <w:left w:val="single" w:sz="4" w:space="0" w:color="auto"/>
              <w:bottom w:val="single" w:sz="4" w:space="0" w:color="auto"/>
              <w:right w:val="single" w:sz="5" w:space="0" w:color="auto"/>
            </w:tcBorders>
            <w:tcMar>
              <w:top w:w="20" w:type="nil"/>
              <w:left w:w="20" w:type="nil"/>
              <w:bottom w:w="20" w:type="nil"/>
              <w:right w:w="20" w:type="nil"/>
            </w:tcMar>
            <w:vAlign w:val="center"/>
          </w:tcPr>
          <w:p w14:paraId="7AE32DA5" w14:textId="77777777" w:rsidR="00F150A7" w:rsidRPr="004D3895" w:rsidRDefault="00F150A7">
            <w:pPr>
              <w:widowControl w:val="0"/>
              <w:autoSpaceDE w:val="0"/>
              <w:autoSpaceDN w:val="0"/>
              <w:adjustRightInd w:val="0"/>
              <w:spacing w:after="0" w:line="280" w:lineRule="atLeast"/>
              <w:rPr>
                <w:rFonts w:eastAsia="Calibri" w:cs="Arial"/>
                <w:sz w:val="22"/>
                <w:szCs w:val="22"/>
                <w:lang w:val="it-IT" w:eastAsia="it-IT"/>
              </w:rPr>
            </w:pPr>
          </w:p>
        </w:tc>
      </w:tr>
      <w:tr w:rsidR="00F150A7" w:rsidRPr="004D3895" w14:paraId="0C14E1C8" w14:textId="77777777" w:rsidTr="00E72B57">
        <w:tc>
          <w:tcPr>
            <w:tcW w:w="1439"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58846990" w14:textId="77777777" w:rsidR="00F150A7" w:rsidRPr="004D3895" w:rsidRDefault="00F150A7">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bundledProductOffering </w:t>
            </w:r>
          </w:p>
        </w:tc>
        <w:tc>
          <w:tcPr>
            <w:tcW w:w="706" w:type="pct"/>
            <w:tcBorders>
              <w:top w:val="single" w:sz="4" w:space="0" w:color="auto"/>
              <w:left w:val="single" w:sz="6" w:space="0" w:color="auto"/>
              <w:bottom w:val="single" w:sz="4" w:space="0" w:color="auto"/>
              <w:right w:val="single" w:sz="6" w:space="0" w:color="auto"/>
            </w:tcBorders>
            <w:tcMar>
              <w:top w:w="20" w:type="nil"/>
              <w:left w:w="20" w:type="nil"/>
              <w:bottom w:w="20" w:type="nil"/>
              <w:right w:w="20" w:type="nil"/>
            </w:tcMar>
            <w:vAlign w:val="center"/>
          </w:tcPr>
          <w:p w14:paraId="6AD2B039" w14:textId="77777777" w:rsidR="00F150A7" w:rsidRPr="004D3895" w:rsidRDefault="00F150A7" w:rsidP="002F113A">
            <w:pPr>
              <w:widowControl w:val="0"/>
              <w:autoSpaceDE w:val="0"/>
              <w:autoSpaceDN w:val="0"/>
              <w:adjustRightInd w:val="0"/>
              <w:spacing w:after="240" w:line="360" w:lineRule="atLeast"/>
              <w:jc w:val="center"/>
              <w:rPr>
                <w:rFonts w:eastAsia="Calibri" w:cs="Arial"/>
                <w:sz w:val="22"/>
                <w:szCs w:val="22"/>
                <w:lang w:val="it-IT" w:eastAsia="it-IT"/>
              </w:rPr>
            </w:pPr>
            <w:r w:rsidRPr="004D3895">
              <w:rPr>
                <w:rFonts w:eastAsia="Calibri" w:cs="Arial"/>
                <w:sz w:val="22"/>
                <w:szCs w:val="22"/>
                <w:lang w:val="it-IT" w:eastAsia="it-IT"/>
              </w:rPr>
              <w:t>Y</w:t>
            </w:r>
          </w:p>
        </w:tc>
        <w:tc>
          <w:tcPr>
            <w:tcW w:w="511" w:type="pct"/>
            <w:tcBorders>
              <w:top w:val="single" w:sz="4" w:space="0" w:color="auto"/>
              <w:left w:val="single" w:sz="6" w:space="0" w:color="auto"/>
              <w:bottom w:val="single" w:sz="4" w:space="0" w:color="auto"/>
              <w:right w:val="single" w:sz="4" w:space="0" w:color="auto"/>
            </w:tcBorders>
            <w:tcMar>
              <w:top w:w="20" w:type="nil"/>
              <w:left w:w="20" w:type="nil"/>
              <w:bottom w:w="20" w:type="nil"/>
              <w:right w:w="20" w:type="nil"/>
            </w:tcMar>
            <w:vAlign w:val="center"/>
          </w:tcPr>
          <w:p w14:paraId="2FBF5EAA" w14:textId="77777777" w:rsidR="00F150A7" w:rsidRPr="004D3895" w:rsidRDefault="00F150A7">
            <w:pPr>
              <w:widowControl w:val="0"/>
              <w:autoSpaceDE w:val="0"/>
              <w:autoSpaceDN w:val="0"/>
              <w:adjustRightInd w:val="0"/>
              <w:spacing w:after="0" w:line="280" w:lineRule="atLeast"/>
              <w:rPr>
                <w:rFonts w:eastAsia="Calibri" w:cs="Arial"/>
                <w:sz w:val="22"/>
                <w:szCs w:val="22"/>
                <w:lang w:val="it-IT" w:eastAsia="it-IT"/>
              </w:rPr>
            </w:pPr>
          </w:p>
        </w:tc>
        <w:tc>
          <w:tcPr>
            <w:tcW w:w="2344" w:type="pct"/>
            <w:tcBorders>
              <w:top w:val="single" w:sz="4" w:space="0" w:color="auto"/>
              <w:left w:val="single" w:sz="4" w:space="0" w:color="auto"/>
              <w:bottom w:val="single" w:sz="4" w:space="0" w:color="auto"/>
              <w:right w:val="single" w:sz="5" w:space="0" w:color="auto"/>
            </w:tcBorders>
            <w:tcMar>
              <w:top w:w="20" w:type="nil"/>
              <w:left w:w="20" w:type="nil"/>
              <w:bottom w:w="20" w:type="nil"/>
              <w:right w:w="20" w:type="nil"/>
            </w:tcMar>
            <w:vAlign w:val="center"/>
          </w:tcPr>
          <w:p w14:paraId="5B9F5F39" w14:textId="77777777" w:rsidR="00F150A7" w:rsidRPr="004D3895" w:rsidRDefault="00F150A7">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If isBundle is set to “true”, bundledProductOffering is mandatory </w:t>
            </w:r>
          </w:p>
        </w:tc>
      </w:tr>
      <w:tr w:rsidR="00E72B57" w:rsidRPr="004D3895" w14:paraId="0D2701D2" w14:textId="77777777" w:rsidTr="00E72B57">
        <w:tc>
          <w:tcPr>
            <w:tcW w:w="1439"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826617E" w14:textId="77777777" w:rsidR="00E72B57" w:rsidRPr="004D3895" w:rsidRDefault="00E72B57" w:rsidP="00685244">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productSpecification </w:t>
            </w:r>
          </w:p>
        </w:tc>
        <w:tc>
          <w:tcPr>
            <w:tcW w:w="706"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376DC38" w14:textId="77777777" w:rsidR="00E72B57" w:rsidRPr="004D3895" w:rsidRDefault="00E72B57" w:rsidP="002F113A">
            <w:pPr>
              <w:widowControl w:val="0"/>
              <w:autoSpaceDE w:val="0"/>
              <w:autoSpaceDN w:val="0"/>
              <w:adjustRightInd w:val="0"/>
              <w:spacing w:after="240" w:line="360" w:lineRule="atLeast"/>
              <w:jc w:val="center"/>
              <w:rPr>
                <w:rFonts w:eastAsia="Calibri" w:cs="Arial"/>
                <w:sz w:val="22"/>
                <w:szCs w:val="22"/>
                <w:lang w:val="it-IT" w:eastAsia="it-IT"/>
              </w:rPr>
            </w:pPr>
            <w:r w:rsidRPr="004D3895">
              <w:rPr>
                <w:rFonts w:eastAsia="Calibri" w:cs="Arial"/>
                <w:sz w:val="22"/>
                <w:szCs w:val="22"/>
                <w:lang w:val="it-IT" w:eastAsia="it-IT"/>
              </w:rPr>
              <w:t>Y</w:t>
            </w:r>
          </w:p>
        </w:tc>
        <w:tc>
          <w:tcPr>
            <w:tcW w:w="511"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51EB01B9" w14:textId="77777777" w:rsidR="00E72B57" w:rsidRPr="004D3895" w:rsidRDefault="00E72B57" w:rsidP="00685244">
            <w:pPr>
              <w:widowControl w:val="0"/>
              <w:autoSpaceDE w:val="0"/>
              <w:autoSpaceDN w:val="0"/>
              <w:adjustRightInd w:val="0"/>
              <w:spacing w:after="0" w:line="280" w:lineRule="atLeast"/>
              <w:rPr>
                <w:rFonts w:eastAsia="Calibri" w:cs="Arial"/>
                <w:sz w:val="22"/>
                <w:szCs w:val="22"/>
                <w:lang w:val="it-IT" w:eastAsia="it-IT"/>
              </w:rPr>
            </w:pPr>
          </w:p>
        </w:tc>
        <w:tc>
          <w:tcPr>
            <w:tcW w:w="2344"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3FADE495" w14:textId="77777777" w:rsidR="00E72B57" w:rsidRPr="004D3895" w:rsidRDefault="00E72B57" w:rsidP="00685244">
            <w:pPr>
              <w:widowControl w:val="0"/>
              <w:autoSpaceDE w:val="0"/>
              <w:autoSpaceDN w:val="0"/>
              <w:adjustRightInd w:val="0"/>
              <w:spacing w:after="0" w:line="280" w:lineRule="atLeast"/>
              <w:rPr>
                <w:rFonts w:eastAsia="Calibri" w:cs="Arial"/>
                <w:sz w:val="22"/>
                <w:szCs w:val="22"/>
                <w:lang w:val="it-IT" w:eastAsia="it-IT"/>
              </w:rPr>
            </w:pPr>
          </w:p>
        </w:tc>
      </w:tr>
      <w:tr w:rsidR="00E72B57" w:rsidRPr="004D3895" w14:paraId="6DAE61C8" w14:textId="77777777" w:rsidTr="00E72B57">
        <w:tc>
          <w:tcPr>
            <w:tcW w:w="1439"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C7D9907" w14:textId="77777777" w:rsidR="00E72B57" w:rsidRPr="004D3895" w:rsidRDefault="00E72B57" w:rsidP="00685244">
            <w:pPr>
              <w:widowControl w:val="0"/>
              <w:autoSpaceDE w:val="0"/>
              <w:autoSpaceDN w:val="0"/>
              <w:adjustRightInd w:val="0"/>
              <w:spacing w:after="240" w:line="360" w:lineRule="atLeast"/>
              <w:rPr>
                <w:rFonts w:eastAsia="Calibri" w:cs="Arial"/>
                <w:sz w:val="22"/>
                <w:szCs w:val="22"/>
                <w:lang w:val="it-IT" w:eastAsia="it-IT"/>
              </w:rPr>
            </w:pPr>
            <w:r w:rsidRPr="004D3895">
              <w:rPr>
                <w:rFonts w:eastAsia="Calibri" w:cs="Arial"/>
                <w:sz w:val="22"/>
                <w:szCs w:val="22"/>
                <w:lang w:val="it-IT" w:eastAsia="it-IT"/>
              </w:rPr>
              <w:t xml:space="preserve">productOfferingPrice </w:t>
            </w:r>
          </w:p>
        </w:tc>
        <w:tc>
          <w:tcPr>
            <w:tcW w:w="706"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69645CCF" w14:textId="77777777" w:rsidR="00E72B57" w:rsidRPr="004D3895" w:rsidRDefault="00E72B57" w:rsidP="002F113A">
            <w:pPr>
              <w:widowControl w:val="0"/>
              <w:autoSpaceDE w:val="0"/>
              <w:autoSpaceDN w:val="0"/>
              <w:adjustRightInd w:val="0"/>
              <w:spacing w:after="240" w:line="360" w:lineRule="atLeast"/>
              <w:jc w:val="center"/>
              <w:rPr>
                <w:rFonts w:eastAsia="Calibri" w:cs="Arial"/>
                <w:sz w:val="22"/>
                <w:szCs w:val="22"/>
                <w:lang w:val="it-IT" w:eastAsia="it-IT"/>
              </w:rPr>
            </w:pPr>
            <w:r w:rsidRPr="004D3895">
              <w:rPr>
                <w:rFonts w:eastAsia="Calibri" w:cs="Arial"/>
                <w:sz w:val="22"/>
                <w:szCs w:val="22"/>
                <w:lang w:val="it-IT" w:eastAsia="it-IT"/>
              </w:rPr>
              <w:t>Y</w:t>
            </w:r>
          </w:p>
        </w:tc>
        <w:tc>
          <w:tcPr>
            <w:tcW w:w="511"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4A49650A" w14:textId="77777777" w:rsidR="00E72B57" w:rsidRPr="004D3895" w:rsidRDefault="00E72B57" w:rsidP="00685244">
            <w:pPr>
              <w:widowControl w:val="0"/>
              <w:autoSpaceDE w:val="0"/>
              <w:autoSpaceDN w:val="0"/>
              <w:adjustRightInd w:val="0"/>
              <w:spacing w:after="0" w:line="280" w:lineRule="atLeast"/>
              <w:rPr>
                <w:rFonts w:eastAsia="Calibri" w:cs="Arial"/>
                <w:sz w:val="22"/>
                <w:szCs w:val="22"/>
                <w:lang w:val="it-IT" w:eastAsia="it-IT"/>
              </w:rPr>
            </w:pPr>
          </w:p>
        </w:tc>
        <w:tc>
          <w:tcPr>
            <w:tcW w:w="2344"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CB6036D" w14:textId="77777777" w:rsidR="00E72B57" w:rsidRPr="004D3895" w:rsidRDefault="00E72B57" w:rsidP="00685244">
            <w:pPr>
              <w:widowControl w:val="0"/>
              <w:autoSpaceDE w:val="0"/>
              <w:autoSpaceDN w:val="0"/>
              <w:adjustRightInd w:val="0"/>
              <w:spacing w:after="0" w:line="280" w:lineRule="atLeast"/>
              <w:rPr>
                <w:rFonts w:eastAsia="Calibri" w:cs="Arial"/>
                <w:sz w:val="22"/>
                <w:szCs w:val="22"/>
                <w:lang w:val="it-IT" w:eastAsia="it-IT"/>
              </w:rPr>
            </w:pPr>
          </w:p>
        </w:tc>
      </w:tr>
    </w:tbl>
    <w:p w14:paraId="55EA3928" w14:textId="77777777" w:rsidR="00E82235" w:rsidRPr="00DF5C95" w:rsidRDefault="00E82235" w:rsidP="00E72B57">
      <w:pPr>
        <w:rPr>
          <w:rFonts w:ascii="Helvetica" w:hAnsi="Helvetica" w:cs="Helvetica"/>
          <w:sz w:val="24"/>
        </w:rPr>
      </w:pPr>
    </w:p>
    <w:p w14:paraId="159F84FB" w14:textId="77777777" w:rsidR="00E82235" w:rsidRPr="004D3895" w:rsidRDefault="00E82235" w:rsidP="00E82235">
      <w:pPr>
        <w:pStyle w:val="ListParagraph"/>
        <w:numPr>
          <w:ilvl w:val="0"/>
          <w:numId w:val="28"/>
        </w:numPr>
        <w:rPr>
          <w:rFonts w:ascii="Arial" w:hAnsi="Arial" w:cs="Arial"/>
        </w:rPr>
      </w:pPr>
      <w:r w:rsidRPr="004D3895">
        <w:rPr>
          <w:rFonts w:ascii="Arial" w:hAnsi="Arial" w:cs="Arial"/>
        </w:rPr>
        <w:t>Further specify any rules on the creation of the entity</w:t>
      </w:r>
    </w:p>
    <w:tbl>
      <w:tblPr>
        <w:tblStyle w:val="TableGrid"/>
        <w:tblW w:w="8809" w:type="dxa"/>
        <w:tblInd w:w="1080" w:type="dxa"/>
        <w:tblLayout w:type="fixed"/>
        <w:tblLook w:val="04A0" w:firstRow="1" w:lastRow="0" w:firstColumn="1" w:lastColumn="0" w:noHBand="0" w:noVBand="1"/>
      </w:tblPr>
      <w:tblGrid>
        <w:gridCol w:w="4006"/>
        <w:gridCol w:w="4803"/>
      </w:tblGrid>
      <w:tr w:rsidR="00E82235" w:rsidRPr="00BB1389" w14:paraId="70A71FBE" w14:textId="77777777" w:rsidTr="00E069DF">
        <w:trPr>
          <w:trHeight w:val="652"/>
        </w:trPr>
        <w:tc>
          <w:tcPr>
            <w:tcW w:w="4006" w:type="dxa"/>
          </w:tcPr>
          <w:p w14:paraId="23BD55AC" w14:textId="77777777" w:rsidR="00E82235" w:rsidRPr="00BB1389" w:rsidRDefault="00E82235" w:rsidP="00E069DF">
            <w:pPr>
              <w:rPr>
                <w:rFonts w:cs="Arial"/>
                <w:sz w:val="22"/>
                <w:szCs w:val="22"/>
              </w:rPr>
            </w:pPr>
            <w:r w:rsidRPr="00BB1389">
              <w:rPr>
                <w:rFonts w:cs="Arial"/>
                <w:sz w:val="22"/>
                <w:szCs w:val="22"/>
              </w:rPr>
              <w:t>Rule name</w:t>
            </w:r>
          </w:p>
        </w:tc>
        <w:tc>
          <w:tcPr>
            <w:tcW w:w="4803" w:type="dxa"/>
          </w:tcPr>
          <w:p w14:paraId="318C5BB6" w14:textId="77777777" w:rsidR="00E82235" w:rsidRPr="00BB1389" w:rsidRDefault="00E82235" w:rsidP="00E069DF">
            <w:pPr>
              <w:rPr>
                <w:rFonts w:cs="Arial"/>
                <w:sz w:val="22"/>
                <w:szCs w:val="22"/>
              </w:rPr>
            </w:pPr>
            <w:r w:rsidRPr="00BB1389">
              <w:rPr>
                <w:rFonts w:cs="Arial"/>
                <w:sz w:val="22"/>
                <w:szCs w:val="22"/>
              </w:rPr>
              <w:t>Rule</w:t>
            </w:r>
          </w:p>
        </w:tc>
      </w:tr>
      <w:tr w:rsidR="00E82235" w:rsidRPr="00BB1389" w14:paraId="388ED518" w14:textId="77777777" w:rsidTr="00E069DF">
        <w:trPr>
          <w:trHeight w:val="652"/>
        </w:trPr>
        <w:tc>
          <w:tcPr>
            <w:tcW w:w="4006" w:type="dxa"/>
          </w:tcPr>
          <w:p w14:paraId="5679B8EE" w14:textId="77777777" w:rsidR="00E82235" w:rsidRPr="00BB1389" w:rsidRDefault="00E82235" w:rsidP="00E069DF">
            <w:pPr>
              <w:rPr>
                <w:rFonts w:cs="Arial"/>
                <w:sz w:val="22"/>
                <w:szCs w:val="22"/>
              </w:rPr>
            </w:pPr>
          </w:p>
        </w:tc>
        <w:tc>
          <w:tcPr>
            <w:tcW w:w="4803" w:type="dxa"/>
          </w:tcPr>
          <w:p w14:paraId="16B85483" w14:textId="77777777" w:rsidR="00E82235" w:rsidRPr="00BB1389" w:rsidRDefault="00E82235" w:rsidP="00E069DF">
            <w:pPr>
              <w:rPr>
                <w:rFonts w:cs="Arial"/>
                <w:sz w:val="22"/>
                <w:szCs w:val="22"/>
              </w:rPr>
            </w:pPr>
          </w:p>
        </w:tc>
      </w:tr>
      <w:tr w:rsidR="00E82235" w:rsidRPr="00BB1389" w14:paraId="10C32630" w14:textId="77777777" w:rsidTr="00E069DF">
        <w:trPr>
          <w:trHeight w:val="567"/>
        </w:trPr>
        <w:tc>
          <w:tcPr>
            <w:tcW w:w="4006" w:type="dxa"/>
          </w:tcPr>
          <w:p w14:paraId="5A91D9B3" w14:textId="77777777" w:rsidR="00E82235" w:rsidRPr="00BB1389" w:rsidRDefault="00E82235" w:rsidP="00E069DF">
            <w:pPr>
              <w:rPr>
                <w:rFonts w:cs="Arial"/>
                <w:sz w:val="22"/>
                <w:szCs w:val="22"/>
              </w:rPr>
            </w:pPr>
          </w:p>
        </w:tc>
        <w:tc>
          <w:tcPr>
            <w:tcW w:w="4803" w:type="dxa"/>
          </w:tcPr>
          <w:p w14:paraId="28599C05" w14:textId="77777777" w:rsidR="00E82235" w:rsidRPr="00BB1389" w:rsidRDefault="00E82235" w:rsidP="00E069DF">
            <w:pPr>
              <w:rPr>
                <w:rFonts w:cs="Arial"/>
                <w:sz w:val="22"/>
                <w:szCs w:val="22"/>
              </w:rPr>
            </w:pPr>
          </w:p>
        </w:tc>
      </w:tr>
    </w:tbl>
    <w:p w14:paraId="299CC606" w14:textId="77777777" w:rsidR="00E82235" w:rsidRPr="00D46940" w:rsidRDefault="00E82235" w:rsidP="00E82235">
      <w:pPr>
        <w:rPr>
          <w:rFonts w:ascii="Helvetica" w:hAnsi="Helvetica" w:cs="Helvetica"/>
          <w:sz w:val="24"/>
        </w:rPr>
      </w:pPr>
    </w:p>
    <w:p w14:paraId="18AD42B9" w14:textId="77777777" w:rsidR="00911BC9" w:rsidRDefault="00911BC9" w:rsidP="00911BC9">
      <w:pPr>
        <w:rPr>
          <w:rFonts w:ascii="Helvetica" w:hAnsi="Helvetica" w:cs="Helvetica"/>
          <w:caps/>
          <w:sz w:val="24"/>
          <w:lang w:eastAsia="it-IT"/>
        </w:rPr>
      </w:pPr>
    </w:p>
    <w:p w14:paraId="49E56DE0" w14:textId="77777777" w:rsidR="00F150A7" w:rsidRDefault="00F150A7" w:rsidP="00F150A7">
      <w:pPr>
        <w:pStyle w:val="Heading2"/>
      </w:pPr>
      <w:bookmarkStart w:id="32" w:name="_Toc436057994"/>
      <w:r>
        <w:t>POST API/Productspecification</w:t>
      </w:r>
      <w:bookmarkEnd w:id="32"/>
    </w:p>
    <w:p w14:paraId="01B50CD6" w14:textId="77777777" w:rsidR="00F150A7" w:rsidRPr="00BB1389" w:rsidRDefault="00F150A7" w:rsidP="00F150A7">
      <w:pPr>
        <w:rPr>
          <w:rFonts w:cs="Arial"/>
          <w:sz w:val="22"/>
          <w:szCs w:val="22"/>
          <w:lang w:eastAsia="it-IT"/>
        </w:rPr>
      </w:pPr>
      <w:r w:rsidRPr="00BB1389">
        <w:rPr>
          <w:rFonts w:cs="Arial"/>
          <w:sz w:val="22"/>
          <w:szCs w:val="22"/>
          <w:lang w:eastAsia="it-IT"/>
        </w:rPr>
        <w:t>This Uniform Contract operation is used to create a managed entity or a task.</w:t>
      </w:r>
    </w:p>
    <w:p w14:paraId="19BA14C8" w14:textId="77777777" w:rsidR="00F150A7" w:rsidRPr="00BB1389" w:rsidRDefault="00F150A7" w:rsidP="00F150A7">
      <w:pPr>
        <w:rPr>
          <w:rFonts w:cs="Arial"/>
          <w:sz w:val="22"/>
          <w:szCs w:val="22"/>
        </w:rPr>
      </w:pPr>
    </w:p>
    <w:p w14:paraId="12BC087D" w14:textId="77777777" w:rsidR="00F150A7" w:rsidRPr="00BB1389" w:rsidRDefault="00F150A7" w:rsidP="00F150A7">
      <w:pPr>
        <w:rPr>
          <w:rFonts w:cs="Arial"/>
          <w:sz w:val="22"/>
          <w:szCs w:val="22"/>
        </w:rPr>
      </w:pPr>
      <w:r w:rsidRPr="00BB1389">
        <w:rPr>
          <w:rFonts w:cs="Arial"/>
          <w:sz w:val="22"/>
          <w:szCs w:val="22"/>
        </w:rPr>
        <w:t xml:space="preserve">       </w:t>
      </w:r>
      <w:r w:rsidR="009B1CF6" w:rsidRPr="00BB1389">
        <w:rPr>
          <w:rFonts w:cs="Arial"/>
          <w:sz w:val="22"/>
          <w:szCs w:val="22"/>
        </w:rPr>
        <w:t>ID Management</w:t>
      </w:r>
      <w:r w:rsidRPr="00BB1389">
        <w:rPr>
          <w:rFonts w:cs="Arial"/>
          <w:sz w:val="22"/>
          <w:szCs w:val="22"/>
        </w:rPr>
        <w:t>:</w:t>
      </w:r>
    </w:p>
    <w:p w14:paraId="529E66FF" w14:textId="77777777" w:rsidR="00F150A7" w:rsidRPr="00BB1389" w:rsidRDefault="00F150A7" w:rsidP="00F150A7">
      <w:pPr>
        <w:pStyle w:val="ListParagraph"/>
        <w:rPr>
          <w:rFonts w:ascii="Arial" w:hAnsi="Arial" w:cs="Arial"/>
        </w:rPr>
      </w:pPr>
      <w:r w:rsidRPr="00BB1389">
        <w:rPr>
          <w:rFonts w:ascii="Arial" w:hAnsi="Arial" w:cs="Arial"/>
        </w:rPr>
        <w:t>Specify the ID Management Rule POST without specifying the ID  must result in the system generating the ID for the &lt;Entity&gt;. In a specific case, the ID can also be included in the POST (optional)</w:t>
      </w:r>
    </w:p>
    <w:p w14:paraId="21E21855" w14:textId="77777777" w:rsidR="00F150A7" w:rsidRPr="00BB1389" w:rsidRDefault="00F150A7" w:rsidP="00F150A7">
      <w:pPr>
        <w:pStyle w:val="ListParagraph"/>
        <w:rPr>
          <w:rFonts w:ascii="Arial" w:hAnsi="Arial" w:cs="Arial"/>
        </w:rPr>
      </w:pPr>
    </w:p>
    <w:p w14:paraId="79CC4A98" w14:textId="77777777" w:rsidR="00F150A7" w:rsidRDefault="00F150A7" w:rsidP="00F150A7">
      <w:pPr>
        <w:pStyle w:val="ListParagraph"/>
        <w:rPr>
          <w:rFonts w:ascii="Helvetica" w:hAnsi="Helvetica" w:cs="Helvetica"/>
          <w:sz w:val="24"/>
        </w:rPr>
      </w:pPr>
    </w:p>
    <w:tbl>
      <w:tblPr>
        <w:tblStyle w:val="TableGrid"/>
        <w:tblW w:w="0" w:type="auto"/>
        <w:tblInd w:w="1080" w:type="dxa"/>
        <w:tblLook w:val="04A0" w:firstRow="1" w:lastRow="0" w:firstColumn="1" w:lastColumn="0" w:noHBand="0" w:noVBand="1"/>
      </w:tblPr>
      <w:tblGrid>
        <w:gridCol w:w="4111"/>
        <w:gridCol w:w="1068"/>
        <w:gridCol w:w="4055"/>
      </w:tblGrid>
      <w:tr w:rsidR="00F150A7" w:rsidRPr="00BB1389" w14:paraId="3884BFAA" w14:textId="77777777" w:rsidTr="00F150A7">
        <w:tc>
          <w:tcPr>
            <w:tcW w:w="4111" w:type="dxa"/>
          </w:tcPr>
          <w:p w14:paraId="2D56A1A1" w14:textId="77777777" w:rsidR="00F150A7" w:rsidRPr="00BB1389" w:rsidRDefault="00F150A7" w:rsidP="00F150A7">
            <w:pPr>
              <w:rPr>
                <w:rFonts w:cs="Arial"/>
                <w:sz w:val="22"/>
                <w:szCs w:val="22"/>
              </w:rPr>
            </w:pPr>
            <w:r w:rsidRPr="00BB1389">
              <w:rPr>
                <w:rFonts w:cs="Arial"/>
                <w:sz w:val="22"/>
                <w:szCs w:val="22"/>
              </w:rPr>
              <w:t>POST</w:t>
            </w:r>
          </w:p>
        </w:tc>
        <w:tc>
          <w:tcPr>
            <w:tcW w:w="1068" w:type="dxa"/>
          </w:tcPr>
          <w:p w14:paraId="6F83736E" w14:textId="77777777" w:rsidR="00F150A7" w:rsidRPr="00BB1389" w:rsidRDefault="00F150A7" w:rsidP="00F150A7">
            <w:pPr>
              <w:rPr>
                <w:rFonts w:cs="Arial"/>
                <w:sz w:val="22"/>
                <w:szCs w:val="22"/>
              </w:rPr>
            </w:pPr>
            <w:r w:rsidRPr="00BB1389">
              <w:rPr>
                <w:rFonts w:cs="Arial"/>
                <w:sz w:val="22"/>
                <w:szCs w:val="22"/>
              </w:rPr>
              <w:t>M</w:t>
            </w:r>
          </w:p>
        </w:tc>
        <w:tc>
          <w:tcPr>
            <w:tcW w:w="4055" w:type="dxa"/>
          </w:tcPr>
          <w:p w14:paraId="20F029EA" w14:textId="77777777" w:rsidR="00F150A7" w:rsidRPr="00BB1389" w:rsidRDefault="00F150A7" w:rsidP="00F150A7">
            <w:pPr>
              <w:rPr>
                <w:rFonts w:cs="Arial"/>
                <w:sz w:val="22"/>
                <w:szCs w:val="22"/>
              </w:rPr>
            </w:pPr>
          </w:p>
        </w:tc>
      </w:tr>
      <w:tr w:rsidR="00F150A7" w:rsidRPr="00BB1389" w14:paraId="5C4C9627" w14:textId="77777777" w:rsidTr="00F150A7">
        <w:tc>
          <w:tcPr>
            <w:tcW w:w="4111" w:type="dxa"/>
          </w:tcPr>
          <w:p w14:paraId="57B9A570" w14:textId="77777777" w:rsidR="00F150A7" w:rsidRPr="00BB1389" w:rsidRDefault="00F150A7" w:rsidP="00F150A7">
            <w:pPr>
              <w:rPr>
                <w:rFonts w:cs="Arial"/>
                <w:sz w:val="22"/>
                <w:szCs w:val="22"/>
              </w:rPr>
            </w:pPr>
            <w:r w:rsidRPr="00BB1389">
              <w:rPr>
                <w:rFonts w:cs="Arial"/>
                <w:sz w:val="22"/>
                <w:szCs w:val="22"/>
              </w:rPr>
              <w:t>Status Code 201</w:t>
            </w:r>
          </w:p>
        </w:tc>
        <w:tc>
          <w:tcPr>
            <w:tcW w:w="1068" w:type="dxa"/>
          </w:tcPr>
          <w:p w14:paraId="080C9AE0" w14:textId="77777777" w:rsidR="00F150A7" w:rsidRPr="00BB1389" w:rsidRDefault="00F150A7" w:rsidP="00F150A7">
            <w:pPr>
              <w:rPr>
                <w:rFonts w:cs="Arial"/>
                <w:sz w:val="22"/>
                <w:szCs w:val="22"/>
              </w:rPr>
            </w:pPr>
            <w:r w:rsidRPr="00BB1389">
              <w:rPr>
                <w:rFonts w:cs="Arial"/>
                <w:sz w:val="22"/>
                <w:szCs w:val="22"/>
              </w:rPr>
              <w:t xml:space="preserve">M </w:t>
            </w:r>
          </w:p>
        </w:tc>
        <w:tc>
          <w:tcPr>
            <w:tcW w:w="4055" w:type="dxa"/>
          </w:tcPr>
          <w:p w14:paraId="669E270A" w14:textId="77777777" w:rsidR="00F150A7" w:rsidRPr="00BB1389" w:rsidRDefault="00F150A7" w:rsidP="00F150A7">
            <w:pPr>
              <w:rPr>
                <w:rFonts w:cs="Arial"/>
                <w:sz w:val="22"/>
                <w:szCs w:val="22"/>
              </w:rPr>
            </w:pPr>
          </w:p>
        </w:tc>
      </w:tr>
      <w:tr w:rsidR="00F150A7" w:rsidRPr="00BB1389" w14:paraId="03FFBB12" w14:textId="77777777" w:rsidTr="00F150A7">
        <w:tc>
          <w:tcPr>
            <w:tcW w:w="4111" w:type="dxa"/>
          </w:tcPr>
          <w:p w14:paraId="0129491D" w14:textId="77777777" w:rsidR="00F150A7" w:rsidRPr="00BB1389" w:rsidRDefault="00F150A7" w:rsidP="00F150A7">
            <w:pPr>
              <w:rPr>
                <w:rFonts w:cs="Arial"/>
                <w:sz w:val="22"/>
                <w:szCs w:val="22"/>
              </w:rPr>
            </w:pPr>
            <w:r w:rsidRPr="00BB1389">
              <w:rPr>
                <w:rFonts w:cs="Arial"/>
                <w:sz w:val="22"/>
                <w:szCs w:val="22"/>
              </w:rPr>
              <w:t>Other Status Codes</w:t>
            </w:r>
          </w:p>
        </w:tc>
        <w:tc>
          <w:tcPr>
            <w:tcW w:w="1068" w:type="dxa"/>
          </w:tcPr>
          <w:p w14:paraId="27E68313" w14:textId="77777777" w:rsidR="00F150A7" w:rsidRPr="00BB1389" w:rsidRDefault="00F150A7" w:rsidP="00F150A7">
            <w:pPr>
              <w:rPr>
                <w:rFonts w:cs="Arial"/>
                <w:sz w:val="22"/>
                <w:szCs w:val="22"/>
              </w:rPr>
            </w:pPr>
            <w:r w:rsidRPr="00BB1389">
              <w:rPr>
                <w:rFonts w:cs="Arial"/>
                <w:sz w:val="22"/>
                <w:szCs w:val="22"/>
              </w:rPr>
              <w:t>NA</w:t>
            </w:r>
          </w:p>
        </w:tc>
        <w:tc>
          <w:tcPr>
            <w:tcW w:w="4055" w:type="dxa"/>
          </w:tcPr>
          <w:p w14:paraId="513F49D1" w14:textId="77777777" w:rsidR="00F150A7" w:rsidRPr="00BB1389" w:rsidRDefault="00F150A7" w:rsidP="00F150A7">
            <w:pPr>
              <w:rPr>
                <w:rFonts w:cs="Arial"/>
                <w:sz w:val="22"/>
                <w:szCs w:val="22"/>
              </w:rPr>
            </w:pPr>
          </w:p>
        </w:tc>
      </w:tr>
    </w:tbl>
    <w:p w14:paraId="04B85F22" w14:textId="77777777" w:rsidR="00F150A7" w:rsidRDefault="00F150A7" w:rsidP="00F150A7">
      <w:pPr>
        <w:pStyle w:val="ListParagraph"/>
        <w:rPr>
          <w:rFonts w:ascii="Helvetica" w:hAnsi="Helvetica" w:cs="Helvetica"/>
          <w:sz w:val="24"/>
        </w:rPr>
      </w:pPr>
    </w:p>
    <w:p w14:paraId="30265AAB" w14:textId="77777777" w:rsidR="00F150A7" w:rsidRDefault="00F150A7" w:rsidP="00F150A7">
      <w:pPr>
        <w:pStyle w:val="ListParagraph"/>
        <w:rPr>
          <w:rFonts w:ascii="Helvetica" w:hAnsi="Helvetica" w:cs="Helvetica"/>
          <w:sz w:val="24"/>
        </w:rPr>
      </w:pPr>
    </w:p>
    <w:p w14:paraId="4A711841" w14:textId="77777777" w:rsidR="00F150A7" w:rsidRPr="00BB1389" w:rsidRDefault="00F150A7" w:rsidP="00F150A7">
      <w:pPr>
        <w:pStyle w:val="ListParagraph"/>
        <w:rPr>
          <w:rFonts w:ascii="Arial" w:hAnsi="Arial" w:cs="Arial"/>
        </w:rPr>
      </w:pPr>
      <w:r w:rsidRPr="00BB1389">
        <w:rPr>
          <w:rFonts w:ascii="Arial" w:hAnsi="Arial" w:cs="Arial"/>
        </w:rPr>
        <w:t>Specify the attributes required when an entity is created (and their default values if not):</w:t>
      </w:r>
    </w:p>
    <w:p w14:paraId="6FBC500D" w14:textId="77777777" w:rsidR="00F150A7" w:rsidRPr="00BB1389" w:rsidRDefault="00F150A7" w:rsidP="00F150A7">
      <w:pPr>
        <w:pStyle w:val="ListParagraph"/>
        <w:rPr>
          <w:rFonts w:ascii="Arial" w:hAnsi="Arial" w:cs="Arial"/>
        </w:rPr>
      </w:pPr>
    </w:p>
    <w:p w14:paraId="2657E5C8" w14:textId="77777777" w:rsidR="00F150A7" w:rsidRPr="00BB1389" w:rsidRDefault="00F150A7" w:rsidP="00F150A7">
      <w:pPr>
        <w:pStyle w:val="ListParagraph"/>
        <w:rPr>
          <w:rFonts w:ascii="Arial" w:hAnsi="Arial" w:cs="Arial"/>
        </w:rPr>
      </w:pPr>
      <w:r w:rsidRPr="00BB1389">
        <w:rPr>
          <w:rFonts w:ascii="Arial" w:hAnsi="Arial" w:cs="Arial"/>
        </w:rPr>
        <w:t>This is coming from the spec.</w:t>
      </w:r>
    </w:p>
    <w:p w14:paraId="1516E23B" w14:textId="77777777" w:rsidR="00FE1D71" w:rsidRDefault="00FE1D71" w:rsidP="00F150A7">
      <w:pPr>
        <w:pStyle w:val="ListParagraph"/>
        <w:rPr>
          <w:rFonts w:ascii="Helvetica" w:hAnsi="Helvetica" w:cs="Helvetica"/>
          <w:sz w:val="24"/>
        </w:rPr>
      </w:pPr>
    </w:p>
    <w:p w14:paraId="29F1AA3B" w14:textId="77777777" w:rsidR="00FE1D71" w:rsidRPr="00BB1389" w:rsidRDefault="00FE1D71" w:rsidP="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Specify the attributes required when an entity is created (and their default values if not): </w:t>
      </w:r>
    </w:p>
    <w:tbl>
      <w:tblPr>
        <w:tblW w:w="5000" w:type="pct"/>
        <w:tblBorders>
          <w:top w:val="nil"/>
          <w:left w:val="nil"/>
          <w:right w:val="nil"/>
        </w:tblBorders>
        <w:tblLook w:val="0000" w:firstRow="0" w:lastRow="0" w:firstColumn="0" w:lastColumn="0" w:noHBand="0" w:noVBand="0"/>
      </w:tblPr>
      <w:tblGrid>
        <w:gridCol w:w="4206"/>
        <w:gridCol w:w="1579"/>
        <w:gridCol w:w="1143"/>
        <w:gridCol w:w="3633"/>
      </w:tblGrid>
      <w:tr w:rsidR="00FE1D71" w:rsidRPr="00BB1389" w14:paraId="7AE74B11" w14:textId="77777777" w:rsidTr="00E72B57">
        <w:tc>
          <w:tcPr>
            <w:tcW w:w="1991" w:type="pct"/>
            <w:tcBorders>
              <w:top w:val="single" w:sz="6" w:space="0" w:color="auto"/>
              <w:left w:val="single" w:sz="4" w:space="0" w:color="auto"/>
              <w:bottom w:val="single" w:sz="4" w:space="0" w:color="auto"/>
              <w:right w:val="single" w:sz="4" w:space="0" w:color="auto"/>
            </w:tcBorders>
            <w:shd w:val="clear" w:color="auto" w:fill="EFEFEF"/>
            <w:tcMar>
              <w:top w:w="20" w:type="nil"/>
              <w:left w:w="20" w:type="nil"/>
              <w:bottom w:w="20" w:type="nil"/>
              <w:right w:w="20" w:type="nil"/>
            </w:tcMar>
            <w:vAlign w:val="center"/>
          </w:tcPr>
          <w:p w14:paraId="371C6723"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Attribute name </w:t>
            </w:r>
          </w:p>
        </w:tc>
        <w:tc>
          <w:tcPr>
            <w:tcW w:w="747" w:type="pct"/>
            <w:tcBorders>
              <w:top w:val="single" w:sz="6" w:space="0" w:color="auto"/>
              <w:left w:val="single" w:sz="4" w:space="0" w:color="auto"/>
              <w:bottom w:val="single" w:sz="4" w:space="0" w:color="auto"/>
              <w:right w:val="single" w:sz="4" w:space="0" w:color="auto"/>
            </w:tcBorders>
            <w:shd w:val="clear" w:color="auto" w:fill="EFEFEF"/>
            <w:tcMar>
              <w:top w:w="20" w:type="nil"/>
              <w:left w:w="20" w:type="nil"/>
              <w:bottom w:w="20" w:type="nil"/>
              <w:right w:w="20" w:type="nil"/>
            </w:tcMar>
            <w:vAlign w:val="center"/>
          </w:tcPr>
          <w:p w14:paraId="57AD6B0D"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Mandatory </w:t>
            </w:r>
          </w:p>
        </w:tc>
        <w:tc>
          <w:tcPr>
            <w:tcW w:w="541" w:type="pct"/>
            <w:tcBorders>
              <w:top w:val="single" w:sz="6" w:space="0" w:color="auto"/>
              <w:left w:val="single" w:sz="4" w:space="0" w:color="auto"/>
              <w:bottom w:val="single" w:sz="4" w:space="0" w:color="auto"/>
              <w:right w:val="single" w:sz="6" w:space="0" w:color="auto"/>
            </w:tcBorders>
            <w:shd w:val="clear" w:color="auto" w:fill="EFEFEF"/>
            <w:tcMar>
              <w:top w:w="20" w:type="nil"/>
              <w:left w:w="20" w:type="nil"/>
              <w:bottom w:w="20" w:type="nil"/>
              <w:right w:w="20" w:type="nil"/>
            </w:tcMar>
            <w:vAlign w:val="center"/>
          </w:tcPr>
          <w:p w14:paraId="32F0BA8C"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Default </w:t>
            </w:r>
          </w:p>
        </w:tc>
        <w:tc>
          <w:tcPr>
            <w:tcW w:w="1720" w:type="pct"/>
            <w:tcBorders>
              <w:top w:val="single" w:sz="6" w:space="0" w:color="auto"/>
              <w:left w:val="single" w:sz="6" w:space="0" w:color="auto"/>
              <w:bottom w:val="single" w:sz="4" w:space="0" w:color="auto"/>
              <w:right w:val="single" w:sz="5" w:space="0" w:color="auto"/>
            </w:tcBorders>
            <w:shd w:val="clear" w:color="auto" w:fill="EFEFEF"/>
            <w:tcMar>
              <w:top w:w="20" w:type="nil"/>
              <w:left w:w="20" w:type="nil"/>
              <w:bottom w:w="20" w:type="nil"/>
              <w:right w:w="20" w:type="nil"/>
            </w:tcMar>
            <w:vAlign w:val="center"/>
          </w:tcPr>
          <w:p w14:paraId="58316B1E"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Rule </w:t>
            </w:r>
          </w:p>
        </w:tc>
      </w:tr>
      <w:tr w:rsidR="00FE1D71" w:rsidRPr="00BB1389" w14:paraId="48E488A8" w14:textId="77777777" w:rsidTr="00E72B57">
        <w:tblPrEx>
          <w:tblBorders>
            <w:top w:val="none" w:sz="0" w:space="0" w:color="auto"/>
          </w:tblBorders>
        </w:tblPrEx>
        <w:tc>
          <w:tcPr>
            <w:tcW w:w="1991"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1637BDF8"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name </w:t>
            </w:r>
          </w:p>
        </w:tc>
        <w:tc>
          <w:tcPr>
            <w:tcW w:w="747"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737F910E"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Y </w:t>
            </w:r>
          </w:p>
        </w:tc>
        <w:tc>
          <w:tcPr>
            <w:tcW w:w="541"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7FECCE9A" w14:textId="77777777" w:rsidR="00FE1D71" w:rsidRPr="00BB1389" w:rsidRDefault="00FE1D71">
            <w:pPr>
              <w:widowControl w:val="0"/>
              <w:autoSpaceDE w:val="0"/>
              <w:autoSpaceDN w:val="0"/>
              <w:adjustRightInd w:val="0"/>
              <w:spacing w:after="0" w:line="280" w:lineRule="atLeast"/>
              <w:rPr>
                <w:rFonts w:cs="Arial"/>
                <w:sz w:val="22"/>
                <w:szCs w:val="22"/>
                <w:lang w:eastAsia="it-IT"/>
              </w:rPr>
            </w:pPr>
          </w:p>
        </w:tc>
        <w:tc>
          <w:tcPr>
            <w:tcW w:w="1720" w:type="pct"/>
            <w:tcBorders>
              <w:top w:val="single" w:sz="4" w:space="0" w:color="auto"/>
              <w:left w:val="single" w:sz="6" w:space="0" w:color="auto"/>
              <w:bottom w:val="single" w:sz="4" w:space="0" w:color="auto"/>
              <w:right w:val="single" w:sz="5" w:space="0" w:color="auto"/>
            </w:tcBorders>
            <w:tcMar>
              <w:top w:w="20" w:type="nil"/>
              <w:left w:w="20" w:type="nil"/>
              <w:bottom w:w="20" w:type="nil"/>
              <w:right w:w="20" w:type="nil"/>
            </w:tcMar>
            <w:vAlign w:val="center"/>
          </w:tcPr>
          <w:p w14:paraId="3ABEE85A" w14:textId="77777777" w:rsidR="00FE1D71" w:rsidRPr="00BB1389" w:rsidRDefault="00FE1D71">
            <w:pPr>
              <w:widowControl w:val="0"/>
              <w:autoSpaceDE w:val="0"/>
              <w:autoSpaceDN w:val="0"/>
              <w:adjustRightInd w:val="0"/>
              <w:spacing w:after="0" w:line="280" w:lineRule="atLeast"/>
              <w:rPr>
                <w:rFonts w:cs="Arial"/>
                <w:sz w:val="22"/>
                <w:szCs w:val="22"/>
                <w:lang w:eastAsia="it-IT"/>
              </w:rPr>
            </w:pPr>
          </w:p>
        </w:tc>
      </w:tr>
      <w:tr w:rsidR="00FE1D71" w:rsidRPr="00BB1389" w14:paraId="365B217B" w14:textId="77777777" w:rsidTr="00E72B57">
        <w:tblPrEx>
          <w:tblBorders>
            <w:top w:val="none" w:sz="0" w:space="0" w:color="auto"/>
          </w:tblBorders>
        </w:tblPrEx>
        <w:tc>
          <w:tcPr>
            <w:tcW w:w="1991"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25B6535"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proofErr w:type="spellStart"/>
            <w:r w:rsidRPr="00BB1389">
              <w:rPr>
                <w:rFonts w:cs="Arial"/>
                <w:sz w:val="22"/>
                <w:szCs w:val="22"/>
                <w:lang w:eastAsia="it-IT"/>
              </w:rPr>
              <w:t>productSpecCharacteristic</w:t>
            </w:r>
            <w:proofErr w:type="spellEnd"/>
            <w:r w:rsidRPr="00BB1389">
              <w:rPr>
                <w:rFonts w:cs="Arial"/>
                <w:sz w:val="22"/>
                <w:szCs w:val="22"/>
                <w:lang w:eastAsia="it-IT"/>
              </w:rPr>
              <w:t xml:space="preserve"> </w:t>
            </w:r>
          </w:p>
        </w:tc>
        <w:tc>
          <w:tcPr>
            <w:tcW w:w="747"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0746635F"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Y </w:t>
            </w:r>
          </w:p>
        </w:tc>
        <w:tc>
          <w:tcPr>
            <w:tcW w:w="541"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325EE112" w14:textId="77777777" w:rsidR="00FE1D71" w:rsidRPr="00BB1389" w:rsidRDefault="00FE1D71">
            <w:pPr>
              <w:widowControl w:val="0"/>
              <w:autoSpaceDE w:val="0"/>
              <w:autoSpaceDN w:val="0"/>
              <w:adjustRightInd w:val="0"/>
              <w:spacing w:after="0" w:line="280" w:lineRule="atLeast"/>
              <w:rPr>
                <w:rFonts w:cs="Arial"/>
                <w:sz w:val="22"/>
                <w:szCs w:val="22"/>
                <w:lang w:eastAsia="it-IT"/>
              </w:rPr>
            </w:pPr>
          </w:p>
        </w:tc>
        <w:tc>
          <w:tcPr>
            <w:tcW w:w="1720" w:type="pct"/>
            <w:tcBorders>
              <w:top w:val="single" w:sz="4" w:space="0" w:color="auto"/>
              <w:left w:val="single" w:sz="6" w:space="0" w:color="auto"/>
              <w:bottom w:val="single" w:sz="4" w:space="0" w:color="auto"/>
              <w:right w:val="single" w:sz="5" w:space="0" w:color="auto"/>
            </w:tcBorders>
            <w:tcMar>
              <w:top w:w="20" w:type="nil"/>
              <w:left w:w="20" w:type="nil"/>
              <w:bottom w:w="20" w:type="nil"/>
              <w:right w:w="20" w:type="nil"/>
            </w:tcMar>
            <w:vAlign w:val="center"/>
          </w:tcPr>
          <w:p w14:paraId="7CED4ACA" w14:textId="77777777" w:rsidR="00FE1D71" w:rsidRPr="00BB1389" w:rsidRDefault="00FE1D71">
            <w:pPr>
              <w:widowControl w:val="0"/>
              <w:autoSpaceDE w:val="0"/>
              <w:autoSpaceDN w:val="0"/>
              <w:adjustRightInd w:val="0"/>
              <w:spacing w:after="0" w:line="280" w:lineRule="atLeast"/>
              <w:rPr>
                <w:rFonts w:cs="Arial"/>
                <w:sz w:val="22"/>
                <w:szCs w:val="22"/>
                <w:lang w:eastAsia="it-IT"/>
              </w:rPr>
            </w:pPr>
          </w:p>
        </w:tc>
      </w:tr>
      <w:tr w:rsidR="00FE1D71" w:rsidRPr="00BB1389" w14:paraId="1587E1AF" w14:textId="77777777" w:rsidTr="00E72B57">
        <w:tc>
          <w:tcPr>
            <w:tcW w:w="1991"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612031BD"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proofErr w:type="spellStart"/>
            <w:r w:rsidRPr="00BB1389">
              <w:rPr>
                <w:rFonts w:cs="Arial"/>
                <w:sz w:val="22"/>
                <w:szCs w:val="22"/>
                <w:lang w:eastAsia="it-IT"/>
              </w:rPr>
              <w:t>productSpecCharacteristicValue</w:t>
            </w:r>
            <w:proofErr w:type="spellEnd"/>
            <w:r w:rsidRPr="00BB1389">
              <w:rPr>
                <w:rFonts w:cs="Arial"/>
                <w:sz w:val="22"/>
                <w:szCs w:val="22"/>
                <w:lang w:eastAsia="it-IT"/>
              </w:rPr>
              <w:t xml:space="preserve"> </w:t>
            </w:r>
          </w:p>
        </w:tc>
        <w:tc>
          <w:tcPr>
            <w:tcW w:w="747" w:type="pct"/>
            <w:tcBorders>
              <w:top w:val="single" w:sz="4" w:space="0" w:color="auto"/>
              <w:left w:val="single" w:sz="4" w:space="0" w:color="auto"/>
              <w:bottom w:val="single" w:sz="4" w:space="0" w:color="auto"/>
              <w:right w:val="single" w:sz="4" w:space="0" w:color="auto"/>
            </w:tcBorders>
            <w:tcMar>
              <w:top w:w="20" w:type="nil"/>
              <w:left w:w="20" w:type="nil"/>
              <w:bottom w:w="20" w:type="nil"/>
              <w:right w:w="20" w:type="nil"/>
            </w:tcMar>
            <w:vAlign w:val="center"/>
          </w:tcPr>
          <w:p w14:paraId="2B21197F" w14:textId="77777777" w:rsidR="00FE1D71" w:rsidRPr="00BB1389" w:rsidRDefault="00FE1D71">
            <w:pPr>
              <w:widowControl w:val="0"/>
              <w:autoSpaceDE w:val="0"/>
              <w:autoSpaceDN w:val="0"/>
              <w:adjustRightInd w:val="0"/>
              <w:spacing w:after="240" w:line="360" w:lineRule="atLeast"/>
              <w:rPr>
                <w:rFonts w:cs="Arial"/>
                <w:sz w:val="22"/>
                <w:szCs w:val="22"/>
                <w:lang w:eastAsia="it-IT"/>
              </w:rPr>
            </w:pPr>
            <w:r w:rsidRPr="00BB1389">
              <w:rPr>
                <w:rFonts w:cs="Arial"/>
                <w:sz w:val="22"/>
                <w:szCs w:val="22"/>
                <w:lang w:eastAsia="it-IT"/>
              </w:rPr>
              <w:t xml:space="preserve">Y </w:t>
            </w:r>
          </w:p>
        </w:tc>
        <w:tc>
          <w:tcPr>
            <w:tcW w:w="541" w:type="pct"/>
            <w:tcBorders>
              <w:top w:val="single" w:sz="4" w:space="0" w:color="auto"/>
              <w:left w:val="single" w:sz="4" w:space="0" w:color="auto"/>
              <w:bottom w:val="single" w:sz="4" w:space="0" w:color="auto"/>
              <w:right w:val="single" w:sz="6" w:space="0" w:color="auto"/>
            </w:tcBorders>
            <w:tcMar>
              <w:top w:w="20" w:type="nil"/>
              <w:left w:w="20" w:type="nil"/>
              <w:bottom w:w="20" w:type="nil"/>
              <w:right w:w="20" w:type="nil"/>
            </w:tcMar>
            <w:vAlign w:val="center"/>
          </w:tcPr>
          <w:p w14:paraId="2FDBDDF3" w14:textId="77777777" w:rsidR="00FE1D71" w:rsidRPr="00BB1389" w:rsidRDefault="00FE1D71">
            <w:pPr>
              <w:widowControl w:val="0"/>
              <w:autoSpaceDE w:val="0"/>
              <w:autoSpaceDN w:val="0"/>
              <w:adjustRightInd w:val="0"/>
              <w:spacing w:after="0" w:line="280" w:lineRule="atLeast"/>
              <w:rPr>
                <w:rFonts w:cs="Arial"/>
                <w:sz w:val="22"/>
                <w:szCs w:val="22"/>
                <w:lang w:eastAsia="it-IT"/>
              </w:rPr>
            </w:pPr>
            <w:r w:rsidRPr="00BB1389">
              <w:rPr>
                <w:rFonts w:cs="Arial"/>
                <w:noProof/>
                <w:sz w:val="22"/>
                <w:szCs w:val="22"/>
              </w:rPr>
              <w:drawing>
                <wp:inline distT="0" distB="0" distL="0" distR="0" wp14:anchorId="158BD727" wp14:editId="30C9AC1D">
                  <wp:extent cx="10160" cy="101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60" cy="10160"/>
                          </a:xfrm>
                          <a:prstGeom prst="rect">
                            <a:avLst/>
                          </a:prstGeom>
                          <a:noFill/>
                          <a:ln>
                            <a:noFill/>
                          </a:ln>
                        </pic:spPr>
                      </pic:pic>
                    </a:graphicData>
                  </a:graphic>
                </wp:inline>
              </w:drawing>
            </w:r>
            <w:r w:rsidRPr="00BB1389">
              <w:rPr>
                <w:rFonts w:cs="Arial"/>
                <w:sz w:val="22"/>
                <w:szCs w:val="22"/>
                <w:lang w:eastAsia="it-IT"/>
              </w:rPr>
              <w:t xml:space="preserve"> </w:t>
            </w:r>
          </w:p>
        </w:tc>
        <w:tc>
          <w:tcPr>
            <w:tcW w:w="1720" w:type="pct"/>
            <w:tcBorders>
              <w:top w:val="single" w:sz="4" w:space="0" w:color="auto"/>
              <w:left w:val="single" w:sz="6" w:space="0" w:color="auto"/>
              <w:bottom w:val="single" w:sz="4" w:space="0" w:color="auto"/>
              <w:right w:val="single" w:sz="5" w:space="0" w:color="auto"/>
            </w:tcBorders>
            <w:tcMar>
              <w:top w:w="20" w:type="nil"/>
              <w:left w:w="20" w:type="nil"/>
              <w:bottom w:w="20" w:type="nil"/>
              <w:right w:w="20" w:type="nil"/>
            </w:tcMar>
            <w:vAlign w:val="center"/>
          </w:tcPr>
          <w:p w14:paraId="20DE91B0" w14:textId="77777777" w:rsidR="00FE1D71" w:rsidRPr="00BB1389" w:rsidRDefault="00FE1D71">
            <w:pPr>
              <w:widowControl w:val="0"/>
              <w:autoSpaceDE w:val="0"/>
              <w:autoSpaceDN w:val="0"/>
              <w:adjustRightInd w:val="0"/>
              <w:spacing w:after="0" w:line="280" w:lineRule="atLeast"/>
              <w:rPr>
                <w:rFonts w:cs="Arial"/>
                <w:sz w:val="22"/>
                <w:szCs w:val="22"/>
                <w:lang w:eastAsia="it-IT"/>
              </w:rPr>
            </w:pPr>
          </w:p>
        </w:tc>
      </w:tr>
    </w:tbl>
    <w:p w14:paraId="18E9BAC3" w14:textId="77777777" w:rsidR="00FE1D71" w:rsidRDefault="00FE1D71" w:rsidP="00F150A7">
      <w:pPr>
        <w:pStyle w:val="ListParagraph"/>
        <w:rPr>
          <w:rFonts w:ascii="Helvetica" w:hAnsi="Helvetica" w:cs="Helvetica"/>
          <w:sz w:val="24"/>
        </w:rPr>
      </w:pPr>
    </w:p>
    <w:p w14:paraId="59AE898E" w14:textId="77777777" w:rsidR="00911BC9" w:rsidRDefault="00911BC9" w:rsidP="00911BC9">
      <w:pPr>
        <w:rPr>
          <w:rFonts w:ascii="Helvetica" w:hAnsi="Helvetica" w:cs="Helvetica"/>
          <w:caps/>
          <w:sz w:val="24"/>
          <w:lang w:eastAsia="it-IT"/>
        </w:rPr>
      </w:pPr>
    </w:p>
    <w:p w14:paraId="17DFE7B4" w14:textId="77777777" w:rsidR="00911BC9" w:rsidRDefault="00911BC9" w:rsidP="00911BC9">
      <w:pPr>
        <w:rPr>
          <w:rFonts w:ascii="Helvetica" w:hAnsi="Helvetica" w:cs="Helvetica"/>
          <w:caps/>
          <w:sz w:val="24"/>
          <w:lang w:eastAsia="it-IT"/>
        </w:rPr>
      </w:pPr>
    </w:p>
    <w:p w14:paraId="03C89313" w14:textId="77777777" w:rsidR="00911BC9" w:rsidRDefault="00911BC9" w:rsidP="00911BC9">
      <w:pPr>
        <w:rPr>
          <w:rFonts w:ascii="Helvetica" w:hAnsi="Helvetica" w:cs="Helvetica"/>
          <w:sz w:val="24"/>
          <w:lang w:eastAsia="it-IT"/>
        </w:rPr>
      </w:pPr>
    </w:p>
    <w:p w14:paraId="40BEF999" w14:textId="77777777" w:rsidR="009A7E65" w:rsidRDefault="009A7E65" w:rsidP="00AF3767">
      <w:pPr>
        <w:rPr>
          <w:rFonts w:ascii="Helvetica" w:hAnsi="Helvetica" w:cs="Helvetica"/>
          <w:sz w:val="24"/>
          <w:lang w:eastAsia="it-IT"/>
        </w:rPr>
      </w:pPr>
    </w:p>
    <w:p w14:paraId="797A372C" w14:textId="77777777" w:rsidR="00256B60" w:rsidRDefault="00256B60" w:rsidP="00AF3767">
      <w:pPr>
        <w:rPr>
          <w:rFonts w:ascii="Helvetica" w:hAnsi="Helvetica" w:cs="Helvetica"/>
          <w:sz w:val="24"/>
          <w:lang w:eastAsia="it-IT"/>
        </w:rPr>
      </w:pPr>
    </w:p>
    <w:p w14:paraId="60A395F5" w14:textId="77777777" w:rsidR="00D81C82" w:rsidRDefault="00D81C82" w:rsidP="00D81C82">
      <w:pPr>
        <w:pStyle w:val="Heading1"/>
      </w:pPr>
      <w:bookmarkStart w:id="33" w:name="_Toc436057995"/>
      <w:r>
        <w:t>API PATCH OPERATION CONFORMANCE</w:t>
      </w:r>
      <w:bookmarkEnd w:id="33"/>
    </w:p>
    <w:p w14:paraId="7EBCC552" w14:textId="77777777" w:rsidR="005A3907" w:rsidRDefault="005A3907" w:rsidP="00AF3767">
      <w:pPr>
        <w:rPr>
          <w:rFonts w:ascii="Helvetica" w:hAnsi="Helvetica" w:cs="Helvetica"/>
          <w:sz w:val="24"/>
          <w:lang w:eastAsia="it-IT"/>
        </w:rPr>
      </w:pPr>
    </w:p>
    <w:p w14:paraId="2AEADB84" w14:textId="77777777" w:rsidR="00687B07" w:rsidRDefault="00334A78" w:rsidP="00687B07">
      <w:pPr>
        <w:pStyle w:val="Heading2"/>
      </w:pPr>
      <w:bookmarkStart w:id="34" w:name="_Toc436057996"/>
      <w:bookmarkStart w:id="35" w:name="_Ref234978967"/>
      <w:bookmarkStart w:id="36" w:name="_Toc235288517"/>
      <w:bookmarkStart w:id="37" w:name="_Toc236554611"/>
      <w:bookmarkStart w:id="38" w:name="_Toc236554912"/>
      <w:bookmarkStart w:id="39" w:name="_Toc236555375"/>
      <w:bookmarkStart w:id="40" w:name="_Toc225613455"/>
      <w:bookmarkStart w:id="41" w:name="_Toc225603244"/>
      <w:bookmarkStart w:id="42" w:name="_Ref226733430"/>
      <w:bookmarkStart w:id="43" w:name="_Ref230885009"/>
      <w:bookmarkStart w:id="44" w:name="_Ref231980155"/>
      <w:bookmarkStart w:id="45" w:name="_Ref232940733"/>
      <w:bookmarkStart w:id="46" w:name="_Ref232940829"/>
      <w:bookmarkEnd w:id="14"/>
      <w:bookmarkEnd w:id="15"/>
      <w:bookmarkEnd w:id="16"/>
      <w:bookmarkEnd w:id="17"/>
      <w:bookmarkEnd w:id="18"/>
      <w:bookmarkEnd w:id="19"/>
      <w:bookmarkEnd w:id="20"/>
      <w:bookmarkEnd w:id="21"/>
      <w:bookmarkEnd w:id="22"/>
      <w:bookmarkEnd w:id="23"/>
      <w:r>
        <w:t xml:space="preserve">PATCH </w:t>
      </w:r>
      <w:r w:rsidR="00CA3D0E">
        <w:t>ProductOrder</w:t>
      </w:r>
      <w:proofErr w:type="gramStart"/>
      <w:r w:rsidR="00687B07">
        <w:t>/{</w:t>
      </w:r>
      <w:proofErr w:type="gramEnd"/>
      <w:r w:rsidR="00687B07">
        <w:t>ID}</w:t>
      </w:r>
      <w:bookmarkEnd w:id="34"/>
    </w:p>
    <w:p w14:paraId="0EF43331" w14:textId="77777777" w:rsidR="00083615" w:rsidRPr="00BB1389" w:rsidRDefault="00687B07" w:rsidP="00687B07">
      <w:pPr>
        <w:rPr>
          <w:rFonts w:cs="Arial"/>
          <w:sz w:val="22"/>
          <w:szCs w:val="22"/>
          <w:lang w:eastAsia="it-IT"/>
        </w:rPr>
      </w:pPr>
      <w:r w:rsidRPr="00BB1389">
        <w:rPr>
          <w:rFonts w:cs="Arial"/>
          <w:sz w:val="22"/>
          <w:szCs w:val="22"/>
          <w:lang w:eastAsia="it-IT"/>
        </w:rPr>
        <w:t>This Uniform Contract operation is used to partially update the representation of a managed entity or a task.</w:t>
      </w:r>
    </w:p>
    <w:p w14:paraId="495CA947" w14:textId="77777777" w:rsidR="00083615" w:rsidRDefault="00083615" w:rsidP="00687B07">
      <w:pPr>
        <w:rPr>
          <w:rFonts w:ascii="Helvetica" w:hAnsi="Helvetica" w:cs="Helvetica"/>
          <w:sz w:val="24"/>
          <w:lang w:eastAsia="it-IT"/>
        </w:rPr>
      </w:pPr>
    </w:p>
    <w:tbl>
      <w:tblPr>
        <w:tblStyle w:val="TableGrid"/>
        <w:tblW w:w="0" w:type="auto"/>
        <w:tblInd w:w="1080" w:type="dxa"/>
        <w:tblLook w:val="04A0" w:firstRow="1" w:lastRow="0" w:firstColumn="1" w:lastColumn="0" w:noHBand="0" w:noVBand="1"/>
      </w:tblPr>
      <w:tblGrid>
        <w:gridCol w:w="4111"/>
        <w:gridCol w:w="1068"/>
        <w:gridCol w:w="4197"/>
      </w:tblGrid>
      <w:tr w:rsidR="00256B60" w:rsidRPr="00BB1389" w14:paraId="4B04A8F0" w14:textId="77777777" w:rsidTr="00083615">
        <w:tc>
          <w:tcPr>
            <w:tcW w:w="4111" w:type="dxa"/>
          </w:tcPr>
          <w:p w14:paraId="02D6F7C4" w14:textId="77777777" w:rsidR="00256B60" w:rsidRPr="00BB1389" w:rsidRDefault="00256B60" w:rsidP="00083615">
            <w:pPr>
              <w:rPr>
                <w:rFonts w:cs="Arial"/>
                <w:sz w:val="22"/>
                <w:szCs w:val="22"/>
              </w:rPr>
            </w:pPr>
            <w:r w:rsidRPr="00BB1389">
              <w:rPr>
                <w:rFonts w:cs="Arial"/>
                <w:sz w:val="22"/>
                <w:szCs w:val="22"/>
              </w:rPr>
              <w:t>PATCH</w:t>
            </w:r>
          </w:p>
        </w:tc>
        <w:tc>
          <w:tcPr>
            <w:tcW w:w="1068" w:type="dxa"/>
          </w:tcPr>
          <w:p w14:paraId="0BEBCE0F" w14:textId="77777777" w:rsidR="00256B60" w:rsidRPr="00BB1389" w:rsidRDefault="00256B60" w:rsidP="00083615">
            <w:pPr>
              <w:rPr>
                <w:rFonts w:cs="Arial"/>
                <w:sz w:val="22"/>
                <w:szCs w:val="22"/>
              </w:rPr>
            </w:pPr>
            <w:r w:rsidRPr="00BB1389">
              <w:rPr>
                <w:rFonts w:cs="Arial"/>
                <w:sz w:val="22"/>
                <w:szCs w:val="22"/>
              </w:rPr>
              <w:t>O</w:t>
            </w:r>
          </w:p>
        </w:tc>
        <w:tc>
          <w:tcPr>
            <w:tcW w:w="4197" w:type="dxa"/>
          </w:tcPr>
          <w:p w14:paraId="704CBD3C" w14:textId="77777777" w:rsidR="00256B60" w:rsidRPr="00BB1389" w:rsidRDefault="00256B60" w:rsidP="00083615">
            <w:pPr>
              <w:rPr>
                <w:rFonts w:cs="Arial"/>
                <w:sz w:val="22"/>
                <w:szCs w:val="22"/>
              </w:rPr>
            </w:pPr>
            <w:r w:rsidRPr="00BB1389">
              <w:rPr>
                <w:rFonts w:cs="Arial"/>
                <w:sz w:val="22"/>
                <w:szCs w:val="22"/>
              </w:rPr>
              <w:t>THIS PATCH OPERATION</w:t>
            </w:r>
          </w:p>
        </w:tc>
      </w:tr>
      <w:tr w:rsidR="00083615" w:rsidRPr="00BB1389" w14:paraId="7BE31C7E" w14:textId="77777777" w:rsidTr="00083615">
        <w:tc>
          <w:tcPr>
            <w:tcW w:w="4111" w:type="dxa"/>
          </w:tcPr>
          <w:p w14:paraId="0CD1DD60" w14:textId="77777777" w:rsidR="00083615" w:rsidRPr="00BB1389" w:rsidRDefault="00083615" w:rsidP="00083615">
            <w:pPr>
              <w:rPr>
                <w:rFonts w:cs="Arial"/>
                <w:sz w:val="22"/>
                <w:szCs w:val="22"/>
              </w:rPr>
            </w:pPr>
            <w:r w:rsidRPr="00BB1389">
              <w:rPr>
                <w:rFonts w:cs="Arial"/>
                <w:sz w:val="22"/>
                <w:szCs w:val="22"/>
              </w:rPr>
              <w:t>Status Code 201</w:t>
            </w:r>
          </w:p>
        </w:tc>
        <w:tc>
          <w:tcPr>
            <w:tcW w:w="1068" w:type="dxa"/>
          </w:tcPr>
          <w:p w14:paraId="6A266BB6" w14:textId="77777777" w:rsidR="00083615" w:rsidRPr="00BB1389" w:rsidRDefault="00083615" w:rsidP="00083615">
            <w:pPr>
              <w:rPr>
                <w:rFonts w:cs="Arial"/>
                <w:sz w:val="22"/>
                <w:szCs w:val="22"/>
              </w:rPr>
            </w:pPr>
            <w:r w:rsidRPr="00BB1389">
              <w:rPr>
                <w:rFonts w:cs="Arial"/>
                <w:sz w:val="22"/>
                <w:szCs w:val="22"/>
              </w:rPr>
              <w:t xml:space="preserve">M </w:t>
            </w:r>
          </w:p>
        </w:tc>
        <w:tc>
          <w:tcPr>
            <w:tcW w:w="4197" w:type="dxa"/>
          </w:tcPr>
          <w:p w14:paraId="5EFF1C07" w14:textId="77777777" w:rsidR="00083615" w:rsidRPr="00BB1389" w:rsidRDefault="00083615" w:rsidP="00083615">
            <w:pPr>
              <w:rPr>
                <w:rFonts w:cs="Arial"/>
                <w:sz w:val="22"/>
                <w:szCs w:val="22"/>
              </w:rPr>
            </w:pPr>
          </w:p>
        </w:tc>
      </w:tr>
      <w:tr w:rsidR="00083615" w:rsidRPr="00BB1389" w14:paraId="3B73BB69" w14:textId="77777777" w:rsidTr="00083615">
        <w:tc>
          <w:tcPr>
            <w:tcW w:w="4111" w:type="dxa"/>
          </w:tcPr>
          <w:p w14:paraId="52C919D0" w14:textId="77777777" w:rsidR="00083615" w:rsidRPr="00BB1389" w:rsidRDefault="00083615" w:rsidP="00083615">
            <w:pPr>
              <w:rPr>
                <w:rFonts w:cs="Arial"/>
                <w:sz w:val="22"/>
                <w:szCs w:val="22"/>
              </w:rPr>
            </w:pPr>
            <w:r w:rsidRPr="00BB1389">
              <w:rPr>
                <w:rFonts w:cs="Arial"/>
                <w:sz w:val="22"/>
                <w:szCs w:val="22"/>
              </w:rPr>
              <w:t>Other Status Codes</w:t>
            </w:r>
          </w:p>
        </w:tc>
        <w:tc>
          <w:tcPr>
            <w:tcW w:w="1068" w:type="dxa"/>
          </w:tcPr>
          <w:p w14:paraId="07F02D23" w14:textId="77777777" w:rsidR="00083615" w:rsidRPr="00BB1389" w:rsidRDefault="00083615" w:rsidP="00083615">
            <w:pPr>
              <w:rPr>
                <w:rFonts w:cs="Arial"/>
                <w:sz w:val="22"/>
                <w:szCs w:val="22"/>
              </w:rPr>
            </w:pPr>
            <w:r w:rsidRPr="00BB1389">
              <w:rPr>
                <w:rFonts w:cs="Arial"/>
                <w:sz w:val="22"/>
                <w:szCs w:val="22"/>
              </w:rPr>
              <w:t>NA</w:t>
            </w:r>
          </w:p>
        </w:tc>
        <w:tc>
          <w:tcPr>
            <w:tcW w:w="4197" w:type="dxa"/>
          </w:tcPr>
          <w:p w14:paraId="240052C3" w14:textId="77777777" w:rsidR="00083615" w:rsidRPr="00BB1389" w:rsidRDefault="00083615" w:rsidP="00083615">
            <w:pPr>
              <w:rPr>
                <w:rFonts w:cs="Arial"/>
                <w:sz w:val="22"/>
                <w:szCs w:val="22"/>
              </w:rPr>
            </w:pPr>
          </w:p>
        </w:tc>
      </w:tr>
    </w:tbl>
    <w:p w14:paraId="61E98A4D" w14:textId="77777777" w:rsidR="00D46940" w:rsidRDefault="00D46940" w:rsidP="00083615">
      <w:pPr>
        <w:rPr>
          <w:rFonts w:ascii="Helvetica" w:hAnsi="Helvetica" w:cs="Helvetica"/>
          <w:sz w:val="24"/>
        </w:rPr>
      </w:pPr>
    </w:p>
    <w:p w14:paraId="576BA009" w14:textId="77777777" w:rsidR="0090497F" w:rsidRDefault="0090497F" w:rsidP="00083615">
      <w:pPr>
        <w:rPr>
          <w:rFonts w:ascii="Helvetica" w:hAnsi="Helvetica" w:cs="Helvetica"/>
          <w:sz w:val="24"/>
        </w:rPr>
      </w:pPr>
    </w:p>
    <w:tbl>
      <w:tblPr>
        <w:tblStyle w:val="TableGrid"/>
        <w:tblW w:w="0" w:type="auto"/>
        <w:tblInd w:w="1080" w:type="dxa"/>
        <w:tblLook w:val="04A0" w:firstRow="1" w:lastRow="0" w:firstColumn="1" w:lastColumn="0" w:noHBand="0" w:noVBand="1"/>
      </w:tblPr>
      <w:tblGrid>
        <w:gridCol w:w="4111"/>
        <w:gridCol w:w="1068"/>
        <w:gridCol w:w="4197"/>
      </w:tblGrid>
      <w:tr w:rsidR="0090497F" w:rsidRPr="00BB1389" w14:paraId="73D9B0A8" w14:textId="77777777" w:rsidTr="0090497F">
        <w:tc>
          <w:tcPr>
            <w:tcW w:w="4111" w:type="dxa"/>
          </w:tcPr>
          <w:p w14:paraId="56E760F8" w14:textId="77777777" w:rsidR="0090497F" w:rsidRPr="00BB1389" w:rsidRDefault="0090497F" w:rsidP="0090497F">
            <w:pPr>
              <w:rPr>
                <w:rFonts w:cs="Arial"/>
                <w:sz w:val="22"/>
                <w:szCs w:val="22"/>
              </w:rPr>
            </w:pPr>
            <w:r w:rsidRPr="00BB1389">
              <w:rPr>
                <w:rFonts w:cs="Arial"/>
                <w:sz w:val="22"/>
                <w:szCs w:val="22"/>
              </w:rPr>
              <w:t>JSON+PATCH</w:t>
            </w:r>
          </w:p>
        </w:tc>
        <w:tc>
          <w:tcPr>
            <w:tcW w:w="1068" w:type="dxa"/>
          </w:tcPr>
          <w:p w14:paraId="057FF2EC" w14:textId="77777777" w:rsidR="0090497F" w:rsidRPr="00BB1389" w:rsidRDefault="0090497F" w:rsidP="0090497F">
            <w:pPr>
              <w:rPr>
                <w:rFonts w:cs="Arial"/>
                <w:sz w:val="22"/>
                <w:szCs w:val="22"/>
              </w:rPr>
            </w:pPr>
            <w:r w:rsidRPr="00BB1389">
              <w:rPr>
                <w:rFonts w:cs="Arial"/>
                <w:sz w:val="22"/>
                <w:szCs w:val="22"/>
              </w:rPr>
              <w:t>O</w:t>
            </w:r>
          </w:p>
        </w:tc>
        <w:tc>
          <w:tcPr>
            <w:tcW w:w="4197" w:type="dxa"/>
          </w:tcPr>
          <w:p w14:paraId="1896FFA2" w14:textId="77777777" w:rsidR="0090497F" w:rsidRPr="00BB1389" w:rsidRDefault="0090497F" w:rsidP="0090497F">
            <w:pPr>
              <w:rPr>
                <w:rFonts w:cs="Arial"/>
                <w:sz w:val="22"/>
                <w:szCs w:val="22"/>
              </w:rPr>
            </w:pPr>
            <w:r w:rsidRPr="00BB1389">
              <w:rPr>
                <w:rFonts w:cs="Arial"/>
                <w:sz w:val="22"/>
                <w:szCs w:val="22"/>
              </w:rPr>
              <w:t xml:space="preserve">PATCHING ARRAYS </w:t>
            </w:r>
          </w:p>
        </w:tc>
      </w:tr>
      <w:tr w:rsidR="0090497F" w:rsidRPr="00BB1389" w14:paraId="25E3A4FB" w14:textId="77777777" w:rsidTr="0090497F">
        <w:tc>
          <w:tcPr>
            <w:tcW w:w="4111" w:type="dxa"/>
          </w:tcPr>
          <w:p w14:paraId="015B0FD3" w14:textId="77777777" w:rsidR="0090497F" w:rsidRPr="00BB1389" w:rsidRDefault="0090497F" w:rsidP="0090497F">
            <w:pPr>
              <w:rPr>
                <w:rFonts w:cs="Arial"/>
                <w:sz w:val="22"/>
                <w:szCs w:val="22"/>
              </w:rPr>
            </w:pPr>
            <w:r w:rsidRPr="00BB1389">
              <w:rPr>
                <w:rFonts w:cs="Arial"/>
                <w:sz w:val="22"/>
                <w:szCs w:val="22"/>
              </w:rPr>
              <w:t>JSON+PATCH</w:t>
            </w:r>
          </w:p>
        </w:tc>
        <w:tc>
          <w:tcPr>
            <w:tcW w:w="1068" w:type="dxa"/>
          </w:tcPr>
          <w:p w14:paraId="1D7ACF9F" w14:textId="77777777" w:rsidR="0090497F" w:rsidRPr="00BB1389" w:rsidRDefault="0090497F" w:rsidP="0090497F">
            <w:pPr>
              <w:rPr>
                <w:rFonts w:cs="Arial"/>
                <w:sz w:val="22"/>
                <w:szCs w:val="22"/>
              </w:rPr>
            </w:pPr>
            <w:r w:rsidRPr="00BB1389">
              <w:rPr>
                <w:rFonts w:cs="Arial"/>
                <w:sz w:val="22"/>
                <w:szCs w:val="22"/>
              </w:rPr>
              <w:t>O</w:t>
            </w:r>
          </w:p>
        </w:tc>
        <w:tc>
          <w:tcPr>
            <w:tcW w:w="4197" w:type="dxa"/>
          </w:tcPr>
          <w:p w14:paraId="0B7BC28F" w14:textId="77777777" w:rsidR="0090497F" w:rsidRPr="00BB1389" w:rsidRDefault="0090497F" w:rsidP="0090497F">
            <w:pPr>
              <w:rPr>
                <w:rFonts w:cs="Arial"/>
                <w:sz w:val="22"/>
                <w:szCs w:val="22"/>
              </w:rPr>
            </w:pPr>
            <w:r w:rsidRPr="00BB1389">
              <w:rPr>
                <w:rFonts w:cs="Arial"/>
                <w:sz w:val="22"/>
                <w:szCs w:val="22"/>
              </w:rPr>
              <w:t>CREATING MULTIPLE RESOURCES</w:t>
            </w:r>
          </w:p>
        </w:tc>
      </w:tr>
    </w:tbl>
    <w:p w14:paraId="293CF5C8" w14:textId="77777777" w:rsidR="0090497F" w:rsidRPr="00083615" w:rsidRDefault="0090497F" w:rsidP="00083615">
      <w:pPr>
        <w:rPr>
          <w:rFonts w:ascii="Helvetica" w:hAnsi="Helvetica" w:cs="Helvetica"/>
          <w:sz w:val="24"/>
        </w:rPr>
      </w:pPr>
    </w:p>
    <w:p w14:paraId="22ADCB84" w14:textId="77777777" w:rsidR="00D46940" w:rsidRDefault="00D46940" w:rsidP="00D46940">
      <w:pPr>
        <w:pStyle w:val="ListParagraph"/>
        <w:rPr>
          <w:rFonts w:ascii="Helvetica" w:hAnsi="Helvetica" w:cs="Helvetica"/>
          <w:sz w:val="24"/>
        </w:rPr>
      </w:pPr>
    </w:p>
    <w:p w14:paraId="00655E96" w14:textId="77777777" w:rsidR="00DB7F9F" w:rsidRPr="00BB1389" w:rsidRDefault="00DB7F9F" w:rsidP="00D46940">
      <w:pPr>
        <w:pStyle w:val="ListParagraph"/>
        <w:rPr>
          <w:rFonts w:ascii="Arial" w:hAnsi="Arial" w:cs="Arial"/>
        </w:rPr>
      </w:pPr>
      <w:r w:rsidRPr="00BB1389">
        <w:rPr>
          <w:rFonts w:ascii="Arial" w:hAnsi="Arial" w:cs="Arial"/>
        </w:rPr>
        <w:t>Specify which attributes are patchable using the following table:</w:t>
      </w:r>
    </w:p>
    <w:p w14:paraId="4BEA513C" w14:textId="77777777" w:rsidR="00D46940" w:rsidRDefault="00D46940" w:rsidP="00467DBC">
      <w:pPr>
        <w:rPr>
          <w:rFonts w:ascii="Helvetica" w:hAnsi="Helvetica" w:cs="Helvetica"/>
          <w:sz w:val="24"/>
        </w:rPr>
      </w:pPr>
    </w:p>
    <w:tbl>
      <w:tblPr>
        <w:tblStyle w:val="TableGrid"/>
        <w:tblW w:w="0" w:type="auto"/>
        <w:tblInd w:w="392" w:type="dxa"/>
        <w:tblLook w:val="04A0" w:firstRow="1" w:lastRow="0" w:firstColumn="1" w:lastColumn="0" w:noHBand="0" w:noVBand="1"/>
      </w:tblPr>
      <w:tblGrid>
        <w:gridCol w:w="3438"/>
        <w:gridCol w:w="2278"/>
        <w:gridCol w:w="3498"/>
      </w:tblGrid>
      <w:tr w:rsidR="006A0B53" w:rsidRPr="00BB1389" w14:paraId="29292543" w14:textId="77777777" w:rsidTr="006A0B53">
        <w:tc>
          <w:tcPr>
            <w:tcW w:w="3438" w:type="dxa"/>
            <w:shd w:val="clear" w:color="auto" w:fill="B3B3B3"/>
          </w:tcPr>
          <w:p w14:paraId="773B377C" w14:textId="77777777" w:rsidR="006A0B53" w:rsidRPr="00BB1389" w:rsidRDefault="006A0B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Attribute Name</w:t>
            </w:r>
          </w:p>
        </w:tc>
        <w:tc>
          <w:tcPr>
            <w:tcW w:w="2278" w:type="dxa"/>
            <w:shd w:val="clear" w:color="auto" w:fill="B3B3B3"/>
          </w:tcPr>
          <w:p w14:paraId="35CC87EF" w14:textId="77777777" w:rsidR="006A0B53" w:rsidRPr="00BB1389" w:rsidRDefault="00C003A9"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Patchable</w:t>
            </w:r>
            <w:r w:rsidR="006A0B53" w:rsidRPr="00BB1389">
              <w:rPr>
                <w:rFonts w:cs="Arial"/>
                <w:sz w:val="22"/>
                <w:szCs w:val="22"/>
                <w:lang w:eastAsia="it-IT"/>
              </w:rPr>
              <w:t>? (Y/N)</w:t>
            </w:r>
          </w:p>
        </w:tc>
        <w:tc>
          <w:tcPr>
            <w:tcW w:w="3498" w:type="dxa"/>
            <w:shd w:val="clear" w:color="auto" w:fill="B3B3B3"/>
          </w:tcPr>
          <w:p w14:paraId="0287A748" w14:textId="77777777" w:rsidR="006A0B53" w:rsidRPr="00BB1389" w:rsidRDefault="006A0B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Rule</w:t>
            </w:r>
          </w:p>
        </w:tc>
      </w:tr>
      <w:tr w:rsidR="006A0B53" w:rsidRPr="00BB1389" w14:paraId="73B2C9C8" w14:textId="77777777" w:rsidTr="006A0B53">
        <w:tc>
          <w:tcPr>
            <w:tcW w:w="3438" w:type="dxa"/>
          </w:tcPr>
          <w:p w14:paraId="2A874659" w14:textId="77777777" w:rsidR="006A0B53" w:rsidRPr="00BB1389" w:rsidRDefault="006A0B53" w:rsidP="006A0B53">
            <w:pPr>
              <w:widowControl w:val="0"/>
              <w:autoSpaceDE w:val="0"/>
              <w:autoSpaceDN w:val="0"/>
              <w:adjustRightInd w:val="0"/>
              <w:spacing w:after="240"/>
              <w:rPr>
                <w:rFonts w:cs="Arial"/>
                <w:sz w:val="22"/>
                <w:szCs w:val="22"/>
                <w:lang w:eastAsia="it-IT"/>
              </w:rPr>
            </w:pPr>
          </w:p>
        </w:tc>
        <w:tc>
          <w:tcPr>
            <w:tcW w:w="2278" w:type="dxa"/>
          </w:tcPr>
          <w:p w14:paraId="22A287FF" w14:textId="77777777" w:rsidR="006A0B53" w:rsidRPr="00BB1389" w:rsidRDefault="006A0B53" w:rsidP="006A0B53">
            <w:pPr>
              <w:widowControl w:val="0"/>
              <w:autoSpaceDE w:val="0"/>
              <w:autoSpaceDN w:val="0"/>
              <w:adjustRightInd w:val="0"/>
              <w:spacing w:after="240"/>
              <w:rPr>
                <w:rFonts w:cs="Arial"/>
                <w:sz w:val="22"/>
                <w:szCs w:val="22"/>
                <w:lang w:eastAsia="it-IT"/>
              </w:rPr>
            </w:pPr>
          </w:p>
        </w:tc>
        <w:tc>
          <w:tcPr>
            <w:tcW w:w="3498" w:type="dxa"/>
          </w:tcPr>
          <w:p w14:paraId="5047F5F0" w14:textId="77777777" w:rsidR="006A0B53" w:rsidRPr="00BB1389" w:rsidRDefault="006A0B53" w:rsidP="006A0B53">
            <w:pPr>
              <w:widowControl w:val="0"/>
              <w:autoSpaceDE w:val="0"/>
              <w:autoSpaceDN w:val="0"/>
              <w:adjustRightInd w:val="0"/>
              <w:spacing w:after="240" w:line="240" w:lineRule="auto"/>
              <w:rPr>
                <w:rFonts w:cs="Arial"/>
                <w:sz w:val="22"/>
                <w:szCs w:val="22"/>
                <w:lang w:eastAsia="it-IT"/>
              </w:rPr>
            </w:pPr>
          </w:p>
        </w:tc>
      </w:tr>
    </w:tbl>
    <w:p w14:paraId="2CF3F671" w14:textId="77777777" w:rsidR="00D46940" w:rsidRDefault="00D46940" w:rsidP="00467DBC">
      <w:pPr>
        <w:rPr>
          <w:rFonts w:ascii="Helvetica" w:hAnsi="Helvetica" w:cs="Helvetica"/>
          <w:sz w:val="24"/>
        </w:rPr>
      </w:pPr>
    </w:p>
    <w:p w14:paraId="26421F66" w14:textId="77777777" w:rsidR="0090497F" w:rsidRDefault="00D46940" w:rsidP="00467DBC">
      <w:pPr>
        <w:rPr>
          <w:rFonts w:ascii="Helvetica" w:hAnsi="Helvetica" w:cs="Helvetica"/>
          <w:sz w:val="24"/>
        </w:rPr>
      </w:pPr>
      <w:r>
        <w:rPr>
          <w:rFonts w:ascii="Helvetica" w:hAnsi="Helvetica" w:cs="Helvetica"/>
          <w:sz w:val="24"/>
        </w:rPr>
        <w:t xml:space="preserve">             </w:t>
      </w:r>
    </w:p>
    <w:p w14:paraId="51BB576F" w14:textId="77777777" w:rsidR="00DB7F9F" w:rsidRDefault="00DB7F9F" w:rsidP="00467DBC">
      <w:pPr>
        <w:rPr>
          <w:rFonts w:ascii="Helvetica" w:hAnsi="Helvetica" w:cs="Helvetica"/>
          <w:sz w:val="24"/>
        </w:rPr>
      </w:pPr>
    </w:p>
    <w:p w14:paraId="1B160CD3" w14:textId="77777777" w:rsidR="00DB7F9F" w:rsidRDefault="00DB7F9F" w:rsidP="00467DBC">
      <w:pPr>
        <w:rPr>
          <w:rFonts w:ascii="Helvetica" w:hAnsi="Helvetica" w:cs="Helvetica"/>
          <w:sz w:val="24"/>
        </w:rPr>
      </w:pPr>
    </w:p>
    <w:p w14:paraId="37F6C9C7" w14:textId="77777777" w:rsidR="00DB7F9F" w:rsidRDefault="00DB7F9F" w:rsidP="00467DBC">
      <w:pPr>
        <w:spacing w:line="240" w:lineRule="auto"/>
        <w:rPr>
          <w:rFonts w:ascii="Helvetica" w:hAnsi="Helvetica"/>
          <w:szCs w:val="20"/>
          <w:lang w:eastAsia="it-IT"/>
        </w:rPr>
      </w:pPr>
    </w:p>
    <w:p w14:paraId="11A7A9F1" w14:textId="77777777" w:rsidR="00DB7F9F" w:rsidRPr="00DF2583" w:rsidRDefault="00DB7F9F" w:rsidP="00467DBC">
      <w:pPr>
        <w:spacing w:line="240" w:lineRule="auto"/>
        <w:rPr>
          <w:rFonts w:ascii="Helvetica" w:hAnsi="Helvetica"/>
          <w:szCs w:val="20"/>
          <w:lang w:eastAsia="it-IT"/>
        </w:rPr>
      </w:pPr>
    </w:p>
    <w:p w14:paraId="3C72D277" w14:textId="77777777" w:rsidR="004D2586" w:rsidRPr="00AF3767" w:rsidRDefault="004D2586" w:rsidP="000136A0">
      <w:pPr>
        <w:rPr>
          <w:rFonts w:ascii="Helvetica" w:hAnsi="Helvetica" w:cs="Helvetica"/>
          <w:sz w:val="24"/>
          <w:lang w:eastAsia="it-IT"/>
        </w:rPr>
      </w:pPr>
    </w:p>
    <w:p w14:paraId="69801A51" w14:textId="77777777" w:rsidR="00A02353" w:rsidRPr="0033043B" w:rsidRDefault="00C003A9" w:rsidP="0033043B">
      <w:pPr>
        <w:pStyle w:val="Heading1"/>
      </w:pPr>
      <w:bookmarkStart w:id="47" w:name="_Toc436057997"/>
      <w:r>
        <w:t>Hub</w:t>
      </w:r>
      <w:r w:rsidR="00A02353" w:rsidRPr="0033043B">
        <w:t xml:space="preserve"> MANDATORY AND OPTIONAL OPERATIONS</w:t>
      </w:r>
      <w:bookmarkEnd w:id="47"/>
    </w:p>
    <w:p w14:paraId="727E81FE" w14:textId="77777777" w:rsidR="00A02353" w:rsidRPr="00BB1389" w:rsidRDefault="00A02353" w:rsidP="00A02353">
      <w:pPr>
        <w:rPr>
          <w:rFonts w:cs="Arial"/>
          <w:sz w:val="22"/>
          <w:szCs w:val="22"/>
          <w:lang w:eastAsia="it-IT"/>
        </w:rPr>
      </w:pPr>
      <w:r w:rsidRPr="00BB1389">
        <w:rPr>
          <w:rFonts w:cs="Arial"/>
          <w:sz w:val="22"/>
          <w:szCs w:val="22"/>
          <w:lang w:eastAsia="it-IT"/>
        </w:rPr>
        <w:t>Fill the following table and indicate which ones are mandatory and which ones are optional.</w:t>
      </w:r>
    </w:p>
    <w:p w14:paraId="7A4DF50A" w14:textId="77777777" w:rsidR="00A02353" w:rsidRPr="004A3159" w:rsidRDefault="00A02353" w:rsidP="00A02353">
      <w:pPr>
        <w:widowControl w:val="0"/>
        <w:autoSpaceDE w:val="0"/>
        <w:autoSpaceDN w:val="0"/>
        <w:adjustRightInd w:val="0"/>
        <w:spacing w:after="240"/>
        <w:rPr>
          <w:rFonts w:ascii="Palatino" w:hAnsi="Palatino" w:cs="Palatino"/>
          <w:sz w:val="26"/>
          <w:szCs w:val="26"/>
          <w:lang w:eastAsia="it-IT"/>
        </w:rPr>
      </w:pPr>
    </w:p>
    <w:tbl>
      <w:tblPr>
        <w:tblStyle w:val="TableGrid"/>
        <w:tblW w:w="9489" w:type="dxa"/>
        <w:tblInd w:w="1080" w:type="dxa"/>
        <w:tblLook w:val="04A0" w:firstRow="1" w:lastRow="0" w:firstColumn="1" w:lastColumn="0" w:noHBand="0" w:noVBand="1"/>
      </w:tblPr>
      <w:tblGrid>
        <w:gridCol w:w="3157"/>
        <w:gridCol w:w="3166"/>
        <w:gridCol w:w="3166"/>
      </w:tblGrid>
      <w:tr w:rsidR="00A02353" w:rsidRPr="00BB1389" w14:paraId="3C7AA79C" w14:textId="77777777" w:rsidTr="002F113A">
        <w:tc>
          <w:tcPr>
            <w:tcW w:w="3157" w:type="dxa"/>
            <w:shd w:val="clear" w:color="auto" w:fill="B3B3B3"/>
            <w:vAlign w:val="bottom"/>
          </w:tcPr>
          <w:p w14:paraId="1BBE85EF" w14:textId="77777777" w:rsidR="00A02353" w:rsidRPr="00BB1389" w:rsidRDefault="00A02353" w:rsidP="002F113A">
            <w:pPr>
              <w:widowControl w:val="0"/>
              <w:autoSpaceDE w:val="0"/>
              <w:autoSpaceDN w:val="0"/>
              <w:adjustRightInd w:val="0"/>
              <w:spacing w:after="120" w:line="240" w:lineRule="auto"/>
              <w:rPr>
                <w:rFonts w:cs="Arial"/>
                <w:sz w:val="22"/>
                <w:szCs w:val="22"/>
                <w:lang w:eastAsia="it-IT"/>
              </w:rPr>
            </w:pPr>
            <w:r w:rsidRPr="00BB1389">
              <w:rPr>
                <w:rFonts w:cs="Arial"/>
                <w:sz w:val="22"/>
                <w:szCs w:val="22"/>
                <w:lang w:eastAsia="it-IT"/>
              </w:rPr>
              <w:t>Uniform API Operation</w:t>
            </w:r>
          </w:p>
        </w:tc>
        <w:tc>
          <w:tcPr>
            <w:tcW w:w="3166" w:type="dxa"/>
            <w:shd w:val="clear" w:color="auto" w:fill="B3B3B3"/>
            <w:vAlign w:val="bottom"/>
          </w:tcPr>
          <w:p w14:paraId="7724DAB1" w14:textId="77777777" w:rsidR="00A02353" w:rsidRPr="00BB1389" w:rsidRDefault="00A02353" w:rsidP="002F113A">
            <w:pPr>
              <w:widowControl w:val="0"/>
              <w:autoSpaceDE w:val="0"/>
              <w:autoSpaceDN w:val="0"/>
              <w:adjustRightInd w:val="0"/>
              <w:spacing w:after="120" w:line="240" w:lineRule="auto"/>
              <w:jc w:val="center"/>
              <w:rPr>
                <w:rFonts w:cs="Arial"/>
                <w:sz w:val="22"/>
                <w:szCs w:val="22"/>
                <w:lang w:eastAsia="it-IT"/>
              </w:rPr>
            </w:pPr>
            <w:r w:rsidRPr="00BB1389">
              <w:rPr>
                <w:rFonts w:cs="Arial"/>
                <w:sz w:val="22"/>
                <w:szCs w:val="22"/>
                <w:lang w:eastAsia="it-IT"/>
              </w:rPr>
              <w:t>Mandatory/Optional</w:t>
            </w:r>
          </w:p>
        </w:tc>
        <w:tc>
          <w:tcPr>
            <w:tcW w:w="3166" w:type="dxa"/>
            <w:shd w:val="clear" w:color="auto" w:fill="B3B3B3"/>
            <w:vAlign w:val="bottom"/>
          </w:tcPr>
          <w:p w14:paraId="5BE6B355" w14:textId="77777777" w:rsidR="00A02353" w:rsidRPr="00BB1389" w:rsidRDefault="00A02353" w:rsidP="002F113A">
            <w:pPr>
              <w:widowControl w:val="0"/>
              <w:autoSpaceDE w:val="0"/>
              <w:autoSpaceDN w:val="0"/>
              <w:adjustRightInd w:val="0"/>
              <w:spacing w:after="120" w:line="240" w:lineRule="auto"/>
              <w:rPr>
                <w:rFonts w:cs="Arial"/>
                <w:sz w:val="22"/>
                <w:szCs w:val="22"/>
                <w:lang w:eastAsia="it-IT"/>
              </w:rPr>
            </w:pPr>
            <w:r w:rsidRPr="00BB1389">
              <w:rPr>
                <w:rFonts w:cs="Arial"/>
                <w:sz w:val="22"/>
                <w:szCs w:val="22"/>
                <w:lang w:eastAsia="it-IT"/>
              </w:rPr>
              <w:t>Comments</w:t>
            </w:r>
          </w:p>
        </w:tc>
      </w:tr>
      <w:tr w:rsidR="00A02353" w:rsidRPr="00BB1389" w14:paraId="267D9800" w14:textId="77777777" w:rsidTr="006A0B53">
        <w:tc>
          <w:tcPr>
            <w:tcW w:w="3157" w:type="dxa"/>
          </w:tcPr>
          <w:p w14:paraId="487CDC72"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 xml:space="preserve">GET </w:t>
            </w:r>
            <w:r w:rsidR="0002731E" w:rsidRPr="00BB1389">
              <w:rPr>
                <w:rFonts w:cs="Arial"/>
                <w:sz w:val="22"/>
                <w:szCs w:val="22"/>
                <w:lang w:eastAsia="it-IT"/>
              </w:rPr>
              <w:t>HUB</w:t>
            </w:r>
          </w:p>
        </w:tc>
        <w:tc>
          <w:tcPr>
            <w:tcW w:w="3166" w:type="dxa"/>
          </w:tcPr>
          <w:p w14:paraId="7921D3E8" w14:textId="77777777" w:rsidR="00A02353" w:rsidRPr="00BB1389" w:rsidRDefault="00A02353" w:rsidP="002F113A">
            <w:pPr>
              <w:widowControl w:val="0"/>
              <w:autoSpaceDE w:val="0"/>
              <w:autoSpaceDN w:val="0"/>
              <w:adjustRightInd w:val="0"/>
              <w:spacing w:after="240" w:line="240" w:lineRule="auto"/>
              <w:jc w:val="center"/>
              <w:rPr>
                <w:rFonts w:cs="Arial"/>
                <w:sz w:val="22"/>
                <w:szCs w:val="22"/>
                <w:lang w:eastAsia="it-IT"/>
              </w:rPr>
            </w:pPr>
            <w:r w:rsidRPr="00BB1389">
              <w:rPr>
                <w:rFonts w:cs="Arial"/>
                <w:sz w:val="22"/>
                <w:szCs w:val="22"/>
                <w:lang w:eastAsia="it-IT"/>
              </w:rPr>
              <w:t>O</w:t>
            </w:r>
          </w:p>
        </w:tc>
        <w:tc>
          <w:tcPr>
            <w:tcW w:w="3166" w:type="dxa"/>
          </w:tcPr>
          <w:p w14:paraId="21CB6AF6" w14:textId="77777777" w:rsidR="00A02353" w:rsidRPr="00BB1389" w:rsidRDefault="00A02353" w:rsidP="006A0B53">
            <w:pPr>
              <w:widowControl w:val="0"/>
              <w:autoSpaceDE w:val="0"/>
              <w:autoSpaceDN w:val="0"/>
              <w:adjustRightInd w:val="0"/>
              <w:spacing w:after="240" w:line="240" w:lineRule="auto"/>
              <w:rPr>
                <w:rFonts w:cs="Arial"/>
                <w:sz w:val="22"/>
                <w:szCs w:val="22"/>
                <w:lang w:eastAsia="it-IT"/>
              </w:rPr>
            </w:pPr>
            <w:r w:rsidRPr="00BB1389">
              <w:rPr>
                <w:rFonts w:cs="Arial"/>
                <w:sz w:val="22"/>
                <w:szCs w:val="22"/>
                <w:lang w:eastAsia="it-IT"/>
              </w:rPr>
              <w:t>GET must be used to retrieve a representation of a Hub</w:t>
            </w:r>
          </w:p>
          <w:p w14:paraId="13D326A1" w14:textId="77777777" w:rsidR="00A02353" w:rsidRPr="00BB1389" w:rsidRDefault="00A02353" w:rsidP="006A0B53">
            <w:pPr>
              <w:widowControl w:val="0"/>
              <w:autoSpaceDE w:val="0"/>
              <w:autoSpaceDN w:val="0"/>
              <w:adjustRightInd w:val="0"/>
              <w:spacing w:after="240" w:line="240" w:lineRule="auto"/>
              <w:rPr>
                <w:rFonts w:cs="Arial"/>
                <w:sz w:val="22"/>
                <w:szCs w:val="22"/>
                <w:lang w:eastAsia="it-IT"/>
              </w:rPr>
            </w:pPr>
          </w:p>
        </w:tc>
      </w:tr>
      <w:tr w:rsidR="00A02353" w:rsidRPr="00BB1389" w14:paraId="09E00647" w14:textId="77777777" w:rsidTr="006A0B53">
        <w:tc>
          <w:tcPr>
            <w:tcW w:w="3157" w:type="dxa"/>
          </w:tcPr>
          <w:p w14:paraId="3B3D039A"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 xml:space="preserve">POST </w:t>
            </w:r>
            <w:r w:rsidR="0002731E" w:rsidRPr="00BB1389">
              <w:rPr>
                <w:rFonts w:cs="Arial"/>
                <w:sz w:val="22"/>
                <w:szCs w:val="22"/>
                <w:lang w:eastAsia="it-IT"/>
              </w:rPr>
              <w:t>HUB</w:t>
            </w:r>
          </w:p>
        </w:tc>
        <w:tc>
          <w:tcPr>
            <w:tcW w:w="3166" w:type="dxa"/>
          </w:tcPr>
          <w:p w14:paraId="2EC00F5A" w14:textId="77777777" w:rsidR="00A02353" w:rsidRPr="00BB1389" w:rsidRDefault="00A02353" w:rsidP="002F113A">
            <w:pPr>
              <w:widowControl w:val="0"/>
              <w:autoSpaceDE w:val="0"/>
              <w:autoSpaceDN w:val="0"/>
              <w:adjustRightInd w:val="0"/>
              <w:spacing w:after="240"/>
              <w:jc w:val="center"/>
              <w:rPr>
                <w:rFonts w:cs="Arial"/>
                <w:sz w:val="22"/>
                <w:szCs w:val="22"/>
                <w:lang w:eastAsia="it-IT"/>
              </w:rPr>
            </w:pPr>
            <w:r w:rsidRPr="00BB1389">
              <w:rPr>
                <w:rFonts w:cs="Arial"/>
                <w:sz w:val="22"/>
                <w:szCs w:val="22"/>
                <w:lang w:eastAsia="it-IT"/>
              </w:rPr>
              <w:t>O</w:t>
            </w:r>
          </w:p>
        </w:tc>
        <w:tc>
          <w:tcPr>
            <w:tcW w:w="3166" w:type="dxa"/>
          </w:tcPr>
          <w:p w14:paraId="1919B276"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 xml:space="preserve">POST must be used to create a new Hub. </w:t>
            </w:r>
          </w:p>
        </w:tc>
      </w:tr>
      <w:tr w:rsidR="00A02353" w:rsidRPr="00BB1389" w14:paraId="3351A5A7" w14:textId="77777777" w:rsidTr="006A0B53">
        <w:tc>
          <w:tcPr>
            <w:tcW w:w="3157" w:type="dxa"/>
          </w:tcPr>
          <w:p w14:paraId="725D881D"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 xml:space="preserve">PATCH </w:t>
            </w:r>
            <w:r w:rsidR="0002731E" w:rsidRPr="00BB1389">
              <w:rPr>
                <w:rFonts w:cs="Arial"/>
                <w:sz w:val="22"/>
                <w:szCs w:val="22"/>
                <w:lang w:eastAsia="it-IT"/>
              </w:rPr>
              <w:t>HUB</w:t>
            </w:r>
          </w:p>
        </w:tc>
        <w:tc>
          <w:tcPr>
            <w:tcW w:w="3166" w:type="dxa"/>
          </w:tcPr>
          <w:p w14:paraId="093BB4D4" w14:textId="77777777" w:rsidR="00A02353" w:rsidRPr="00BB1389" w:rsidRDefault="00A02353" w:rsidP="002F113A">
            <w:pPr>
              <w:widowControl w:val="0"/>
              <w:autoSpaceDE w:val="0"/>
              <w:autoSpaceDN w:val="0"/>
              <w:adjustRightInd w:val="0"/>
              <w:spacing w:after="240"/>
              <w:jc w:val="center"/>
              <w:rPr>
                <w:rFonts w:cs="Arial"/>
                <w:sz w:val="22"/>
                <w:szCs w:val="22"/>
                <w:lang w:eastAsia="it-IT"/>
              </w:rPr>
            </w:pPr>
            <w:r w:rsidRPr="00BB1389">
              <w:rPr>
                <w:rFonts w:cs="Arial"/>
                <w:sz w:val="22"/>
                <w:szCs w:val="22"/>
                <w:lang w:eastAsia="it-IT"/>
              </w:rPr>
              <w:t>O</w:t>
            </w:r>
          </w:p>
        </w:tc>
        <w:tc>
          <w:tcPr>
            <w:tcW w:w="3166" w:type="dxa"/>
          </w:tcPr>
          <w:p w14:paraId="5294D8E5"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PATCH must be used to partially update a Hub</w:t>
            </w:r>
          </w:p>
        </w:tc>
      </w:tr>
      <w:tr w:rsidR="00A02353" w:rsidRPr="00BB1389" w14:paraId="6B901224" w14:textId="77777777" w:rsidTr="006A0B53">
        <w:tc>
          <w:tcPr>
            <w:tcW w:w="3157" w:type="dxa"/>
          </w:tcPr>
          <w:p w14:paraId="5E4CD70D"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 xml:space="preserve">DELETE </w:t>
            </w:r>
            <w:r w:rsidR="0002731E" w:rsidRPr="00BB1389">
              <w:rPr>
                <w:rFonts w:cs="Arial"/>
                <w:sz w:val="22"/>
                <w:szCs w:val="22"/>
                <w:lang w:eastAsia="it-IT"/>
              </w:rPr>
              <w:t>HUB</w:t>
            </w:r>
          </w:p>
        </w:tc>
        <w:tc>
          <w:tcPr>
            <w:tcW w:w="3166" w:type="dxa"/>
          </w:tcPr>
          <w:p w14:paraId="44E2F054" w14:textId="77777777" w:rsidR="00A02353" w:rsidRPr="00BB1389" w:rsidRDefault="00A02353" w:rsidP="002F113A">
            <w:pPr>
              <w:widowControl w:val="0"/>
              <w:autoSpaceDE w:val="0"/>
              <w:autoSpaceDN w:val="0"/>
              <w:adjustRightInd w:val="0"/>
              <w:spacing w:after="240"/>
              <w:jc w:val="center"/>
              <w:rPr>
                <w:rFonts w:cs="Arial"/>
                <w:sz w:val="22"/>
                <w:szCs w:val="22"/>
                <w:lang w:eastAsia="it-IT"/>
              </w:rPr>
            </w:pPr>
            <w:r w:rsidRPr="00BB1389">
              <w:rPr>
                <w:rFonts w:cs="Arial"/>
                <w:sz w:val="22"/>
                <w:szCs w:val="22"/>
                <w:lang w:eastAsia="it-IT"/>
              </w:rPr>
              <w:t>O</w:t>
            </w:r>
          </w:p>
        </w:tc>
        <w:tc>
          <w:tcPr>
            <w:tcW w:w="3166" w:type="dxa"/>
          </w:tcPr>
          <w:p w14:paraId="512AA1DA"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DELETE must be used to remove a Hub</w:t>
            </w:r>
          </w:p>
        </w:tc>
      </w:tr>
    </w:tbl>
    <w:p w14:paraId="1114E924" w14:textId="77777777" w:rsidR="00A02353" w:rsidRDefault="00A02353" w:rsidP="00A02353">
      <w:pPr>
        <w:rPr>
          <w:rFonts w:ascii="Times New Roman" w:hAnsi="Times New Roman"/>
          <w:color w:val="FF0000"/>
          <w:sz w:val="24"/>
          <w:lang w:eastAsia="it-IT"/>
        </w:rPr>
      </w:pPr>
    </w:p>
    <w:p w14:paraId="6A40B981" w14:textId="77777777" w:rsidR="00A02353" w:rsidRPr="001B7861" w:rsidRDefault="00C003A9" w:rsidP="00A02353">
      <w:pPr>
        <w:pStyle w:val="Heading2"/>
        <w:tabs>
          <w:tab w:val="left" w:pos="1008"/>
        </w:tabs>
        <w:rPr>
          <w:rFonts w:ascii="Helvetica" w:eastAsia="Times New Roman" w:hAnsi="Helvetica" w:cs="Helvetica"/>
          <w:caps w:val="0"/>
          <w:spacing w:val="0"/>
          <w:sz w:val="24"/>
          <w:szCs w:val="24"/>
          <w:lang w:val="en-US" w:eastAsia="it-IT"/>
        </w:rPr>
      </w:pPr>
      <w:bookmarkStart w:id="48" w:name="_Toc436057998"/>
      <w:r>
        <w:rPr>
          <w:rFonts w:ascii="Helvetica" w:eastAsia="Times New Roman" w:hAnsi="Helvetica" w:cs="Helvetica"/>
          <w:caps w:val="0"/>
          <w:spacing w:val="0"/>
          <w:sz w:val="24"/>
          <w:szCs w:val="24"/>
          <w:lang w:val="en-US" w:eastAsia="it-IT"/>
        </w:rPr>
        <w:t xml:space="preserve">HUB </w:t>
      </w:r>
      <w:r w:rsidR="00A02353">
        <w:rPr>
          <w:rFonts w:ascii="Helvetica" w:eastAsia="Times New Roman" w:hAnsi="Helvetica" w:cs="Helvetica"/>
          <w:caps w:val="0"/>
          <w:spacing w:val="0"/>
          <w:sz w:val="24"/>
          <w:szCs w:val="24"/>
          <w:lang w:val="en-US" w:eastAsia="it-IT"/>
        </w:rPr>
        <w:t>MANDATORY AND OPTIONAL ATTRIBUTES</w:t>
      </w:r>
      <w:bookmarkEnd w:id="48"/>
    </w:p>
    <w:p w14:paraId="5019893E" w14:textId="77777777" w:rsidR="00A02353" w:rsidRDefault="00A02353" w:rsidP="00A02353">
      <w:pPr>
        <w:rPr>
          <w:rFonts w:ascii="Helvetica" w:hAnsi="Helvetica" w:cs="Helvetica"/>
          <w:sz w:val="24"/>
          <w:lang w:eastAsia="it-IT"/>
        </w:rPr>
      </w:pPr>
    </w:p>
    <w:tbl>
      <w:tblPr>
        <w:tblStyle w:val="TableGrid"/>
        <w:tblW w:w="0" w:type="auto"/>
        <w:tblInd w:w="392" w:type="dxa"/>
        <w:tblLook w:val="04A0" w:firstRow="1" w:lastRow="0" w:firstColumn="1" w:lastColumn="0" w:noHBand="0" w:noVBand="1"/>
      </w:tblPr>
      <w:tblGrid>
        <w:gridCol w:w="3849"/>
        <w:gridCol w:w="3160"/>
        <w:gridCol w:w="3160"/>
      </w:tblGrid>
      <w:tr w:rsidR="00A02353" w:rsidRPr="00BB1389" w14:paraId="65775C42" w14:textId="77777777" w:rsidTr="006A0B53">
        <w:tc>
          <w:tcPr>
            <w:tcW w:w="3849" w:type="dxa"/>
            <w:shd w:val="clear" w:color="auto" w:fill="B3B3B3"/>
          </w:tcPr>
          <w:p w14:paraId="7EB2E144"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Attribute Name</w:t>
            </w:r>
          </w:p>
        </w:tc>
        <w:tc>
          <w:tcPr>
            <w:tcW w:w="3160" w:type="dxa"/>
            <w:shd w:val="clear" w:color="auto" w:fill="B3B3B3"/>
          </w:tcPr>
          <w:p w14:paraId="2F78F46D"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Mandatory or Optional</w:t>
            </w:r>
          </w:p>
        </w:tc>
        <w:tc>
          <w:tcPr>
            <w:tcW w:w="3160" w:type="dxa"/>
            <w:shd w:val="clear" w:color="auto" w:fill="B3B3B3"/>
          </w:tcPr>
          <w:p w14:paraId="4E45C3DA"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Comments</w:t>
            </w:r>
          </w:p>
        </w:tc>
      </w:tr>
      <w:tr w:rsidR="00A02353" w:rsidRPr="00BB1389" w14:paraId="24C38E0F" w14:textId="77777777" w:rsidTr="006A0B53">
        <w:tc>
          <w:tcPr>
            <w:tcW w:w="3849" w:type="dxa"/>
          </w:tcPr>
          <w:p w14:paraId="2F1B368E"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callback</w:t>
            </w:r>
          </w:p>
        </w:tc>
        <w:tc>
          <w:tcPr>
            <w:tcW w:w="3160" w:type="dxa"/>
          </w:tcPr>
          <w:p w14:paraId="4208B29D"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M</w:t>
            </w:r>
          </w:p>
        </w:tc>
        <w:tc>
          <w:tcPr>
            <w:tcW w:w="3160" w:type="dxa"/>
          </w:tcPr>
          <w:p w14:paraId="62B90062" w14:textId="77777777" w:rsidR="00A02353" w:rsidRPr="00BB1389" w:rsidRDefault="00A02353" w:rsidP="006A0B53">
            <w:pPr>
              <w:widowControl w:val="0"/>
              <w:autoSpaceDE w:val="0"/>
              <w:autoSpaceDN w:val="0"/>
              <w:adjustRightInd w:val="0"/>
              <w:spacing w:after="240" w:line="240" w:lineRule="auto"/>
              <w:rPr>
                <w:rFonts w:cs="Arial"/>
                <w:sz w:val="22"/>
                <w:szCs w:val="22"/>
                <w:lang w:eastAsia="it-IT"/>
              </w:rPr>
            </w:pPr>
            <w:r w:rsidRPr="00BB1389">
              <w:rPr>
                <w:rFonts w:cs="Arial"/>
                <w:sz w:val="22"/>
                <w:szCs w:val="22"/>
                <w:lang w:eastAsia="it-IT"/>
              </w:rPr>
              <w:t>.</w:t>
            </w:r>
          </w:p>
          <w:p w14:paraId="6E509726" w14:textId="77777777" w:rsidR="00A02353" w:rsidRPr="00BB1389" w:rsidRDefault="00A02353" w:rsidP="006A0B53">
            <w:pPr>
              <w:widowControl w:val="0"/>
              <w:autoSpaceDE w:val="0"/>
              <w:autoSpaceDN w:val="0"/>
              <w:adjustRightInd w:val="0"/>
              <w:spacing w:after="240"/>
              <w:rPr>
                <w:rFonts w:cs="Arial"/>
                <w:sz w:val="22"/>
                <w:szCs w:val="22"/>
                <w:lang w:eastAsia="it-IT"/>
              </w:rPr>
            </w:pPr>
          </w:p>
        </w:tc>
      </w:tr>
      <w:tr w:rsidR="00A02353" w:rsidRPr="00BB1389" w14:paraId="030E52B4" w14:textId="77777777" w:rsidTr="006A0B53">
        <w:tc>
          <w:tcPr>
            <w:tcW w:w="3849" w:type="dxa"/>
          </w:tcPr>
          <w:p w14:paraId="7D2D95A9"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query</w:t>
            </w:r>
          </w:p>
        </w:tc>
        <w:tc>
          <w:tcPr>
            <w:tcW w:w="3160" w:type="dxa"/>
          </w:tcPr>
          <w:p w14:paraId="58D367C8" w14:textId="77777777" w:rsidR="00A02353" w:rsidRPr="00BB1389" w:rsidRDefault="00A02353" w:rsidP="006A0B53">
            <w:pPr>
              <w:widowControl w:val="0"/>
              <w:autoSpaceDE w:val="0"/>
              <w:autoSpaceDN w:val="0"/>
              <w:adjustRightInd w:val="0"/>
              <w:spacing w:after="240"/>
              <w:rPr>
                <w:rFonts w:cs="Arial"/>
                <w:sz w:val="22"/>
                <w:szCs w:val="22"/>
                <w:lang w:eastAsia="it-IT"/>
              </w:rPr>
            </w:pPr>
            <w:r w:rsidRPr="00BB1389">
              <w:rPr>
                <w:rFonts w:cs="Arial"/>
                <w:sz w:val="22"/>
                <w:szCs w:val="22"/>
                <w:lang w:eastAsia="it-IT"/>
              </w:rPr>
              <w:t>O</w:t>
            </w:r>
          </w:p>
        </w:tc>
        <w:tc>
          <w:tcPr>
            <w:tcW w:w="3160" w:type="dxa"/>
          </w:tcPr>
          <w:p w14:paraId="4141595E" w14:textId="77777777" w:rsidR="00A02353" w:rsidRPr="00BB1389" w:rsidRDefault="00A02353" w:rsidP="006A0B53">
            <w:pPr>
              <w:widowControl w:val="0"/>
              <w:autoSpaceDE w:val="0"/>
              <w:autoSpaceDN w:val="0"/>
              <w:adjustRightInd w:val="0"/>
              <w:spacing w:after="240"/>
              <w:rPr>
                <w:rFonts w:cs="Arial"/>
                <w:sz w:val="22"/>
                <w:szCs w:val="22"/>
                <w:lang w:eastAsia="it-IT"/>
              </w:rPr>
            </w:pPr>
          </w:p>
        </w:tc>
      </w:tr>
    </w:tbl>
    <w:p w14:paraId="578777EA" w14:textId="77777777" w:rsidR="00A02353" w:rsidRDefault="00A02353" w:rsidP="00A02353">
      <w:pPr>
        <w:rPr>
          <w:rFonts w:ascii="Helvetica" w:hAnsi="Helvetica" w:cs="Helvetica"/>
          <w:sz w:val="24"/>
          <w:lang w:eastAsia="it-IT"/>
        </w:rPr>
      </w:pPr>
    </w:p>
    <w:p w14:paraId="1F6EA8A7" w14:textId="77777777" w:rsidR="00A02353" w:rsidRDefault="00A02353" w:rsidP="00A02353">
      <w:pPr>
        <w:rPr>
          <w:rFonts w:ascii="Helvetica" w:hAnsi="Helvetica" w:cs="Helvetica"/>
          <w:sz w:val="24"/>
          <w:lang w:eastAsia="it-IT"/>
        </w:rPr>
      </w:pPr>
    </w:p>
    <w:p w14:paraId="7348D912" w14:textId="77777777" w:rsidR="00A02353" w:rsidRDefault="00A02353" w:rsidP="00A02353">
      <w:pPr>
        <w:pStyle w:val="Heading2"/>
      </w:pPr>
      <w:bookmarkStart w:id="49" w:name="_Toc436057999"/>
      <w:r>
        <w:t>POST /hub</w:t>
      </w:r>
      <w:bookmarkEnd w:id="49"/>
    </w:p>
    <w:p w14:paraId="4CBC868B" w14:textId="77777777" w:rsidR="00A02353" w:rsidRDefault="00A02353" w:rsidP="00A02353">
      <w:pPr>
        <w:pStyle w:val="ListParagraph"/>
        <w:rPr>
          <w:rFonts w:ascii="Helvetica" w:hAnsi="Helvetica" w:cs="Helvetica"/>
          <w:sz w:val="24"/>
        </w:rPr>
      </w:pPr>
    </w:p>
    <w:p w14:paraId="778257D6" w14:textId="77777777" w:rsidR="00A02353" w:rsidRPr="00BB1389" w:rsidRDefault="00A02353" w:rsidP="00A02353">
      <w:pPr>
        <w:pStyle w:val="ListParagraph"/>
        <w:rPr>
          <w:rFonts w:ascii="Arial" w:hAnsi="Arial" w:cs="Arial"/>
        </w:rPr>
      </w:pPr>
      <w:r w:rsidRPr="00BB1389">
        <w:rPr>
          <w:rFonts w:ascii="Arial" w:hAnsi="Arial" w:cs="Arial"/>
        </w:rPr>
        <w:t xml:space="preserve">Specify if Hub is acting on whole set of resources or can be attached </w:t>
      </w:r>
    </w:p>
    <w:tbl>
      <w:tblPr>
        <w:tblStyle w:val="TableGrid"/>
        <w:tblW w:w="0" w:type="auto"/>
        <w:tblInd w:w="1080" w:type="dxa"/>
        <w:tblLook w:val="04A0" w:firstRow="1" w:lastRow="0" w:firstColumn="1" w:lastColumn="0" w:noHBand="0" w:noVBand="1"/>
      </w:tblPr>
      <w:tblGrid>
        <w:gridCol w:w="4111"/>
        <w:gridCol w:w="1068"/>
        <w:gridCol w:w="4055"/>
      </w:tblGrid>
      <w:tr w:rsidR="00A02353" w:rsidRPr="00BB1389" w14:paraId="3982A48D" w14:textId="77777777" w:rsidTr="006A0B53">
        <w:tc>
          <w:tcPr>
            <w:tcW w:w="4111" w:type="dxa"/>
          </w:tcPr>
          <w:p w14:paraId="5E70A8AC" w14:textId="77777777" w:rsidR="00A02353" w:rsidRPr="00BB1389" w:rsidRDefault="00A02353" w:rsidP="006A0B53">
            <w:pPr>
              <w:rPr>
                <w:rFonts w:cs="Arial"/>
                <w:sz w:val="22"/>
                <w:szCs w:val="22"/>
              </w:rPr>
            </w:pPr>
            <w:r w:rsidRPr="00BB1389">
              <w:rPr>
                <w:rFonts w:cs="Arial"/>
                <w:sz w:val="22"/>
                <w:szCs w:val="22"/>
              </w:rPr>
              <w:t>POST</w:t>
            </w:r>
          </w:p>
        </w:tc>
        <w:tc>
          <w:tcPr>
            <w:tcW w:w="1068" w:type="dxa"/>
          </w:tcPr>
          <w:p w14:paraId="2303B91C" w14:textId="77777777" w:rsidR="00A02353" w:rsidRPr="00BB1389" w:rsidRDefault="00C50AAA" w:rsidP="006A0B53">
            <w:pPr>
              <w:rPr>
                <w:rFonts w:cs="Arial"/>
                <w:sz w:val="22"/>
                <w:szCs w:val="22"/>
              </w:rPr>
            </w:pPr>
            <w:r w:rsidRPr="00BB1389">
              <w:rPr>
                <w:rFonts w:cs="Arial"/>
                <w:sz w:val="22"/>
                <w:szCs w:val="22"/>
              </w:rPr>
              <w:t>O</w:t>
            </w:r>
          </w:p>
        </w:tc>
        <w:tc>
          <w:tcPr>
            <w:tcW w:w="4055" w:type="dxa"/>
          </w:tcPr>
          <w:p w14:paraId="60E12CDA" w14:textId="77777777" w:rsidR="00A02353" w:rsidRPr="00BB1389" w:rsidRDefault="00A02353" w:rsidP="006A0B53">
            <w:pPr>
              <w:rPr>
                <w:rFonts w:cs="Arial"/>
                <w:sz w:val="22"/>
                <w:szCs w:val="22"/>
              </w:rPr>
            </w:pPr>
            <w:r w:rsidRPr="00BB1389">
              <w:rPr>
                <w:rFonts w:cs="Arial"/>
                <w:sz w:val="22"/>
                <w:szCs w:val="22"/>
              </w:rPr>
              <w:t>THIS POST OPERATION</w:t>
            </w:r>
          </w:p>
        </w:tc>
      </w:tr>
      <w:tr w:rsidR="00A02353" w:rsidRPr="00BB1389" w14:paraId="59390B19" w14:textId="77777777" w:rsidTr="006A0B53">
        <w:tc>
          <w:tcPr>
            <w:tcW w:w="4111" w:type="dxa"/>
          </w:tcPr>
          <w:p w14:paraId="63EF8AA4" w14:textId="77777777" w:rsidR="00A02353" w:rsidRPr="00BB1389" w:rsidRDefault="00A02353" w:rsidP="006A0B53">
            <w:pPr>
              <w:rPr>
                <w:rFonts w:cs="Arial"/>
                <w:sz w:val="22"/>
                <w:szCs w:val="22"/>
              </w:rPr>
            </w:pPr>
            <w:r w:rsidRPr="00BB1389">
              <w:rPr>
                <w:rFonts w:cs="Arial"/>
                <w:sz w:val="22"/>
                <w:szCs w:val="22"/>
              </w:rPr>
              <w:t>Hub on API</w:t>
            </w:r>
          </w:p>
        </w:tc>
        <w:tc>
          <w:tcPr>
            <w:tcW w:w="1068" w:type="dxa"/>
          </w:tcPr>
          <w:p w14:paraId="77A6921D" w14:textId="77777777" w:rsidR="00A02353" w:rsidRPr="00BB1389" w:rsidRDefault="00A02353" w:rsidP="006A0B53">
            <w:pPr>
              <w:rPr>
                <w:rFonts w:cs="Arial"/>
                <w:sz w:val="22"/>
                <w:szCs w:val="22"/>
              </w:rPr>
            </w:pPr>
            <w:r w:rsidRPr="00BB1389">
              <w:rPr>
                <w:rFonts w:cs="Arial"/>
                <w:sz w:val="22"/>
                <w:szCs w:val="22"/>
              </w:rPr>
              <w:t>M</w:t>
            </w:r>
          </w:p>
        </w:tc>
        <w:tc>
          <w:tcPr>
            <w:tcW w:w="4055" w:type="dxa"/>
          </w:tcPr>
          <w:p w14:paraId="4C4048E3" w14:textId="77777777" w:rsidR="00A02353" w:rsidRPr="00BB1389" w:rsidRDefault="00A02353" w:rsidP="006A0B53">
            <w:pPr>
              <w:rPr>
                <w:rFonts w:cs="Arial"/>
                <w:sz w:val="22"/>
                <w:szCs w:val="22"/>
              </w:rPr>
            </w:pPr>
          </w:p>
        </w:tc>
      </w:tr>
      <w:tr w:rsidR="00A02353" w:rsidRPr="00BB1389" w14:paraId="52648DDD" w14:textId="77777777" w:rsidTr="006A0B53">
        <w:tc>
          <w:tcPr>
            <w:tcW w:w="4111" w:type="dxa"/>
          </w:tcPr>
          <w:p w14:paraId="7C6BA7BA" w14:textId="77777777" w:rsidR="00A02353" w:rsidRPr="00BB1389" w:rsidRDefault="00A02353" w:rsidP="006A0B53">
            <w:pPr>
              <w:rPr>
                <w:rFonts w:cs="Arial"/>
                <w:sz w:val="22"/>
                <w:szCs w:val="22"/>
              </w:rPr>
            </w:pPr>
            <w:r w:rsidRPr="00BB1389">
              <w:rPr>
                <w:rFonts w:cs="Arial"/>
                <w:sz w:val="22"/>
                <w:szCs w:val="22"/>
              </w:rPr>
              <w:t>Hub on Specific Collections managed by the API</w:t>
            </w:r>
          </w:p>
        </w:tc>
        <w:tc>
          <w:tcPr>
            <w:tcW w:w="1068" w:type="dxa"/>
          </w:tcPr>
          <w:p w14:paraId="490E8F1E" w14:textId="77777777" w:rsidR="00A02353" w:rsidRPr="00BB1389" w:rsidRDefault="00A02353" w:rsidP="006A0B53">
            <w:pPr>
              <w:rPr>
                <w:rFonts w:cs="Arial"/>
                <w:sz w:val="22"/>
                <w:szCs w:val="22"/>
              </w:rPr>
            </w:pPr>
            <w:r w:rsidRPr="00BB1389">
              <w:rPr>
                <w:rFonts w:cs="Arial"/>
                <w:sz w:val="22"/>
                <w:szCs w:val="22"/>
              </w:rPr>
              <w:t>O</w:t>
            </w:r>
          </w:p>
        </w:tc>
        <w:tc>
          <w:tcPr>
            <w:tcW w:w="4055" w:type="dxa"/>
          </w:tcPr>
          <w:p w14:paraId="4E95582D" w14:textId="77777777" w:rsidR="00A02353" w:rsidRPr="00BB1389" w:rsidRDefault="00A02353" w:rsidP="006A0B53">
            <w:pPr>
              <w:rPr>
                <w:rFonts w:cs="Arial"/>
                <w:sz w:val="22"/>
                <w:szCs w:val="22"/>
              </w:rPr>
            </w:pPr>
          </w:p>
        </w:tc>
      </w:tr>
      <w:tr w:rsidR="00A02353" w:rsidRPr="00BB1389" w14:paraId="47264AFF" w14:textId="77777777" w:rsidTr="006A0B53">
        <w:tc>
          <w:tcPr>
            <w:tcW w:w="4111" w:type="dxa"/>
          </w:tcPr>
          <w:p w14:paraId="76A3371E" w14:textId="77777777" w:rsidR="00A02353" w:rsidRPr="00BB1389" w:rsidRDefault="00A02353" w:rsidP="006A0B53">
            <w:pPr>
              <w:rPr>
                <w:rFonts w:cs="Arial"/>
                <w:sz w:val="22"/>
                <w:szCs w:val="22"/>
              </w:rPr>
            </w:pPr>
            <w:r w:rsidRPr="00BB1389">
              <w:rPr>
                <w:rFonts w:cs="Arial"/>
                <w:sz w:val="22"/>
                <w:szCs w:val="22"/>
              </w:rPr>
              <w:t xml:space="preserve">Hub on Specific Resources </w:t>
            </w:r>
          </w:p>
          <w:p w14:paraId="6E865FF3" w14:textId="77777777" w:rsidR="00A02353" w:rsidRPr="00BB1389" w:rsidRDefault="00A02353" w:rsidP="006A0B53">
            <w:pPr>
              <w:rPr>
                <w:rFonts w:cs="Arial"/>
                <w:sz w:val="22"/>
                <w:szCs w:val="22"/>
              </w:rPr>
            </w:pPr>
            <w:r w:rsidRPr="00BB1389">
              <w:rPr>
                <w:rFonts w:cs="Arial"/>
                <w:sz w:val="22"/>
                <w:szCs w:val="22"/>
              </w:rPr>
              <w:t>Managed by the API</w:t>
            </w:r>
          </w:p>
        </w:tc>
        <w:tc>
          <w:tcPr>
            <w:tcW w:w="1068" w:type="dxa"/>
          </w:tcPr>
          <w:p w14:paraId="341BD667" w14:textId="77777777" w:rsidR="00A02353" w:rsidRPr="00BB1389" w:rsidRDefault="00A02353" w:rsidP="006A0B53">
            <w:pPr>
              <w:rPr>
                <w:rFonts w:cs="Arial"/>
                <w:sz w:val="22"/>
                <w:szCs w:val="22"/>
              </w:rPr>
            </w:pPr>
            <w:r w:rsidRPr="00BB1389">
              <w:rPr>
                <w:rFonts w:cs="Arial"/>
                <w:sz w:val="22"/>
                <w:szCs w:val="22"/>
              </w:rPr>
              <w:t>O</w:t>
            </w:r>
          </w:p>
        </w:tc>
        <w:tc>
          <w:tcPr>
            <w:tcW w:w="4055" w:type="dxa"/>
          </w:tcPr>
          <w:p w14:paraId="2AFD0144" w14:textId="77777777" w:rsidR="00A02353" w:rsidRPr="00BB1389" w:rsidRDefault="00A02353" w:rsidP="006A0B53">
            <w:pPr>
              <w:rPr>
                <w:rFonts w:cs="Arial"/>
                <w:sz w:val="22"/>
                <w:szCs w:val="22"/>
              </w:rPr>
            </w:pPr>
          </w:p>
        </w:tc>
      </w:tr>
      <w:tr w:rsidR="00A02353" w:rsidRPr="00BB1389" w14:paraId="0BD73C98" w14:textId="77777777" w:rsidTr="006A0B53">
        <w:tc>
          <w:tcPr>
            <w:tcW w:w="4111" w:type="dxa"/>
          </w:tcPr>
          <w:p w14:paraId="2317E271" w14:textId="77777777" w:rsidR="00A02353" w:rsidRPr="00BB1389" w:rsidRDefault="00A02353" w:rsidP="006A0B53">
            <w:pPr>
              <w:rPr>
                <w:rFonts w:cs="Arial"/>
                <w:sz w:val="22"/>
                <w:szCs w:val="22"/>
              </w:rPr>
            </w:pPr>
            <w:r w:rsidRPr="00BB1389">
              <w:rPr>
                <w:rFonts w:cs="Arial"/>
                <w:sz w:val="22"/>
                <w:szCs w:val="22"/>
              </w:rPr>
              <w:t>Status Code 201</w:t>
            </w:r>
          </w:p>
        </w:tc>
        <w:tc>
          <w:tcPr>
            <w:tcW w:w="1068" w:type="dxa"/>
          </w:tcPr>
          <w:p w14:paraId="6656DFAA" w14:textId="77777777" w:rsidR="00A02353" w:rsidRPr="00BB1389" w:rsidRDefault="00A02353" w:rsidP="006A0B53">
            <w:pPr>
              <w:rPr>
                <w:rFonts w:cs="Arial"/>
                <w:sz w:val="22"/>
                <w:szCs w:val="22"/>
              </w:rPr>
            </w:pPr>
            <w:r w:rsidRPr="00BB1389">
              <w:rPr>
                <w:rFonts w:cs="Arial"/>
                <w:sz w:val="22"/>
                <w:szCs w:val="22"/>
              </w:rPr>
              <w:t xml:space="preserve">M </w:t>
            </w:r>
          </w:p>
        </w:tc>
        <w:tc>
          <w:tcPr>
            <w:tcW w:w="4055" w:type="dxa"/>
          </w:tcPr>
          <w:p w14:paraId="2DCF7C10" w14:textId="77777777" w:rsidR="00A02353" w:rsidRPr="00BB1389" w:rsidRDefault="00A02353" w:rsidP="006A0B53">
            <w:pPr>
              <w:rPr>
                <w:rFonts w:cs="Arial"/>
                <w:sz w:val="22"/>
                <w:szCs w:val="22"/>
              </w:rPr>
            </w:pPr>
          </w:p>
        </w:tc>
      </w:tr>
      <w:tr w:rsidR="00A02353" w:rsidRPr="00BB1389" w14:paraId="26A029DF" w14:textId="77777777" w:rsidTr="006A0B53">
        <w:tc>
          <w:tcPr>
            <w:tcW w:w="4111" w:type="dxa"/>
          </w:tcPr>
          <w:p w14:paraId="5B3C5155" w14:textId="77777777" w:rsidR="00A02353" w:rsidRPr="00BB1389" w:rsidRDefault="00A02353" w:rsidP="006A0B53">
            <w:pPr>
              <w:rPr>
                <w:rFonts w:cs="Arial"/>
                <w:sz w:val="22"/>
                <w:szCs w:val="22"/>
              </w:rPr>
            </w:pPr>
            <w:r w:rsidRPr="00BB1389">
              <w:rPr>
                <w:rFonts w:cs="Arial"/>
                <w:sz w:val="22"/>
                <w:szCs w:val="22"/>
              </w:rPr>
              <w:t>Other Status Codes</w:t>
            </w:r>
          </w:p>
        </w:tc>
        <w:tc>
          <w:tcPr>
            <w:tcW w:w="1068" w:type="dxa"/>
          </w:tcPr>
          <w:p w14:paraId="340919F9" w14:textId="77777777" w:rsidR="00A02353" w:rsidRPr="00BB1389" w:rsidRDefault="00A02353" w:rsidP="006A0B53">
            <w:pPr>
              <w:rPr>
                <w:rFonts w:cs="Arial"/>
                <w:sz w:val="22"/>
                <w:szCs w:val="22"/>
              </w:rPr>
            </w:pPr>
            <w:r w:rsidRPr="00BB1389">
              <w:rPr>
                <w:rFonts w:cs="Arial"/>
                <w:sz w:val="22"/>
                <w:szCs w:val="22"/>
              </w:rPr>
              <w:t>NA</w:t>
            </w:r>
          </w:p>
        </w:tc>
        <w:tc>
          <w:tcPr>
            <w:tcW w:w="4055" w:type="dxa"/>
          </w:tcPr>
          <w:p w14:paraId="5C36351B" w14:textId="77777777" w:rsidR="00A02353" w:rsidRPr="00BB1389" w:rsidRDefault="00A02353" w:rsidP="006A0B53">
            <w:pPr>
              <w:rPr>
                <w:rFonts w:cs="Arial"/>
                <w:sz w:val="22"/>
                <w:szCs w:val="22"/>
              </w:rPr>
            </w:pPr>
          </w:p>
        </w:tc>
      </w:tr>
    </w:tbl>
    <w:p w14:paraId="7FC93C81" w14:textId="77777777" w:rsidR="00A02353" w:rsidRDefault="00A02353" w:rsidP="00A02353">
      <w:pPr>
        <w:pStyle w:val="ListParagraph"/>
        <w:jc w:val="right"/>
        <w:rPr>
          <w:rFonts w:ascii="Helvetica" w:hAnsi="Helvetica" w:cs="Helvetica"/>
          <w:sz w:val="24"/>
        </w:rPr>
      </w:pPr>
    </w:p>
    <w:p w14:paraId="6623258F" w14:textId="77777777" w:rsidR="00A02353" w:rsidRDefault="00A02353" w:rsidP="00A02353">
      <w:pPr>
        <w:pStyle w:val="ListParagraph"/>
        <w:jc w:val="right"/>
        <w:rPr>
          <w:rFonts w:ascii="Helvetica" w:hAnsi="Helvetica" w:cs="Helvetica"/>
          <w:sz w:val="24"/>
        </w:rPr>
      </w:pPr>
    </w:p>
    <w:p w14:paraId="6D64D329" w14:textId="77777777" w:rsidR="00A02353" w:rsidRDefault="00A02353" w:rsidP="00A02353">
      <w:pPr>
        <w:pStyle w:val="ListParagraph"/>
        <w:rPr>
          <w:rFonts w:ascii="Helvetica" w:hAnsi="Helvetica" w:cs="Helvetica"/>
          <w:sz w:val="24"/>
        </w:rPr>
      </w:pPr>
    </w:p>
    <w:p w14:paraId="5005C188" w14:textId="77777777" w:rsidR="00A02353" w:rsidRPr="00BB1389" w:rsidRDefault="00A02353" w:rsidP="00A02353">
      <w:pPr>
        <w:pStyle w:val="ListParagraph"/>
        <w:rPr>
          <w:rFonts w:ascii="Arial" w:hAnsi="Arial" w:cs="Arial"/>
        </w:rPr>
      </w:pPr>
      <w:r w:rsidRPr="00BB1389">
        <w:rPr>
          <w:rFonts w:ascii="Arial" w:hAnsi="Arial" w:cs="Arial"/>
        </w:rPr>
        <w:t>Specify the attributes required when the Hub is created (and their default values if not):</w:t>
      </w:r>
    </w:p>
    <w:tbl>
      <w:tblPr>
        <w:tblStyle w:val="TableGrid"/>
        <w:tblW w:w="0" w:type="auto"/>
        <w:tblInd w:w="1080" w:type="dxa"/>
        <w:tblLook w:val="04A0" w:firstRow="1" w:lastRow="0" w:firstColumn="1" w:lastColumn="0" w:noHBand="0" w:noVBand="1"/>
      </w:tblPr>
      <w:tblGrid>
        <w:gridCol w:w="4111"/>
        <w:gridCol w:w="1880"/>
        <w:gridCol w:w="1834"/>
        <w:gridCol w:w="1656"/>
      </w:tblGrid>
      <w:tr w:rsidR="00A02353" w:rsidRPr="00BB1389" w14:paraId="738BF8F2" w14:textId="77777777" w:rsidTr="006A0B53">
        <w:tc>
          <w:tcPr>
            <w:tcW w:w="4111" w:type="dxa"/>
          </w:tcPr>
          <w:p w14:paraId="07DE5F24" w14:textId="77777777" w:rsidR="00A02353" w:rsidRPr="00BB1389" w:rsidRDefault="00A02353" w:rsidP="006A0B53">
            <w:pPr>
              <w:rPr>
                <w:rFonts w:cs="Arial"/>
                <w:sz w:val="22"/>
                <w:szCs w:val="22"/>
              </w:rPr>
            </w:pPr>
            <w:r w:rsidRPr="00BB1389">
              <w:rPr>
                <w:rFonts w:cs="Arial"/>
                <w:sz w:val="22"/>
                <w:szCs w:val="22"/>
              </w:rPr>
              <w:t>Attribute name</w:t>
            </w:r>
          </w:p>
        </w:tc>
        <w:tc>
          <w:tcPr>
            <w:tcW w:w="1880" w:type="dxa"/>
          </w:tcPr>
          <w:p w14:paraId="78F4AEA8" w14:textId="77777777" w:rsidR="00A02353" w:rsidRPr="00BB1389" w:rsidRDefault="00A02353" w:rsidP="006A0B53">
            <w:pPr>
              <w:rPr>
                <w:rFonts w:cs="Arial"/>
                <w:sz w:val="22"/>
                <w:szCs w:val="22"/>
              </w:rPr>
            </w:pPr>
            <w:r w:rsidRPr="00BB1389">
              <w:rPr>
                <w:rFonts w:cs="Arial"/>
                <w:sz w:val="22"/>
                <w:szCs w:val="22"/>
              </w:rPr>
              <w:t>Mandatory</w:t>
            </w:r>
          </w:p>
        </w:tc>
        <w:tc>
          <w:tcPr>
            <w:tcW w:w="1834" w:type="dxa"/>
          </w:tcPr>
          <w:p w14:paraId="5DDD6747" w14:textId="77777777" w:rsidR="00A02353" w:rsidRPr="00BB1389" w:rsidRDefault="00A02353" w:rsidP="006A0B53">
            <w:pPr>
              <w:rPr>
                <w:rFonts w:cs="Arial"/>
                <w:sz w:val="22"/>
                <w:szCs w:val="22"/>
              </w:rPr>
            </w:pPr>
            <w:r w:rsidRPr="00BB1389">
              <w:rPr>
                <w:rFonts w:cs="Arial"/>
                <w:sz w:val="22"/>
                <w:szCs w:val="22"/>
              </w:rPr>
              <w:t>Default</w:t>
            </w:r>
          </w:p>
        </w:tc>
        <w:tc>
          <w:tcPr>
            <w:tcW w:w="1656" w:type="dxa"/>
          </w:tcPr>
          <w:p w14:paraId="11CFFF90" w14:textId="77777777" w:rsidR="00A02353" w:rsidRPr="00BB1389" w:rsidRDefault="00A02353" w:rsidP="006A0B53">
            <w:pPr>
              <w:rPr>
                <w:rFonts w:cs="Arial"/>
                <w:sz w:val="22"/>
                <w:szCs w:val="22"/>
              </w:rPr>
            </w:pPr>
            <w:r w:rsidRPr="00BB1389">
              <w:rPr>
                <w:rFonts w:cs="Arial"/>
                <w:sz w:val="22"/>
                <w:szCs w:val="22"/>
              </w:rPr>
              <w:t>Rule</w:t>
            </w:r>
          </w:p>
        </w:tc>
      </w:tr>
      <w:tr w:rsidR="00A02353" w:rsidRPr="00BB1389" w14:paraId="6C685F88" w14:textId="77777777" w:rsidTr="006A0B53">
        <w:tc>
          <w:tcPr>
            <w:tcW w:w="4111" w:type="dxa"/>
          </w:tcPr>
          <w:p w14:paraId="5BDA609C" w14:textId="77777777" w:rsidR="00A02353" w:rsidRPr="00BB1389" w:rsidRDefault="00A02353" w:rsidP="006A0B53">
            <w:pPr>
              <w:rPr>
                <w:rFonts w:cs="Arial"/>
                <w:sz w:val="22"/>
                <w:szCs w:val="22"/>
              </w:rPr>
            </w:pPr>
            <w:r w:rsidRPr="00BB1389">
              <w:rPr>
                <w:rFonts w:cs="Arial"/>
                <w:sz w:val="22"/>
                <w:szCs w:val="22"/>
              </w:rPr>
              <w:t>callback</w:t>
            </w:r>
          </w:p>
        </w:tc>
        <w:tc>
          <w:tcPr>
            <w:tcW w:w="1880" w:type="dxa"/>
          </w:tcPr>
          <w:p w14:paraId="63B934E2" w14:textId="77777777" w:rsidR="00A02353" w:rsidRPr="00BB1389" w:rsidRDefault="00A02353" w:rsidP="006A0B53">
            <w:pPr>
              <w:rPr>
                <w:rFonts w:cs="Arial"/>
                <w:sz w:val="22"/>
                <w:szCs w:val="22"/>
              </w:rPr>
            </w:pPr>
            <w:r w:rsidRPr="00BB1389">
              <w:rPr>
                <w:rFonts w:cs="Arial"/>
                <w:sz w:val="22"/>
                <w:szCs w:val="22"/>
              </w:rPr>
              <w:t>M</w:t>
            </w:r>
          </w:p>
        </w:tc>
        <w:tc>
          <w:tcPr>
            <w:tcW w:w="1834" w:type="dxa"/>
          </w:tcPr>
          <w:p w14:paraId="532EB7BD" w14:textId="77777777" w:rsidR="00A02353" w:rsidRPr="00BB1389" w:rsidRDefault="00A02353" w:rsidP="006A0B53">
            <w:pPr>
              <w:rPr>
                <w:rFonts w:cs="Arial"/>
                <w:sz w:val="22"/>
                <w:szCs w:val="22"/>
              </w:rPr>
            </w:pPr>
          </w:p>
        </w:tc>
        <w:tc>
          <w:tcPr>
            <w:tcW w:w="1656" w:type="dxa"/>
          </w:tcPr>
          <w:p w14:paraId="424BAE3E" w14:textId="77777777" w:rsidR="00A02353" w:rsidRPr="00BB1389" w:rsidRDefault="00A02353" w:rsidP="006A0B53">
            <w:pPr>
              <w:rPr>
                <w:rFonts w:cs="Arial"/>
                <w:sz w:val="22"/>
                <w:szCs w:val="22"/>
              </w:rPr>
            </w:pPr>
          </w:p>
        </w:tc>
      </w:tr>
      <w:tr w:rsidR="00A02353" w:rsidRPr="00BB1389" w14:paraId="59AF8B9C" w14:textId="77777777" w:rsidTr="006A0B53">
        <w:tc>
          <w:tcPr>
            <w:tcW w:w="4111" w:type="dxa"/>
          </w:tcPr>
          <w:p w14:paraId="7B25CA88" w14:textId="77777777" w:rsidR="00A02353" w:rsidRPr="00BB1389" w:rsidRDefault="00A02353" w:rsidP="006A0B53">
            <w:pPr>
              <w:rPr>
                <w:rFonts w:cs="Arial"/>
                <w:sz w:val="22"/>
                <w:szCs w:val="22"/>
              </w:rPr>
            </w:pPr>
            <w:r w:rsidRPr="00BB1389">
              <w:rPr>
                <w:rFonts w:cs="Arial"/>
                <w:sz w:val="22"/>
                <w:szCs w:val="22"/>
              </w:rPr>
              <w:t>query</w:t>
            </w:r>
          </w:p>
        </w:tc>
        <w:tc>
          <w:tcPr>
            <w:tcW w:w="1880" w:type="dxa"/>
          </w:tcPr>
          <w:p w14:paraId="73D7B36C" w14:textId="77777777" w:rsidR="00A02353" w:rsidRPr="00BB1389" w:rsidRDefault="00A02353" w:rsidP="006A0B53">
            <w:pPr>
              <w:rPr>
                <w:rFonts w:cs="Arial"/>
                <w:sz w:val="22"/>
                <w:szCs w:val="22"/>
              </w:rPr>
            </w:pPr>
            <w:r w:rsidRPr="00BB1389">
              <w:rPr>
                <w:rFonts w:cs="Arial"/>
                <w:sz w:val="22"/>
                <w:szCs w:val="22"/>
              </w:rPr>
              <w:t>O</w:t>
            </w:r>
          </w:p>
        </w:tc>
        <w:tc>
          <w:tcPr>
            <w:tcW w:w="1834" w:type="dxa"/>
          </w:tcPr>
          <w:p w14:paraId="350B255B" w14:textId="77777777" w:rsidR="00A02353" w:rsidRPr="00BB1389" w:rsidRDefault="00A02353" w:rsidP="006A0B53">
            <w:pPr>
              <w:rPr>
                <w:rFonts w:cs="Arial"/>
                <w:sz w:val="22"/>
                <w:szCs w:val="22"/>
              </w:rPr>
            </w:pPr>
          </w:p>
        </w:tc>
        <w:tc>
          <w:tcPr>
            <w:tcW w:w="1656" w:type="dxa"/>
          </w:tcPr>
          <w:p w14:paraId="07A4D5ED" w14:textId="77777777" w:rsidR="00A02353" w:rsidRPr="00BB1389" w:rsidRDefault="00A02353" w:rsidP="006A0B53">
            <w:pPr>
              <w:rPr>
                <w:rFonts w:cs="Arial"/>
                <w:sz w:val="22"/>
                <w:szCs w:val="22"/>
              </w:rPr>
            </w:pPr>
          </w:p>
        </w:tc>
      </w:tr>
    </w:tbl>
    <w:p w14:paraId="3E8BC773" w14:textId="77777777" w:rsidR="00A02353" w:rsidRPr="00BE53E3" w:rsidRDefault="00A02353" w:rsidP="00A02353">
      <w:pPr>
        <w:rPr>
          <w:rFonts w:cs="Arial"/>
          <w:color w:val="2F3339"/>
          <w:sz w:val="28"/>
          <w:szCs w:val="28"/>
          <w:lang w:eastAsia="it-IT"/>
        </w:rPr>
      </w:pPr>
    </w:p>
    <w:p w14:paraId="136F5036" w14:textId="77777777" w:rsidR="00A02353" w:rsidRDefault="00A02353" w:rsidP="00A02353">
      <w:pPr>
        <w:rPr>
          <w:rFonts w:ascii="Helvetica" w:hAnsi="Helvetica" w:cs="Helvetica"/>
          <w:sz w:val="24"/>
          <w:lang w:eastAsia="it-IT"/>
        </w:rPr>
      </w:pPr>
    </w:p>
    <w:p w14:paraId="3064DB65" w14:textId="77777777" w:rsidR="00A02353" w:rsidRDefault="00A02353" w:rsidP="00A02353">
      <w:pPr>
        <w:rPr>
          <w:rFonts w:ascii="Helvetica" w:hAnsi="Helvetica" w:cs="Helvetica"/>
          <w:sz w:val="24"/>
          <w:lang w:eastAsia="it-IT"/>
        </w:rPr>
      </w:pPr>
      <w:r>
        <w:rPr>
          <w:rFonts w:ascii="Helvetica" w:hAnsi="Helvetica" w:cs="Helvetica"/>
          <w:sz w:val="24"/>
          <w:lang w:eastAsia="it-IT"/>
        </w:rPr>
        <w:t xml:space="preserve">          </w:t>
      </w:r>
    </w:p>
    <w:p w14:paraId="284178E0" w14:textId="77777777" w:rsidR="00A02353" w:rsidRDefault="00A02353" w:rsidP="00A02353">
      <w:pPr>
        <w:rPr>
          <w:rFonts w:ascii="Helvetica" w:hAnsi="Helvetica" w:cs="Helvetica"/>
          <w:sz w:val="24"/>
          <w:lang w:eastAsia="it-IT"/>
        </w:rPr>
      </w:pPr>
    </w:p>
    <w:p w14:paraId="72C6F247" w14:textId="77777777" w:rsidR="00A02353" w:rsidRDefault="00A02353" w:rsidP="00A02353">
      <w:pPr>
        <w:rPr>
          <w:rFonts w:ascii="Helvetica" w:hAnsi="Helvetica" w:cs="Helvetica"/>
          <w:sz w:val="24"/>
          <w:lang w:eastAsia="it-IT"/>
        </w:rPr>
      </w:pPr>
    </w:p>
    <w:p w14:paraId="554983E1" w14:textId="77777777" w:rsidR="00A02353" w:rsidRDefault="00A02353" w:rsidP="00A02353">
      <w:pPr>
        <w:rPr>
          <w:rFonts w:ascii="Helvetica" w:hAnsi="Helvetica" w:cs="Helvetica"/>
          <w:sz w:val="24"/>
          <w:lang w:eastAsia="it-IT"/>
        </w:rPr>
      </w:pPr>
    </w:p>
    <w:p w14:paraId="005532C6" w14:textId="77777777" w:rsidR="00A02353" w:rsidRPr="00AF3767" w:rsidRDefault="00A02353" w:rsidP="00A02353">
      <w:pPr>
        <w:rPr>
          <w:rFonts w:ascii="Helvetica" w:hAnsi="Helvetica" w:cs="Helvetica"/>
          <w:sz w:val="24"/>
          <w:lang w:eastAsia="it-IT"/>
        </w:rPr>
      </w:pPr>
    </w:p>
    <w:p w14:paraId="5F8975D9" w14:textId="77777777" w:rsidR="000136A0" w:rsidRPr="000136A0" w:rsidRDefault="000136A0" w:rsidP="000136A0">
      <w:pPr>
        <w:sectPr w:rsidR="000136A0" w:rsidRPr="000136A0" w:rsidSect="004E3E77">
          <w:headerReference w:type="default" r:id="rId13"/>
          <w:footerReference w:type="default" r:id="rId14"/>
          <w:headerReference w:type="first" r:id="rId15"/>
          <w:footerReference w:type="first" r:id="rId16"/>
          <w:pgSz w:w="11906" w:h="16838"/>
          <w:pgMar w:top="1138" w:right="993" w:bottom="1411" w:left="568" w:header="720" w:footer="720" w:gutter="0"/>
          <w:cols w:space="720"/>
          <w:titlePg/>
          <w:docGrid w:linePitch="360"/>
        </w:sectPr>
      </w:pPr>
    </w:p>
    <w:p w14:paraId="3FE55E42" w14:textId="77777777" w:rsidR="002D0678" w:rsidRDefault="002D0678" w:rsidP="002D0678">
      <w:pPr>
        <w:pStyle w:val="Heading1"/>
        <w:rPr>
          <w:lang w:eastAsia="it-IT"/>
        </w:rPr>
      </w:pPr>
      <w:bookmarkStart w:id="50" w:name="_Toc436049423"/>
      <w:bookmarkStart w:id="51" w:name="_Toc436054792"/>
      <w:bookmarkStart w:id="52" w:name="_Toc436058000"/>
      <w:bookmarkStart w:id="53" w:name="_Toc308952492"/>
      <w:bookmarkEnd w:id="35"/>
      <w:bookmarkEnd w:id="36"/>
      <w:bookmarkEnd w:id="37"/>
      <w:bookmarkEnd w:id="38"/>
      <w:bookmarkEnd w:id="39"/>
      <w:bookmarkEnd w:id="40"/>
      <w:bookmarkEnd w:id="41"/>
      <w:bookmarkEnd w:id="42"/>
      <w:bookmarkEnd w:id="43"/>
      <w:bookmarkEnd w:id="44"/>
      <w:bookmarkEnd w:id="45"/>
      <w:bookmarkEnd w:id="46"/>
      <w:r>
        <w:rPr>
          <w:lang w:eastAsia="it-IT"/>
        </w:rPr>
        <w:t>Administrative Appendix</w:t>
      </w:r>
      <w:bookmarkEnd w:id="50"/>
      <w:bookmarkEnd w:id="51"/>
      <w:bookmarkEnd w:id="52"/>
    </w:p>
    <w:p w14:paraId="39B2D31D" w14:textId="7EAD9240" w:rsidR="002D0678" w:rsidRPr="002D0678" w:rsidRDefault="002D0678" w:rsidP="002D0678">
      <w:pPr>
        <w:pStyle w:val="Heading2"/>
      </w:pPr>
      <w:bookmarkStart w:id="54" w:name="_Toc436049424"/>
      <w:bookmarkStart w:id="55" w:name="_Toc436054793"/>
      <w:bookmarkStart w:id="56" w:name="_Toc436058001"/>
      <w:r w:rsidRPr="00B508C1">
        <w:t>VERSION HISTORY</w:t>
      </w:r>
      <w:bookmarkEnd w:id="54"/>
      <w:bookmarkEnd w:id="55"/>
      <w:bookmarkEnd w:id="56"/>
    </w:p>
    <w:tbl>
      <w:tblPr>
        <w:tblpPr w:leftFromText="180" w:rightFromText="180" w:vertAnchor="text" w:horzAnchor="margin" w:tblpY="589"/>
        <w:tblW w:w="8658" w:type="dxa"/>
        <w:tblLayout w:type="fixed"/>
        <w:tblLook w:val="0000" w:firstRow="0" w:lastRow="0" w:firstColumn="0" w:lastColumn="0" w:noHBand="0" w:noVBand="0"/>
      </w:tblPr>
      <w:tblGrid>
        <w:gridCol w:w="1612"/>
        <w:gridCol w:w="1376"/>
        <w:gridCol w:w="90"/>
        <w:gridCol w:w="3060"/>
        <w:gridCol w:w="2520"/>
      </w:tblGrid>
      <w:tr w:rsidR="002D0678" w14:paraId="36E68510" w14:textId="77777777" w:rsidTr="0076122A">
        <w:tc>
          <w:tcPr>
            <w:tcW w:w="1612" w:type="dxa"/>
            <w:tcBorders>
              <w:top w:val="single" w:sz="4" w:space="0" w:color="000000"/>
              <w:left w:val="single" w:sz="4" w:space="0" w:color="000000"/>
              <w:bottom w:val="single" w:sz="4" w:space="0" w:color="000000"/>
            </w:tcBorders>
            <w:shd w:val="clear" w:color="auto" w:fill="F3F3F3"/>
          </w:tcPr>
          <w:p w14:paraId="6C6F3B1A" w14:textId="77777777" w:rsidR="002D0678" w:rsidRDefault="002D0678" w:rsidP="00D931EC">
            <w:pPr>
              <w:snapToGrid w:val="0"/>
              <w:rPr>
                <w:b/>
                <w:bCs/>
              </w:rPr>
            </w:pPr>
            <w:r>
              <w:rPr>
                <w:b/>
                <w:bCs/>
              </w:rPr>
              <w:t>Version Number</w:t>
            </w:r>
          </w:p>
        </w:tc>
        <w:tc>
          <w:tcPr>
            <w:tcW w:w="1466" w:type="dxa"/>
            <w:gridSpan w:val="2"/>
            <w:tcBorders>
              <w:top w:val="single" w:sz="4" w:space="0" w:color="000000"/>
              <w:left w:val="single" w:sz="4" w:space="0" w:color="000000"/>
              <w:bottom w:val="single" w:sz="4" w:space="0" w:color="000000"/>
            </w:tcBorders>
            <w:shd w:val="clear" w:color="auto" w:fill="F3F3F3"/>
          </w:tcPr>
          <w:p w14:paraId="023B3794" w14:textId="77777777" w:rsidR="002D0678" w:rsidRDefault="002D0678" w:rsidP="00D931EC">
            <w:pPr>
              <w:snapToGrid w:val="0"/>
              <w:rPr>
                <w:b/>
                <w:bCs/>
              </w:rPr>
            </w:pPr>
            <w:r>
              <w:rPr>
                <w:b/>
                <w:bCs/>
              </w:rPr>
              <w:t xml:space="preserve">Date </w:t>
            </w:r>
          </w:p>
        </w:tc>
        <w:tc>
          <w:tcPr>
            <w:tcW w:w="3060" w:type="dxa"/>
            <w:tcBorders>
              <w:top w:val="single" w:sz="4" w:space="0" w:color="000000"/>
              <w:left w:val="single" w:sz="4" w:space="0" w:color="000000"/>
              <w:bottom w:val="single" w:sz="4" w:space="0" w:color="000000"/>
            </w:tcBorders>
            <w:shd w:val="clear" w:color="auto" w:fill="F3F3F3"/>
          </w:tcPr>
          <w:p w14:paraId="34CFE83B" w14:textId="77777777" w:rsidR="002D0678" w:rsidRDefault="002D0678" w:rsidP="00D931EC">
            <w:pPr>
              <w:snapToGrid w:val="0"/>
              <w:rPr>
                <w:b/>
                <w:bCs/>
              </w:rPr>
            </w:pPr>
            <w:r>
              <w:rPr>
                <w:b/>
                <w:bCs/>
              </w:rPr>
              <w:t>Modified by</w:t>
            </w:r>
          </w:p>
        </w:tc>
        <w:tc>
          <w:tcPr>
            <w:tcW w:w="2520" w:type="dxa"/>
            <w:tcBorders>
              <w:top w:val="single" w:sz="4" w:space="0" w:color="000000"/>
              <w:left w:val="single" w:sz="4" w:space="0" w:color="000000"/>
              <w:bottom w:val="single" w:sz="4" w:space="0" w:color="000000"/>
              <w:right w:val="single" w:sz="4" w:space="0" w:color="000000"/>
            </w:tcBorders>
            <w:shd w:val="clear" w:color="auto" w:fill="F3F3F3"/>
          </w:tcPr>
          <w:p w14:paraId="270CF382" w14:textId="77777777" w:rsidR="002D0678" w:rsidRDefault="002D0678" w:rsidP="00D931EC">
            <w:pPr>
              <w:snapToGrid w:val="0"/>
              <w:rPr>
                <w:b/>
                <w:bCs/>
              </w:rPr>
            </w:pPr>
            <w:r>
              <w:rPr>
                <w:b/>
                <w:bCs/>
              </w:rPr>
              <w:t xml:space="preserve">Description </w:t>
            </w:r>
          </w:p>
        </w:tc>
      </w:tr>
      <w:tr w:rsidR="002D0678" w14:paraId="0B32CF23" w14:textId="77777777" w:rsidTr="0076122A">
        <w:tc>
          <w:tcPr>
            <w:tcW w:w="1612" w:type="dxa"/>
            <w:tcBorders>
              <w:top w:val="single" w:sz="4" w:space="0" w:color="auto"/>
              <w:left w:val="single" w:sz="4" w:space="0" w:color="auto"/>
              <w:bottom w:val="single" w:sz="4" w:space="0" w:color="auto"/>
              <w:right w:val="single" w:sz="4" w:space="0" w:color="auto"/>
            </w:tcBorders>
          </w:tcPr>
          <w:p w14:paraId="42BABA47" w14:textId="77777777" w:rsidR="002D0678" w:rsidRDefault="002D0678" w:rsidP="00D931EC">
            <w:pPr>
              <w:snapToGrid w:val="0"/>
            </w:pPr>
            <w:r>
              <w:t>Version 1.0.0</w:t>
            </w:r>
          </w:p>
        </w:tc>
        <w:tc>
          <w:tcPr>
            <w:tcW w:w="1376" w:type="dxa"/>
            <w:tcBorders>
              <w:top w:val="single" w:sz="4" w:space="0" w:color="auto"/>
              <w:left w:val="single" w:sz="4" w:space="0" w:color="auto"/>
              <w:bottom w:val="single" w:sz="4" w:space="0" w:color="auto"/>
              <w:right w:val="single" w:sz="4" w:space="0" w:color="auto"/>
            </w:tcBorders>
          </w:tcPr>
          <w:p w14:paraId="1089193A" w14:textId="493E3BA4" w:rsidR="002D0678" w:rsidRDefault="002D0678" w:rsidP="002D0678">
            <w:pPr>
              <w:snapToGrid w:val="0"/>
            </w:pPr>
            <w:r>
              <w:t>11/12/2015</w:t>
            </w:r>
          </w:p>
        </w:tc>
        <w:tc>
          <w:tcPr>
            <w:tcW w:w="3150" w:type="dxa"/>
            <w:gridSpan w:val="2"/>
            <w:tcBorders>
              <w:top w:val="single" w:sz="4" w:space="0" w:color="auto"/>
              <w:left w:val="single" w:sz="4" w:space="0" w:color="auto"/>
              <w:bottom w:val="single" w:sz="4" w:space="0" w:color="auto"/>
              <w:right w:val="single" w:sz="4" w:space="0" w:color="auto"/>
            </w:tcBorders>
          </w:tcPr>
          <w:p w14:paraId="76997AF7" w14:textId="78626F6C" w:rsidR="002D0678" w:rsidRDefault="002D0678" w:rsidP="00D931EC">
            <w:pPr>
              <w:snapToGrid w:val="0"/>
            </w:pPr>
            <w:r>
              <w:t>Pierre Gauthier</w:t>
            </w:r>
          </w:p>
          <w:p w14:paraId="7359691C" w14:textId="77777777" w:rsidR="002D0678" w:rsidRDefault="002D0678" w:rsidP="00D931EC">
            <w:pPr>
              <w:snapToGrid w:val="0"/>
            </w:pPr>
            <w:r>
              <w:t>TM Forum</w:t>
            </w:r>
          </w:p>
          <w:p w14:paraId="7B5D2B40" w14:textId="77777777" w:rsidR="002D0678" w:rsidRDefault="002D0678" w:rsidP="002D0678">
            <w:pPr>
              <w:snapToGrid w:val="0"/>
            </w:pPr>
            <w:r>
              <w:t xml:space="preserve">Nancy </w:t>
            </w:r>
            <w:proofErr w:type="spellStart"/>
            <w:r>
              <w:t>J</w:t>
            </w:r>
            <w:r w:rsidRPr="001D4CAF">
              <w:t>ansson</w:t>
            </w:r>
            <w:proofErr w:type="spellEnd"/>
          </w:p>
          <w:p w14:paraId="11AA0311" w14:textId="77777777" w:rsidR="002D0678" w:rsidRDefault="00503B9C" w:rsidP="002D0678">
            <w:pPr>
              <w:snapToGrid w:val="0"/>
              <w:rPr>
                <w:rStyle w:val="Hyperlink"/>
              </w:rPr>
            </w:pPr>
            <w:hyperlink r:id="rId17" w:history="1">
              <w:r w:rsidR="002D0678" w:rsidRPr="00251B51">
                <w:rPr>
                  <w:rStyle w:val="Hyperlink"/>
                </w:rPr>
                <w:t>nancy.jansson@ericsson.com</w:t>
              </w:r>
            </w:hyperlink>
          </w:p>
          <w:p w14:paraId="12B6679A" w14:textId="77777777" w:rsidR="002D0678" w:rsidRDefault="002D0678" w:rsidP="002D0678">
            <w:pPr>
              <w:snapToGrid w:val="0"/>
            </w:pPr>
            <w:r>
              <w:t xml:space="preserve">Bahman </w:t>
            </w:r>
            <w:proofErr w:type="spellStart"/>
            <w:r>
              <w:t>B</w:t>
            </w:r>
            <w:r w:rsidRPr="001D4CAF">
              <w:t>arzideh</w:t>
            </w:r>
            <w:proofErr w:type="spellEnd"/>
          </w:p>
          <w:p w14:paraId="790F5F12" w14:textId="7AB13C15" w:rsidR="002D0678" w:rsidRDefault="00503B9C" w:rsidP="002D0678">
            <w:pPr>
              <w:snapToGrid w:val="0"/>
            </w:pPr>
            <w:hyperlink r:id="rId18" w:history="1">
              <w:r w:rsidR="002D0678" w:rsidRPr="00C95B2E">
                <w:rPr>
                  <w:rStyle w:val="Hyperlink"/>
                </w:rPr>
                <w:t>bahman.barzideh@ericsson.com</w:t>
              </w:r>
            </w:hyperlink>
          </w:p>
        </w:tc>
        <w:tc>
          <w:tcPr>
            <w:tcW w:w="2520" w:type="dxa"/>
            <w:tcBorders>
              <w:top w:val="single" w:sz="4" w:space="0" w:color="auto"/>
              <w:left w:val="single" w:sz="4" w:space="0" w:color="auto"/>
              <w:bottom w:val="single" w:sz="4" w:space="0" w:color="auto"/>
              <w:right w:val="single" w:sz="4" w:space="0" w:color="auto"/>
            </w:tcBorders>
          </w:tcPr>
          <w:p w14:paraId="5DBF33CB" w14:textId="3523A15F" w:rsidR="002D0678" w:rsidRDefault="009B1985" w:rsidP="00D931EC">
            <w:pPr>
              <w:snapToGrid w:val="0"/>
            </w:pPr>
            <w:r>
              <w:t>Final version</w:t>
            </w:r>
          </w:p>
        </w:tc>
      </w:tr>
      <w:tr w:rsidR="002D0678" w14:paraId="34B26826" w14:textId="77777777" w:rsidTr="0076122A">
        <w:tc>
          <w:tcPr>
            <w:tcW w:w="1612" w:type="dxa"/>
            <w:tcBorders>
              <w:top w:val="single" w:sz="4" w:space="0" w:color="auto"/>
              <w:left w:val="single" w:sz="4" w:space="0" w:color="auto"/>
              <w:bottom w:val="single" w:sz="4" w:space="0" w:color="auto"/>
              <w:right w:val="single" w:sz="4" w:space="0" w:color="auto"/>
            </w:tcBorders>
          </w:tcPr>
          <w:p w14:paraId="374123C5" w14:textId="5AABAD03" w:rsidR="002D0678" w:rsidRDefault="002D0678" w:rsidP="00D931EC">
            <w:pPr>
              <w:snapToGrid w:val="0"/>
            </w:pPr>
            <w:r>
              <w:t>Version 1.0.1</w:t>
            </w:r>
          </w:p>
        </w:tc>
        <w:tc>
          <w:tcPr>
            <w:tcW w:w="1376" w:type="dxa"/>
            <w:tcBorders>
              <w:top w:val="single" w:sz="4" w:space="0" w:color="auto"/>
              <w:left w:val="single" w:sz="4" w:space="0" w:color="auto"/>
              <w:bottom w:val="single" w:sz="4" w:space="0" w:color="auto"/>
              <w:right w:val="single" w:sz="4" w:space="0" w:color="auto"/>
            </w:tcBorders>
          </w:tcPr>
          <w:p w14:paraId="5905FCEE" w14:textId="77777777" w:rsidR="002D0678" w:rsidRDefault="002D0678" w:rsidP="00D931EC">
            <w:pPr>
              <w:snapToGrid w:val="0"/>
            </w:pPr>
            <w:r>
              <w:t>11/23/2015</w:t>
            </w:r>
          </w:p>
        </w:tc>
        <w:tc>
          <w:tcPr>
            <w:tcW w:w="3150" w:type="dxa"/>
            <w:gridSpan w:val="2"/>
            <w:tcBorders>
              <w:top w:val="single" w:sz="4" w:space="0" w:color="auto"/>
              <w:left w:val="single" w:sz="4" w:space="0" w:color="auto"/>
              <w:bottom w:val="single" w:sz="4" w:space="0" w:color="auto"/>
              <w:right w:val="single" w:sz="4" w:space="0" w:color="auto"/>
            </w:tcBorders>
          </w:tcPr>
          <w:p w14:paraId="55C5116C" w14:textId="77777777" w:rsidR="002D0678" w:rsidRDefault="002D0678" w:rsidP="00D931EC">
            <w:pPr>
              <w:snapToGrid w:val="0"/>
            </w:pPr>
            <w:r>
              <w:t>Alicja Kawecki</w:t>
            </w:r>
          </w:p>
          <w:p w14:paraId="043A49B5" w14:textId="77777777" w:rsidR="002D0678" w:rsidRDefault="002D0678" w:rsidP="00D931EC">
            <w:pPr>
              <w:snapToGrid w:val="0"/>
            </w:pPr>
            <w:r>
              <w:t>TM Forum</w:t>
            </w:r>
          </w:p>
        </w:tc>
        <w:tc>
          <w:tcPr>
            <w:tcW w:w="2520" w:type="dxa"/>
            <w:tcBorders>
              <w:top w:val="single" w:sz="4" w:space="0" w:color="auto"/>
              <w:left w:val="single" w:sz="4" w:space="0" w:color="auto"/>
              <w:bottom w:val="single" w:sz="4" w:space="0" w:color="auto"/>
              <w:right w:val="single" w:sz="4" w:space="0" w:color="auto"/>
            </w:tcBorders>
          </w:tcPr>
          <w:p w14:paraId="4B2A66B1" w14:textId="77777777" w:rsidR="002D0678" w:rsidRDefault="002D0678" w:rsidP="00D931EC">
            <w:pPr>
              <w:snapToGrid w:val="0"/>
            </w:pPr>
            <w:r w:rsidRPr="004A229E">
              <w:t>Updated cover, header</w:t>
            </w:r>
            <w:r>
              <w:t>, footer</w:t>
            </w:r>
            <w:r w:rsidRPr="004A229E">
              <w:t>; minor formatting/style corrections prior to publishing</w:t>
            </w:r>
          </w:p>
        </w:tc>
      </w:tr>
      <w:tr w:rsidR="00622115" w14:paraId="5E012686" w14:textId="77777777" w:rsidTr="0076122A">
        <w:tc>
          <w:tcPr>
            <w:tcW w:w="1612" w:type="dxa"/>
            <w:tcBorders>
              <w:top w:val="single" w:sz="4" w:space="0" w:color="auto"/>
              <w:left w:val="single" w:sz="4" w:space="0" w:color="auto"/>
              <w:bottom w:val="single" w:sz="4" w:space="0" w:color="auto"/>
              <w:right w:val="single" w:sz="4" w:space="0" w:color="auto"/>
            </w:tcBorders>
          </w:tcPr>
          <w:p w14:paraId="25864CF0" w14:textId="6D2FC881" w:rsidR="00622115" w:rsidRDefault="00622115" w:rsidP="00D931EC">
            <w:pPr>
              <w:snapToGrid w:val="0"/>
            </w:pPr>
            <w:r>
              <w:t>Version 1.0.2</w:t>
            </w:r>
          </w:p>
        </w:tc>
        <w:tc>
          <w:tcPr>
            <w:tcW w:w="1376" w:type="dxa"/>
            <w:tcBorders>
              <w:top w:val="single" w:sz="4" w:space="0" w:color="auto"/>
              <w:left w:val="single" w:sz="4" w:space="0" w:color="auto"/>
              <w:bottom w:val="single" w:sz="4" w:space="0" w:color="auto"/>
              <w:right w:val="single" w:sz="4" w:space="0" w:color="auto"/>
            </w:tcBorders>
          </w:tcPr>
          <w:p w14:paraId="2C4261DD" w14:textId="5D2BF74B" w:rsidR="00622115" w:rsidRDefault="00622115" w:rsidP="00D931EC">
            <w:pPr>
              <w:snapToGrid w:val="0"/>
            </w:pPr>
            <w:r>
              <w:t>4/12/2016</w:t>
            </w:r>
          </w:p>
        </w:tc>
        <w:tc>
          <w:tcPr>
            <w:tcW w:w="3150" w:type="dxa"/>
            <w:gridSpan w:val="2"/>
            <w:tcBorders>
              <w:top w:val="single" w:sz="4" w:space="0" w:color="auto"/>
              <w:left w:val="single" w:sz="4" w:space="0" w:color="auto"/>
              <w:bottom w:val="single" w:sz="4" w:space="0" w:color="auto"/>
              <w:right w:val="single" w:sz="4" w:space="0" w:color="auto"/>
            </w:tcBorders>
          </w:tcPr>
          <w:p w14:paraId="2EED5963" w14:textId="77777777" w:rsidR="00622115" w:rsidRDefault="00622115" w:rsidP="00D931EC">
            <w:pPr>
              <w:snapToGrid w:val="0"/>
            </w:pPr>
            <w:r>
              <w:t>Alicja Kawecki</w:t>
            </w:r>
          </w:p>
          <w:p w14:paraId="09B12A7D" w14:textId="08FF5320" w:rsidR="00622115" w:rsidRDefault="00622115" w:rsidP="00D931EC">
            <w:pPr>
              <w:snapToGrid w:val="0"/>
            </w:pPr>
            <w:r>
              <w:t>TM Forum</w:t>
            </w:r>
          </w:p>
        </w:tc>
        <w:tc>
          <w:tcPr>
            <w:tcW w:w="2520" w:type="dxa"/>
            <w:tcBorders>
              <w:top w:val="single" w:sz="4" w:space="0" w:color="auto"/>
              <w:left w:val="single" w:sz="4" w:space="0" w:color="auto"/>
              <w:bottom w:val="single" w:sz="4" w:space="0" w:color="auto"/>
              <w:right w:val="single" w:sz="4" w:space="0" w:color="auto"/>
            </w:tcBorders>
          </w:tcPr>
          <w:p w14:paraId="6CB7B0A9" w14:textId="4624AAF9" w:rsidR="00622115" w:rsidRPr="004A229E" w:rsidRDefault="00622115" w:rsidP="00D931EC">
            <w:pPr>
              <w:snapToGrid w:val="0"/>
            </w:pPr>
            <w:r>
              <w:t>Updated cover, footer, Notice to reflect TM Forum Approved status</w:t>
            </w:r>
          </w:p>
        </w:tc>
      </w:tr>
    </w:tbl>
    <w:p w14:paraId="3928A0E5" w14:textId="628AFC56" w:rsidR="002D0678" w:rsidRDefault="002D0678">
      <w:pPr>
        <w:rPr>
          <w:rFonts w:asciiTheme="minorHAnsi" w:eastAsiaTheme="minorEastAsia" w:hAnsiTheme="minorHAnsi" w:cstheme="minorBidi"/>
          <w:caps/>
          <w:spacing w:val="15"/>
          <w:sz w:val="28"/>
          <w:szCs w:val="28"/>
          <w:lang w:val="en-GB"/>
        </w:rPr>
      </w:pPr>
    </w:p>
    <w:p w14:paraId="02115075" w14:textId="63D098E9" w:rsidR="00113286" w:rsidRDefault="00113286" w:rsidP="002D0678">
      <w:pPr>
        <w:pStyle w:val="Heading2"/>
      </w:pPr>
      <w:bookmarkStart w:id="57" w:name="_Toc436058002"/>
      <w:r>
        <w:t>Release History</w:t>
      </w:r>
      <w:bookmarkEnd w:id="53"/>
      <w:bookmarkEnd w:id="57"/>
    </w:p>
    <w:tbl>
      <w:tblPr>
        <w:tblW w:w="8647" w:type="dxa"/>
        <w:tblInd w:w="108" w:type="dxa"/>
        <w:tblLayout w:type="fixed"/>
        <w:tblLook w:val="0000" w:firstRow="0" w:lastRow="0" w:firstColumn="0" w:lastColumn="0" w:noHBand="0" w:noVBand="0"/>
      </w:tblPr>
      <w:tblGrid>
        <w:gridCol w:w="1630"/>
        <w:gridCol w:w="1272"/>
        <w:gridCol w:w="3218"/>
        <w:gridCol w:w="2527"/>
      </w:tblGrid>
      <w:tr w:rsidR="00113286" w14:paraId="700DD25E" w14:textId="77777777" w:rsidTr="0076122A">
        <w:tc>
          <w:tcPr>
            <w:tcW w:w="1630" w:type="dxa"/>
            <w:tcBorders>
              <w:top w:val="single" w:sz="4" w:space="0" w:color="000000"/>
              <w:left w:val="single" w:sz="4" w:space="0" w:color="000000"/>
              <w:bottom w:val="single" w:sz="4" w:space="0" w:color="000000"/>
            </w:tcBorders>
            <w:shd w:val="clear" w:color="auto" w:fill="F3F3F3"/>
          </w:tcPr>
          <w:p w14:paraId="6D484CE0" w14:textId="77777777" w:rsidR="00113286" w:rsidRDefault="00113286" w:rsidP="004605D6">
            <w:pPr>
              <w:snapToGrid w:val="0"/>
              <w:rPr>
                <w:b/>
                <w:bCs/>
              </w:rPr>
            </w:pPr>
            <w:r>
              <w:rPr>
                <w:b/>
                <w:bCs/>
              </w:rPr>
              <w:t>Release Number</w:t>
            </w:r>
          </w:p>
        </w:tc>
        <w:tc>
          <w:tcPr>
            <w:tcW w:w="1272" w:type="dxa"/>
            <w:tcBorders>
              <w:top w:val="single" w:sz="4" w:space="0" w:color="000000"/>
              <w:left w:val="single" w:sz="4" w:space="0" w:color="000000"/>
              <w:bottom w:val="single" w:sz="4" w:space="0" w:color="000000"/>
            </w:tcBorders>
            <w:shd w:val="clear" w:color="auto" w:fill="F3F3F3"/>
          </w:tcPr>
          <w:p w14:paraId="09BA2C4F" w14:textId="77777777" w:rsidR="00113286" w:rsidRDefault="00113286" w:rsidP="004605D6">
            <w:pPr>
              <w:snapToGrid w:val="0"/>
              <w:rPr>
                <w:b/>
                <w:bCs/>
              </w:rPr>
            </w:pPr>
            <w:r>
              <w:rPr>
                <w:b/>
                <w:bCs/>
              </w:rPr>
              <w:t xml:space="preserve">Date </w:t>
            </w:r>
          </w:p>
        </w:tc>
        <w:tc>
          <w:tcPr>
            <w:tcW w:w="3218" w:type="dxa"/>
            <w:tcBorders>
              <w:top w:val="single" w:sz="4" w:space="0" w:color="000000"/>
              <w:left w:val="single" w:sz="4" w:space="0" w:color="000000"/>
              <w:bottom w:val="single" w:sz="4" w:space="0" w:color="000000"/>
            </w:tcBorders>
            <w:shd w:val="clear" w:color="auto" w:fill="F3F3F3"/>
          </w:tcPr>
          <w:p w14:paraId="464291B7" w14:textId="77777777" w:rsidR="00113286" w:rsidRDefault="00113286" w:rsidP="004605D6">
            <w:pPr>
              <w:snapToGrid w:val="0"/>
              <w:rPr>
                <w:b/>
                <w:bCs/>
              </w:rPr>
            </w:pPr>
            <w:r>
              <w:rPr>
                <w:b/>
                <w:bCs/>
              </w:rPr>
              <w:t>Release led by:</w:t>
            </w:r>
          </w:p>
        </w:tc>
        <w:tc>
          <w:tcPr>
            <w:tcW w:w="2527" w:type="dxa"/>
            <w:tcBorders>
              <w:top w:val="single" w:sz="4" w:space="0" w:color="000000"/>
              <w:left w:val="single" w:sz="4" w:space="0" w:color="000000"/>
              <w:bottom w:val="single" w:sz="4" w:space="0" w:color="000000"/>
              <w:right w:val="single" w:sz="4" w:space="0" w:color="000000"/>
            </w:tcBorders>
            <w:shd w:val="clear" w:color="auto" w:fill="F3F3F3"/>
          </w:tcPr>
          <w:p w14:paraId="02DCEA1B" w14:textId="77777777" w:rsidR="00113286" w:rsidRDefault="00113286" w:rsidP="004605D6">
            <w:pPr>
              <w:snapToGrid w:val="0"/>
              <w:rPr>
                <w:b/>
                <w:bCs/>
              </w:rPr>
            </w:pPr>
            <w:r>
              <w:rPr>
                <w:b/>
                <w:bCs/>
              </w:rPr>
              <w:t xml:space="preserve">Description </w:t>
            </w:r>
          </w:p>
        </w:tc>
      </w:tr>
      <w:tr w:rsidR="00113286" w14:paraId="56281517" w14:textId="77777777" w:rsidTr="0076122A">
        <w:tc>
          <w:tcPr>
            <w:tcW w:w="1630" w:type="dxa"/>
            <w:tcBorders>
              <w:left w:val="single" w:sz="4" w:space="0" w:color="000000"/>
              <w:bottom w:val="single" w:sz="4" w:space="0" w:color="auto"/>
            </w:tcBorders>
          </w:tcPr>
          <w:p w14:paraId="5D4C41B5" w14:textId="77777777" w:rsidR="00113286" w:rsidRDefault="00113286" w:rsidP="004605D6">
            <w:pPr>
              <w:snapToGrid w:val="0"/>
            </w:pPr>
            <w:r>
              <w:t>1.0</w:t>
            </w:r>
          </w:p>
        </w:tc>
        <w:tc>
          <w:tcPr>
            <w:tcW w:w="1272" w:type="dxa"/>
            <w:tcBorders>
              <w:left w:val="single" w:sz="4" w:space="0" w:color="000000"/>
              <w:bottom w:val="single" w:sz="4" w:space="0" w:color="auto"/>
            </w:tcBorders>
          </w:tcPr>
          <w:p w14:paraId="51819A57" w14:textId="5011F11F" w:rsidR="00113286" w:rsidRDefault="002D0678" w:rsidP="004605D6">
            <w:pPr>
              <w:snapToGrid w:val="0"/>
            </w:pPr>
            <w:r>
              <w:t>11/12/2015</w:t>
            </w:r>
          </w:p>
        </w:tc>
        <w:tc>
          <w:tcPr>
            <w:tcW w:w="3218" w:type="dxa"/>
            <w:tcBorders>
              <w:left w:val="single" w:sz="4" w:space="0" w:color="000000"/>
              <w:bottom w:val="single" w:sz="4" w:space="0" w:color="auto"/>
            </w:tcBorders>
          </w:tcPr>
          <w:p w14:paraId="740AD06C" w14:textId="77777777" w:rsidR="00113286" w:rsidRDefault="00113286" w:rsidP="004605D6">
            <w:pPr>
              <w:snapToGrid w:val="0"/>
            </w:pPr>
            <w:r>
              <w:t xml:space="preserve">Pierre Gauthier </w:t>
            </w:r>
          </w:p>
          <w:p w14:paraId="1E6709D2" w14:textId="3F547B00" w:rsidR="004605D6" w:rsidRDefault="00503B9C" w:rsidP="004605D6">
            <w:pPr>
              <w:snapToGrid w:val="0"/>
              <w:rPr>
                <w:rStyle w:val="Hyperlink"/>
              </w:rPr>
            </w:pPr>
            <w:hyperlink r:id="rId19" w:history="1">
              <w:r w:rsidR="00113286" w:rsidRPr="00251B51">
                <w:rPr>
                  <w:rStyle w:val="Hyperlink"/>
                </w:rPr>
                <w:t>pgauthier@tmforum.org</w:t>
              </w:r>
            </w:hyperlink>
          </w:p>
          <w:p w14:paraId="26FF86D1" w14:textId="2523CBDC" w:rsidR="001D4CAF" w:rsidRDefault="001D4CAF" w:rsidP="004605D6">
            <w:pPr>
              <w:snapToGrid w:val="0"/>
            </w:pPr>
            <w:r>
              <w:t xml:space="preserve">Nancy </w:t>
            </w:r>
            <w:proofErr w:type="spellStart"/>
            <w:r>
              <w:t>J</w:t>
            </w:r>
            <w:r w:rsidRPr="001D4CAF">
              <w:t>ansson</w:t>
            </w:r>
            <w:proofErr w:type="spellEnd"/>
          </w:p>
          <w:p w14:paraId="0FF75BF4" w14:textId="3E10928B" w:rsidR="001D4CAF" w:rsidRDefault="00503B9C" w:rsidP="001D4CAF">
            <w:pPr>
              <w:snapToGrid w:val="0"/>
            </w:pPr>
            <w:hyperlink r:id="rId20" w:history="1">
              <w:r w:rsidR="001D4CAF" w:rsidRPr="00251B51">
                <w:rPr>
                  <w:rStyle w:val="Hyperlink"/>
                </w:rPr>
                <w:t>nancy.jansson@ericsson.com</w:t>
              </w:r>
            </w:hyperlink>
          </w:p>
          <w:p w14:paraId="1CD2AAC7" w14:textId="77777777" w:rsidR="001D4CAF" w:rsidRDefault="001D4CAF" w:rsidP="004605D6">
            <w:pPr>
              <w:snapToGrid w:val="0"/>
            </w:pPr>
          </w:p>
          <w:p w14:paraId="46D77202" w14:textId="076B650F" w:rsidR="001D4CAF" w:rsidRDefault="001D4CAF" w:rsidP="004605D6">
            <w:pPr>
              <w:snapToGrid w:val="0"/>
            </w:pPr>
            <w:r>
              <w:t xml:space="preserve">Bahman </w:t>
            </w:r>
            <w:proofErr w:type="spellStart"/>
            <w:r>
              <w:t>B</w:t>
            </w:r>
            <w:r w:rsidRPr="001D4CAF">
              <w:t>arzideh</w:t>
            </w:r>
            <w:proofErr w:type="spellEnd"/>
          </w:p>
          <w:p w14:paraId="2691193D" w14:textId="26C1A216" w:rsidR="001D4CAF" w:rsidRDefault="00503B9C" w:rsidP="004605D6">
            <w:pPr>
              <w:snapToGrid w:val="0"/>
            </w:pPr>
            <w:hyperlink r:id="rId21" w:history="1">
              <w:r w:rsidR="002D0678" w:rsidRPr="00C95B2E">
                <w:rPr>
                  <w:rStyle w:val="Hyperlink"/>
                </w:rPr>
                <w:t>bahman.barzideh@ericsson.com</w:t>
              </w:r>
            </w:hyperlink>
            <w:r w:rsidR="002D0678">
              <w:t xml:space="preserve"> </w:t>
            </w:r>
          </w:p>
          <w:p w14:paraId="7924591C" w14:textId="77777777" w:rsidR="00113286" w:rsidRDefault="00113286" w:rsidP="00113286">
            <w:pPr>
              <w:snapToGrid w:val="0"/>
            </w:pPr>
          </w:p>
        </w:tc>
        <w:tc>
          <w:tcPr>
            <w:tcW w:w="2527" w:type="dxa"/>
            <w:tcBorders>
              <w:left w:val="single" w:sz="4" w:space="0" w:color="000000"/>
              <w:bottom w:val="single" w:sz="4" w:space="0" w:color="auto"/>
              <w:right w:val="single" w:sz="4" w:space="0" w:color="000000"/>
            </w:tcBorders>
          </w:tcPr>
          <w:p w14:paraId="027B7AF1" w14:textId="77777777" w:rsidR="00113286" w:rsidRDefault="00113286" w:rsidP="00113286">
            <w:pPr>
              <w:snapToGrid w:val="0"/>
            </w:pPr>
            <w:r>
              <w:t xml:space="preserve">Final release of CTK combined with Newman Script </w:t>
            </w:r>
          </w:p>
        </w:tc>
      </w:tr>
    </w:tbl>
    <w:p w14:paraId="5ABDED45" w14:textId="77777777" w:rsidR="002360E3" w:rsidRDefault="002360E3" w:rsidP="00B85DF0"/>
    <w:p w14:paraId="1DAA4883" w14:textId="77777777" w:rsidR="002D0678" w:rsidRPr="00B508C1" w:rsidRDefault="002D0678" w:rsidP="002D0678">
      <w:pPr>
        <w:pStyle w:val="Heading2"/>
      </w:pPr>
      <w:bookmarkStart w:id="58" w:name="_Toc436049426"/>
      <w:bookmarkStart w:id="59" w:name="_Toc436054795"/>
      <w:bookmarkStart w:id="60" w:name="_Toc436058003"/>
      <w:r w:rsidRPr="00B508C1">
        <w:t>Acknowledgments</w:t>
      </w:r>
      <w:bookmarkEnd w:id="58"/>
      <w:bookmarkEnd w:id="59"/>
      <w:bookmarkEnd w:id="60"/>
    </w:p>
    <w:p w14:paraId="28AC993E" w14:textId="77777777" w:rsidR="002D0678" w:rsidRPr="0039167B" w:rsidRDefault="002D0678" w:rsidP="002D0678">
      <w:pPr>
        <w:rPr>
          <w:lang w:val="en-GB"/>
        </w:rPr>
      </w:pPr>
      <w:r w:rsidRPr="00C36508">
        <w:t xml:space="preserve">This document was prepared by members of the </w:t>
      </w:r>
      <w:r>
        <w:t>TM Forum API Program team.</w:t>
      </w:r>
    </w:p>
    <w:p w14:paraId="3CF4FD68" w14:textId="77777777" w:rsidR="002D0678" w:rsidRDefault="002D0678" w:rsidP="00B85DF0"/>
    <w:sectPr w:rsidR="002D0678" w:rsidSect="00F1518C">
      <w:pgSz w:w="11906" w:h="16838"/>
      <w:pgMar w:top="1411" w:right="1411" w:bottom="1138" w:left="141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BB7BED" w14:textId="77777777" w:rsidR="004605D6" w:rsidRDefault="004605D6">
      <w:r>
        <w:separator/>
      </w:r>
    </w:p>
  </w:endnote>
  <w:endnote w:type="continuationSeparator" w:id="0">
    <w:p w14:paraId="3BE0137A" w14:textId="77777777" w:rsidR="004605D6" w:rsidRDefault="00460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ntique Olive">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StarSymbol">
    <w:altName w:val="Courier New"/>
    <w:panose1 w:val="00000000000000000000"/>
    <w:charset w:val="00"/>
    <w:family w:val="auto"/>
    <w:notTrueType/>
    <w:pitch w:val="variable"/>
    <w:sig w:usb0="00000003" w:usb1="00000000" w:usb2="00000000" w:usb3="00000000" w:csb0="00000001" w:csb1="00000000"/>
  </w:font>
  <w:font w:name="Geneva">
    <w:charset w:val="00"/>
    <w:family w:val="auto"/>
    <w:pitch w:val="variable"/>
    <w:sig w:usb0="00000003" w:usb1="00000000" w:usb2="00000000" w:usb3="00000000" w:csb0="00000001" w:csb1="00000000"/>
  </w:font>
  <w:font w:name="DejaVu Sans Condensed">
    <w:altName w:val="Times New Roman"/>
    <w:charset w:val="00"/>
    <w:family w:val="swiss"/>
    <w:pitch w:val="variable"/>
    <w:sig w:usb0="00000000" w:usb1="5200F5FF" w:usb2="0A042021" w:usb3="00000000" w:csb0="800001FF"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5E2406" w14:textId="78A387CF" w:rsidR="004605D6" w:rsidRPr="004E3E77" w:rsidRDefault="00F21111" w:rsidP="004E3E77">
    <w:pPr>
      <w:pStyle w:val="Footer"/>
      <w:tabs>
        <w:tab w:val="left" w:pos="3828"/>
      </w:tabs>
      <w:ind w:left="-993"/>
      <w:rPr>
        <w:color w:val="262626"/>
      </w:rPr>
    </w:pPr>
    <w:r>
      <w:rPr>
        <w:color w:val="262626"/>
      </w:rPr>
      <w:t xml:space="preserve">                                                                        </w:t>
    </w:r>
    <w:r w:rsidR="004605D6">
      <w:rPr>
        <w:color w:val="262626"/>
      </w:rPr>
      <w:t>© TM Forum 201</w:t>
    </w:r>
    <w:r w:rsidR="00A613CF">
      <w:rPr>
        <w:color w:val="262626"/>
      </w:rPr>
      <w:t>6</w:t>
    </w:r>
    <w:r w:rsidR="004605D6">
      <w:rPr>
        <w:color w:val="262626"/>
      </w:rPr>
      <w:t xml:space="preserve">. All Rights Reserved. </w:t>
    </w:r>
    <w:r w:rsidR="004605D6">
      <w:rPr>
        <w:color w:val="262626"/>
      </w:rPr>
      <w:tab/>
    </w:r>
    <w:r w:rsidR="004605D6" w:rsidRPr="00AD10DC">
      <w:rPr>
        <w:color w:val="262626"/>
      </w:rPr>
      <w:t xml:space="preserve">Page </w:t>
    </w:r>
    <w:r w:rsidR="004605D6" w:rsidRPr="00AD10DC">
      <w:rPr>
        <w:rStyle w:val="PageNumber"/>
        <w:color w:val="262626"/>
      </w:rPr>
      <w:fldChar w:fldCharType="begin"/>
    </w:r>
    <w:r w:rsidR="004605D6" w:rsidRPr="00AD10DC">
      <w:rPr>
        <w:rStyle w:val="PageNumber"/>
        <w:color w:val="262626"/>
      </w:rPr>
      <w:instrText xml:space="preserve"> PAGE </w:instrText>
    </w:r>
    <w:r w:rsidR="004605D6" w:rsidRPr="00AD10DC">
      <w:rPr>
        <w:rStyle w:val="PageNumber"/>
        <w:color w:val="262626"/>
      </w:rPr>
      <w:fldChar w:fldCharType="separate"/>
    </w:r>
    <w:r w:rsidR="00503B9C">
      <w:rPr>
        <w:rStyle w:val="PageNumber"/>
        <w:noProof/>
        <w:color w:val="262626"/>
      </w:rPr>
      <w:t>21</w:t>
    </w:r>
    <w:r w:rsidR="004605D6" w:rsidRPr="00AD10DC">
      <w:rPr>
        <w:rStyle w:val="PageNumber"/>
        <w:color w:val="262626"/>
      </w:rPr>
      <w:fldChar w:fldCharType="end"/>
    </w:r>
    <w:r w:rsidR="004605D6">
      <w:rPr>
        <w:rStyle w:val="PageNumber"/>
        <w:color w:val="26262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951160" w14:textId="465441A3" w:rsidR="004605D6" w:rsidRPr="004E3E77" w:rsidRDefault="004605D6" w:rsidP="004E3E77">
    <w:pPr>
      <w:pStyle w:val="Covercopyright"/>
      <w:rPr>
        <w:sz w:val="18"/>
        <w:szCs w:val="18"/>
      </w:rPr>
    </w:pPr>
    <w:r w:rsidRPr="00FC455C">
      <w:rPr>
        <w:sz w:val="18"/>
        <w:szCs w:val="18"/>
      </w:rPr>
      <w:sym w:font="Symbol" w:char="F0E3"/>
    </w:r>
    <w:r w:rsidR="00F7683F">
      <w:rPr>
        <w:sz w:val="18"/>
        <w:szCs w:val="18"/>
      </w:rPr>
      <w:t xml:space="preserve">TM </w:t>
    </w:r>
    <w:r w:rsidR="00A613CF">
      <w:rPr>
        <w:sz w:val="18"/>
        <w:szCs w:val="18"/>
      </w:rPr>
      <w:t>Forum 2016</w:t>
    </w:r>
    <w:r>
      <w:rPr>
        <w:sz w:val="18"/>
        <w:szCs w:val="18"/>
      </w:rPr>
      <w: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DCB02C" w14:textId="77777777" w:rsidR="004605D6" w:rsidRDefault="004605D6">
      <w:r>
        <w:separator/>
      </w:r>
    </w:p>
  </w:footnote>
  <w:footnote w:type="continuationSeparator" w:id="0">
    <w:p w14:paraId="5B1043A0" w14:textId="77777777" w:rsidR="004605D6" w:rsidRDefault="004605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02AF42" w14:textId="64DF2C82" w:rsidR="004605D6" w:rsidRPr="004E3E77" w:rsidRDefault="00F7683F" w:rsidP="00F7683F">
    <w:pPr>
      <w:pStyle w:val="Header"/>
      <w:ind w:left="-993"/>
    </w:pPr>
    <w:r>
      <w:rPr>
        <w:rFonts w:cs="Arial"/>
        <w:sz w:val="18"/>
        <w:szCs w:val="18"/>
        <w:lang w:eastAsia="it-IT"/>
      </w:rPr>
      <w:t xml:space="preserve">                      </w:t>
    </w:r>
    <w:r w:rsidR="005F1395" w:rsidRPr="00F7683F">
      <w:rPr>
        <w:rFonts w:cs="Arial"/>
        <w:sz w:val="18"/>
        <w:szCs w:val="18"/>
        <w:lang w:eastAsia="it-IT"/>
      </w:rPr>
      <w:t>Product Catalog Management API CTK User Guide</w:t>
    </w:r>
    <w:r w:rsidR="005F1395">
      <w:rPr>
        <w:noProof/>
      </w:rPr>
      <w:t xml:space="preserve"> </w:t>
    </w:r>
    <w:r>
      <w:rPr>
        <w:noProof/>
      </w:rPr>
      <w:t xml:space="preserve">          </w:t>
    </w:r>
    <w:r w:rsidR="00BB1389">
      <w:rPr>
        <w:noProof/>
      </w:rPr>
      <w:t xml:space="preserve">                       </w:t>
    </w:r>
    <w:r w:rsidR="00BB1389">
      <w:rPr>
        <w:noProof/>
      </w:rPr>
      <w:drawing>
        <wp:inline distT="0" distB="0" distL="0" distR="0" wp14:anchorId="07484765" wp14:editId="7AE79972">
          <wp:extent cx="1448435" cy="328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35" cy="328930"/>
                  </a:xfrm>
                  <a:prstGeom prst="rect">
                    <a:avLst/>
                  </a:prstGeom>
                  <a:noFill/>
                  <a:ln>
                    <a:noFill/>
                  </a:ln>
                </pic:spPr>
              </pic:pic>
            </a:graphicData>
          </a:graphic>
        </wp:inline>
      </w:drawing>
    </w:r>
    <w:r>
      <w:rPr>
        <w:noProof/>
      </w:rPr>
      <w:t xml:space="preserve">          </w:t>
    </w:r>
    <w:r w:rsidR="004D3895">
      <w:rPr>
        <w:noProof/>
      </w:rPr>
      <w:t xml:space="preserve">                               </w:t>
    </w:r>
    <w:r>
      <w:rPr>
        <w:noProof/>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B4DEF" w14:textId="77777777" w:rsidR="004605D6" w:rsidRDefault="004605D6">
    <w:pPr>
      <w:pStyle w:val="Header"/>
    </w:pPr>
    <w:r>
      <w:rPr>
        <w:noProof/>
      </w:rPr>
      <w:drawing>
        <wp:anchor distT="0" distB="0" distL="114300" distR="114300" simplePos="0" relativeHeight="251659264" behindDoc="1" locked="0" layoutInCell="1" allowOverlap="1" wp14:anchorId="7E33ABC7" wp14:editId="1F51DD6B">
          <wp:simplePos x="0" y="0"/>
          <wp:positionH relativeFrom="column">
            <wp:posOffset>-360306</wp:posOffset>
          </wp:positionH>
          <wp:positionV relativeFrom="paragraph">
            <wp:posOffset>-389816</wp:posOffset>
          </wp:positionV>
          <wp:extent cx="7422777" cy="1223682"/>
          <wp:effectExtent l="0" t="0" r="6985" b="0"/>
          <wp:wrapNone/>
          <wp:docPr id="6" name="Picture 6" descr="Macintosh HD:Users:itsupport:Desktop:2012Files:2013Branding:TMForumUSLetterhead2013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itsupport:Desktop:2012Files:2013Branding:TMForumUSLetterhead2013Hea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2777" cy="122368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9E469014"/>
    <w:lvl w:ilvl="0">
      <w:start w:val="1"/>
      <w:numFmt w:val="decimal"/>
      <w:pStyle w:val="ListNumber4"/>
      <w:lvlText w:val="%1."/>
      <w:lvlJc w:val="left"/>
      <w:pPr>
        <w:tabs>
          <w:tab w:val="num" w:pos="720"/>
        </w:tabs>
        <w:ind w:left="720" w:hanging="360"/>
      </w:pPr>
      <w:rPr>
        <w:rFonts w:cs="Times New Roman"/>
      </w:rPr>
    </w:lvl>
  </w:abstractNum>
  <w:abstractNum w:abstractNumId="1" w15:restartNumberingAfterBreak="0">
    <w:nsid w:val="FFFFFF82"/>
    <w:multiLevelType w:val="singleLevel"/>
    <w:tmpl w:val="DFEC1AAE"/>
    <w:lvl w:ilvl="0">
      <w:start w:val="1"/>
      <w:numFmt w:val="bullet"/>
      <w:pStyle w:val="ListNumber3"/>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8DFED5AE"/>
    <w:lvl w:ilvl="0">
      <w:start w:val="1"/>
      <w:numFmt w:val="bullet"/>
      <w:pStyle w:val="ListNumber"/>
      <w:lvlText w:val=""/>
      <w:lvlJc w:val="left"/>
      <w:pPr>
        <w:tabs>
          <w:tab w:val="num" w:pos="360"/>
        </w:tabs>
        <w:ind w:left="360" w:hanging="360"/>
      </w:pPr>
      <w:rPr>
        <w:rFonts w:ascii="Symbol" w:hAnsi="Symbol" w:hint="default"/>
      </w:rPr>
    </w:lvl>
  </w:abstractNum>
  <w:abstractNum w:abstractNumId="3" w15:restartNumberingAfterBreak="0">
    <w:nsid w:val="00000001"/>
    <w:multiLevelType w:val="hybridMultilevel"/>
    <w:tmpl w:val="00000001"/>
    <w:lvl w:ilvl="0" w:tplc="0000000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2"/>
    <w:multiLevelType w:val="hybridMultilevel"/>
    <w:tmpl w:val="00000002"/>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3"/>
    <w:multiLevelType w:val="singleLevel"/>
    <w:tmpl w:val="00000003"/>
    <w:name w:val="WW8Num6"/>
    <w:lvl w:ilvl="0">
      <w:start w:val="1"/>
      <w:numFmt w:val="bullet"/>
      <w:lvlText w:val=""/>
      <w:lvlJc w:val="left"/>
      <w:pPr>
        <w:tabs>
          <w:tab w:val="num" w:pos="1665"/>
        </w:tabs>
        <w:ind w:left="1665" w:hanging="360"/>
      </w:pPr>
      <w:rPr>
        <w:rFonts w:ascii="Wingdings" w:hAnsi="Wingdings"/>
        <w:u w:val="none"/>
      </w:rPr>
    </w:lvl>
  </w:abstractNum>
  <w:abstractNum w:abstractNumId="6" w15:restartNumberingAfterBreak="0">
    <w:nsid w:val="04CE0A8C"/>
    <w:multiLevelType w:val="multilevel"/>
    <w:tmpl w:val="D2C0A4C2"/>
    <w:name w:val="WW8Num2"/>
    <w:lvl w:ilvl="0">
      <w:start w:val="1"/>
      <w:numFmt w:val="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82658A1"/>
    <w:multiLevelType w:val="hybridMultilevel"/>
    <w:tmpl w:val="B1268408"/>
    <w:lvl w:ilvl="0" w:tplc="04090001">
      <w:start w:val="1"/>
      <w:numFmt w:val="bullet"/>
      <w:lvlText w:val=""/>
      <w:lvlJc w:val="left"/>
      <w:pPr>
        <w:ind w:left="94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A6031B7"/>
    <w:multiLevelType w:val="hybridMultilevel"/>
    <w:tmpl w:val="D4E26A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E2383A"/>
    <w:multiLevelType w:val="hybridMultilevel"/>
    <w:tmpl w:val="87647F56"/>
    <w:name w:val="mTOPBullets"/>
    <w:lvl w:ilvl="0" w:tplc="8A30DE4E">
      <w:start w:val="1"/>
      <w:numFmt w:val="bullet"/>
      <w:lvlText w:val=""/>
      <w:lvlJc w:val="left"/>
      <w:pPr>
        <w:tabs>
          <w:tab w:val="num" w:pos="720"/>
        </w:tabs>
        <w:ind w:left="720" w:hanging="360"/>
      </w:pPr>
      <w:rPr>
        <w:rFonts w:ascii="Symbol" w:hAnsi="Symbol" w:hint="default"/>
        <w:sz w:val="16"/>
      </w:rPr>
    </w:lvl>
    <w:lvl w:ilvl="1" w:tplc="EEDAD204">
      <w:start w:val="1"/>
      <w:numFmt w:val="bullet"/>
      <w:lvlText w:val="o"/>
      <w:lvlJc w:val="left"/>
      <w:pPr>
        <w:tabs>
          <w:tab w:val="num" w:pos="1440"/>
        </w:tabs>
        <w:ind w:left="1440" w:hanging="360"/>
      </w:pPr>
      <w:rPr>
        <w:rFonts w:ascii="Courier New" w:hAnsi="Courier New" w:hint="default"/>
      </w:rPr>
    </w:lvl>
    <w:lvl w:ilvl="2" w:tplc="8234A09A">
      <w:start w:val="1"/>
      <w:numFmt w:val="bullet"/>
      <w:lvlText w:val=""/>
      <w:lvlJc w:val="left"/>
      <w:pPr>
        <w:tabs>
          <w:tab w:val="num" w:pos="2160"/>
        </w:tabs>
        <w:ind w:left="2160" w:hanging="360"/>
      </w:pPr>
      <w:rPr>
        <w:rFonts w:ascii="Wingdings" w:hAnsi="Wingdings" w:hint="default"/>
      </w:rPr>
    </w:lvl>
    <w:lvl w:ilvl="3" w:tplc="BFF250E2">
      <w:start w:val="1"/>
      <w:numFmt w:val="bullet"/>
      <w:lvlText w:val=""/>
      <w:lvlJc w:val="left"/>
      <w:pPr>
        <w:tabs>
          <w:tab w:val="num" w:pos="2880"/>
        </w:tabs>
        <w:ind w:left="2880" w:hanging="360"/>
      </w:pPr>
      <w:rPr>
        <w:rFonts w:ascii="Symbol" w:hAnsi="Symbol" w:hint="default"/>
      </w:rPr>
    </w:lvl>
    <w:lvl w:ilvl="4" w:tplc="6C265474">
      <w:start w:val="1"/>
      <w:numFmt w:val="bullet"/>
      <w:lvlText w:val="o"/>
      <w:lvlJc w:val="left"/>
      <w:pPr>
        <w:tabs>
          <w:tab w:val="num" w:pos="3600"/>
        </w:tabs>
        <w:ind w:left="3600" w:hanging="360"/>
      </w:pPr>
      <w:rPr>
        <w:rFonts w:ascii="Courier New" w:hAnsi="Courier New" w:hint="default"/>
      </w:rPr>
    </w:lvl>
    <w:lvl w:ilvl="5" w:tplc="5BE82D80">
      <w:start w:val="1"/>
      <w:numFmt w:val="bullet"/>
      <w:lvlText w:val=""/>
      <w:lvlJc w:val="left"/>
      <w:pPr>
        <w:tabs>
          <w:tab w:val="num" w:pos="4320"/>
        </w:tabs>
        <w:ind w:left="4320" w:hanging="360"/>
      </w:pPr>
      <w:rPr>
        <w:rFonts w:ascii="Wingdings" w:hAnsi="Wingdings" w:hint="default"/>
      </w:rPr>
    </w:lvl>
    <w:lvl w:ilvl="6" w:tplc="DD661494">
      <w:start w:val="1"/>
      <w:numFmt w:val="bullet"/>
      <w:lvlText w:val=""/>
      <w:lvlJc w:val="left"/>
      <w:pPr>
        <w:tabs>
          <w:tab w:val="num" w:pos="5040"/>
        </w:tabs>
        <w:ind w:left="5040" w:hanging="360"/>
      </w:pPr>
      <w:rPr>
        <w:rFonts w:ascii="Symbol" w:hAnsi="Symbol" w:hint="default"/>
      </w:rPr>
    </w:lvl>
    <w:lvl w:ilvl="7" w:tplc="D556C94E">
      <w:start w:val="1"/>
      <w:numFmt w:val="bullet"/>
      <w:lvlText w:val="o"/>
      <w:lvlJc w:val="left"/>
      <w:pPr>
        <w:tabs>
          <w:tab w:val="num" w:pos="5760"/>
        </w:tabs>
        <w:ind w:left="5760" w:hanging="360"/>
      </w:pPr>
      <w:rPr>
        <w:rFonts w:ascii="Courier New" w:hAnsi="Courier New" w:hint="default"/>
      </w:rPr>
    </w:lvl>
    <w:lvl w:ilvl="8" w:tplc="61DEFFC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C93FA3"/>
    <w:multiLevelType w:val="hybridMultilevel"/>
    <w:tmpl w:val="3258A5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23703D8"/>
    <w:multiLevelType w:val="hybridMultilevel"/>
    <w:tmpl w:val="06BCC772"/>
    <w:lvl w:ilvl="0" w:tplc="C1986B5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6F4F06"/>
    <w:multiLevelType w:val="hybridMultilevel"/>
    <w:tmpl w:val="8F74FC9E"/>
    <w:lvl w:ilvl="0" w:tplc="F56CC268">
      <w:start w:val="3"/>
      <w:numFmt w:val="bullet"/>
      <w:lvlText w:val="-"/>
      <w:lvlJc w:val="left"/>
      <w:pPr>
        <w:ind w:left="720" w:hanging="360"/>
      </w:pPr>
      <w:rPr>
        <w:rFonts w:ascii="Calibri" w:eastAsia="Arial" w:hAnsi="Calibri" w:cs="Calibri"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77B44CE"/>
    <w:multiLevelType w:val="hybridMultilevel"/>
    <w:tmpl w:val="8F24F4C8"/>
    <w:lvl w:ilvl="0" w:tplc="8F041164">
      <w:numFmt w:val="bullet"/>
      <w:lvlText w:val="•"/>
      <w:lvlJc w:val="left"/>
      <w:pPr>
        <w:ind w:left="1080" w:hanging="72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CCF3971"/>
    <w:multiLevelType w:val="hybridMultilevel"/>
    <w:tmpl w:val="A558A3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98013C8"/>
    <w:multiLevelType w:val="multilevel"/>
    <w:tmpl w:val="06B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4181F"/>
    <w:multiLevelType w:val="hybridMultilevel"/>
    <w:tmpl w:val="03FE8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472610"/>
    <w:multiLevelType w:val="multilevel"/>
    <w:tmpl w:val="5088E372"/>
    <w:lvl w:ilvl="0">
      <w:start w:val="1"/>
      <w:numFmt w:val="decimal"/>
      <w:lvlText w:val="%1."/>
      <w:lvlJc w:val="left"/>
      <w:pPr>
        <w:tabs>
          <w:tab w:val="num" w:pos="432"/>
        </w:tabs>
        <w:ind w:left="432" w:hanging="432"/>
      </w:pPr>
      <w:rPr>
        <w:rFonts w:ascii="Arial" w:eastAsia="Times New Roman" w:hAnsi="Arial" w:cs="Arial"/>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8" w15:restartNumberingAfterBreak="0">
    <w:nsid w:val="40511E01"/>
    <w:multiLevelType w:val="hybridMultilevel"/>
    <w:tmpl w:val="76FAF0AC"/>
    <w:lvl w:ilvl="0" w:tplc="8F041164">
      <w:numFmt w:val="bullet"/>
      <w:lvlText w:val="•"/>
      <w:lvlJc w:val="left"/>
      <w:pPr>
        <w:ind w:left="1440" w:hanging="720"/>
      </w:pPr>
      <w:rPr>
        <w:rFonts w:ascii="Arial" w:eastAsia="Times New Roman" w:hAnsi="Arial" w:cs="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40F77419"/>
    <w:multiLevelType w:val="hybridMultilevel"/>
    <w:tmpl w:val="5E0C8132"/>
    <w:lvl w:ilvl="0" w:tplc="531854CC">
      <w:start w:val="1"/>
      <w:numFmt w:val="decimal"/>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15:restartNumberingAfterBreak="0">
    <w:nsid w:val="43765255"/>
    <w:multiLevelType w:val="hybridMultilevel"/>
    <w:tmpl w:val="43CA0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311832"/>
    <w:multiLevelType w:val="hybridMultilevel"/>
    <w:tmpl w:val="BE4AA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D104E"/>
    <w:multiLevelType w:val="hybridMultilevel"/>
    <w:tmpl w:val="5FACE80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E7829A0"/>
    <w:multiLevelType w:val="hybridMultilevel"/>
    <w:tmpl w:val="494A2D36"/>
    <w:lvl w:ilvl="0" w:tplc="04090001">
      <w:start w:val="1"/>
      <w:numFmt w:val="decimal"/>
      <w:lvlText w:val="%1."/>
      <w:lvlJc w:val="left"/>
      <w:pPr>
        <w:tabs>
          <w:tab w:val="num" w:pos="931"/>
        </w:tabs>
        <w:ind w:left="931" w:hanging="360"/>
      </w:pPr>
      <w:rPr>
        <w:rFonts w:cs="Times New Roman"/>
      </w:rPr>
    </w:lvl>
    <w:lvl w:ilvl="1" w:tplc="04090003">
      <w:start w:val="1"/>
      <w:numFmt w:val="lowerLetter"/>
      <w:lvlText w:val="%2."/>
      <w:lvlJc w:val="left"/>
      <w:pPr>
        <w:tabs>
          <w:tab w:val="num" w:pos="1651"/>
        </w:tabs>
        <w:ind w:left="1651" w:hanging="360"/>
      </w:pPr>
      <w:rPr>
        <w:rFonts w:cs="Times New Roman"/>
      </w:rPr>
    </w:lvl>
    <w:lvl w:ilvl="2" w:tplc="04090005">
      <w:start w:val="1"/>
      <w:numFmt w:val="lowerRoman"/>
      <w:lvlText w:val="%3."/>
      <w:lvlJc w:val="right"/>
      <w:pPr>
        <w:tabs>
          <w:tab w:val="num" w:pos="2371"/>
        </w:tabs>
        <w:ind w:left="2371" w:hanging="180"/>
      </w:pPr>
      <w:rPr>
        <w:rFonts w:cs="Times New Roman"/>
      </w:rPr>
    </w:lvl>
    <w:lvl w:ilvl="3" w:tplc="04090001">
      <w:start w:val="1"/>
      <w:numFmt w:val="decimal"/>
      <w:lvlText w:val="%4."/>
      <w:lvlJc w:val="left"/>
      <w:pPr>
        <w:tabs>
          <w:tab w:val="num" w:pos="3091"/>
        </w:tabs>
        <w:ind w:left="3091" w:hanging="360"/>
      </w:pPr>
      <w:rPr>
        <w:rFonts w:cs="Times New Roman"/>
      </w:rPr>
    </w:lvl>
    <w:lvl w:ilvl="4" w:tplc="04090003">
      <w:start w:val="1"/>
      <w:numFmt w:val="lowerLetter"/>
      <w:lvlText w:val="%5."/>
      <w:lvlJc w:val="left"/>
      <w:pPr>
        <w:tabs>
          <w:tab w:val="num" w:pos="3811"/>
        </w:tabs>
        <w:ind w:left="3811" w:hanging="360"/>
      </w:pPr>
      <w:rPr>
        <w:rFonts w:cs="Times New Roman"/>
      </w:rPr>
    </w:lvl>
    <w:lvl w:ilvl="5" w:tplc="04090005">
      <w:start w:val="1"/>
      <w:numFmt w:val="lowerRoman"/>
      <w:lvlText w:val="%6."/>
      <w:lvlJc w:val="right"/>
      <w:pPr>
        <w:tabs>
          <w:tab w:val="num" w:pos="4531"/>
        </w:tabs>
        <w:ind w:left="4531" w:hanging="180"/>
      </w:pPr>
      <w:rPr>
        <w:rFonts w:cs="Times New Roman"/>
      </w:rPr>
    </w:lvl>
    <w:lvl w:ilvl="6" w:tplc="04090001">
      <w:start w:val="1"/>
      <w:numFmt w:val="decimal"/>
      <w:lvlText w:val="%7."/>
      <w:lvlJc w:val="left"/>
      <w:pPr>
        <w:tabs>
          <w:tab w:val="num" w:pos="5251"/>
        </w:tabs>
        <w:ind w:left="5251" w:hanging="360"/>
      </w:pPr>
      <w:rPr>
        <w:rFonts w:cs="Times New Roman"/>
      </w:rPr>
    </w:lvl>
    <w:lvl w:ilvl="7" w:tplc="04090003">
      <w:start w:val="1"/>
      <w:numFmt w:val="lowerLetter"/>
      <w:lvlText w:val="%8."/>
      <w:lvlJc w:val="left"/>
      <w:pPr>
        <w:tabs>
          <w:tab w:val="num" w:pos="5971"/>
        </w:tabs>
        <w:ind w:left="5971" w:hanging="360"/>
      </w:pPr>
      <w:rPr>
        <w:rFonts w:cs="Times New Roman"/>
      </w:rPr>
    </w:lvl>
    <w:lvl w:ilvl="8" w:tplc="04090005">
      <w:start w:val="1"/>
      <w:numFmt w:val="lowerRoman"/>
      <w:lvlText w:val="%9."/>
      <w:lvlJc w:val="right"/>
      <w:pPr>
        <w:tabs>
          <w:tab w:val="num" w:pos="6691"/>
        </w:tabs>
        <w:ind w:left="6691" w:hanging="180"/>
      </w:pPr>
      <w:rPr>
        <w:rFonts w:cs="Times New Roman"/>
      </w:rPr>
    </w:lvl>
  </w:abstractNum>
  <w:abstractNum w:abstractNumId="24" w15:restartNumberingAfterBreak="0">
    <w:nsid w:val="4F082406"/>
    <w:multiLevelType w:val="singleLevel"/>
    <w:tmpl w:val="E0941F82"/>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502C709D"/>
    <w:multiLevelType w:val="hybridMultilevel"/>
    <w:tmpl w:val="1FA8C052"/>
    <w:lvl w:ilvl="0" w:tplc="C1986B54">
      <w:numFmt w:val="bullet"/>
      <w:lvlText w:val="-"/>
      <w:lvlJc w:val="left"/>
      <w:pPr>
        <w:ind w:left="1800" w:hanging="360"/>
      </w:pPr>
      <w:rPr>
        <w:rFonts w:ascii="Arial" w:eastAsia="Times New Roman" w:hAnsi="Arial" w:cs="Aria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26" w15:restartNumberingAfterBreak="0">
    <w:nsid w:val="50772668"/>
    <w:multiLevelType w:val="hybridMultilevel"/>
    <w:tmpl w:val="D5223318"/>
    <w:lvl w:ilvl="0" w:tplc="D5A6E948">
      <w:start w:val="1"/>
      <w:numFmt w:val="lowerLetter"/>
      <w:pStyle w:val="bodytextalphalistindent"/>
      <w:lvlText w:val="%1)"/>
      <w:lvlJc w:val="right"/>
      <w:pPr>
        <w:tabs>
          <w:tab w:val="num" w:pos="720"/>
        </w:tabs>
        <w:ind w:left="720" w:hanging="360"/>
      </w:pPr>
      <w:rPr>
        <w:rFonts w:ascii="Arial" w:hAnsi="Arial" w:cs="Times New Roman" w:hint="default"/>
        <w:b w:val="0"/>
        <w:i w:val="0"/>
        <w:sz w:val="20"/>
      </w:rPr>
    </w:lvl>
    <w:lvl w:ilvl="1" w:tplc="04090003">
      <w:start w:val="1"/>
      <w:numFmt w:val="lowerRoman"/>
      <w:pStyle w:val="bodytextromanlist"/>
      <w:lvlText w:val="%2."/>
      <w:lvlJc w:val="left"/>
      <w:pPr>
        <w:tabs>
          <w:tab w:val="num" w:pos="924"/>
        </w:tabs>
        <w:ind w:left="924" w:hanging="567"/>
      </w:pPr>
      <w:rPr>
        <w:rFonts w:ascii="Arial" w:hAnsi="Arial" w:cs="Times New Roman" w:hint="default"/>
        <w:b w:val="0"/>
        <w:i w:val="0"/>
        <w:sz w:val="20"/>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27" w15:restartNumberingAfterBreak="0">
    <w:nsid w:val="568B4E1E"/>
    <w:multiLevelType w:val="hybridMultilevel"/>
    <w:tmpl w:val="113C6CB6"/>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28" w15:restartNumberingAfterBreak="0">
    <w:nsid w:val="56DB5F4A"/>
    <w:multiLevelType w:val="hybridMultilevel"/>
    <w:tmpl w:val="94F29846"/>
    <w:lvl w:ilvl="0" w:tplc="531854CC">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4E7314B"/>
    <w:multiLevelType w:val="hybridMultilevel"/>
    <w:tmpl w:val="897829F0"/>
    <w:lvl w:ilvl="0" w:tplc="8F041164">
      <w:numFmt w:val="bullet"/>
      <w:lvlText w:val="•"/>
      <w:lvlJc w:val="left"/>
      <w:pPr>
        <w:ind w:left="1440" w:hanging="720"/>
      </w:pPr>
      <w:rPr>
        <w:rFonts w:ascii="Arial" w:eastAsia="Times New Roman" w:hAnsi="Arial" w:cs="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0" w15:restartNumberingAfterBreak="0">
    <w:nsid w:val="693B4D06"/>
    <w:multiLevelType w:val="hybridMultilevel"/>
    <w:tmpl w:val="2B4EA324"/>
    <w:name w:val="mtopBullet"/>
    <w:lvl w:ilvl="0" w:tplc="6326213E">
      <w:start w:val="1"/>
      <w:numFmt w:val="bullet"/>
      <w:lvlText w:val=""/>
      <w:lvlJc w:val="left"/>
      <w:pPr>
        <w:tabs>
          <w:tab w:val="num" w:pos="720"/>
        </w:tabs>
        <w:ind w:left="720" w:hanging="360"/>
      </w:pPr>
      <w:rPr>
        <w:rFonts w:ascii="Symbol" w:hAnsi="Symbol" w:hint="default"/>
        <w:sz w:val="20"/>
      </w:rPr>
    </w:lvl>
    <w:lvl w:ilvl="1" w:tplc="B8923128">
      <w:start w:val="1"/>
      <w:numFmt w:val="bullet"/>
      <w:lvlText w:val="o"/>
      <w:lvlJc w:val="left"/>
      <w:pPr>
        <w:tabs>
          <w:tab w:val="num" w:pos="360"/>
        </w:tabs>
        <w:ind w:left="360" w:hanging="360"/>
      </w:pPr>
      <w:rPr>
        <w:rFonts w:ascii="Courier New" w:hAnsi="Courier New" w:hint="default"/>
      </w:rPr>
    </w:lvl>
    <w:lvl w:ilvl="2" w:tplc="5768A22C">
      <w:start w:val="1"/>
      <w:numFmt w:val="bullet"/>
      <w:lvlText w:val=""/>
      <w:lvlJc w:val="left"/>
      <w:pPr>
        <w:tabs>
          <w:tab w:val="num" w:pos="1080"/>
        </w:tabs>
        <w:ind w:left="1080" w:hanging="360"/>
      </w:pPr>
      <w:rPr>
        <w:rFonts w:ascii="Wingdings" w:hAnsi="Wingdings" w:hint="default"/>
      </w:rPr>
    </w:lvl>
    <w:lvl w:ilvl="3" w:tplc="F11206D4">
      <w:start w:val="1"/>
      <w:numFmt w:val="bullet"/>
      <w:lvlText w:val=""/>
      <w:lvlJc w:val="left"/>
      <w:pPr>
        <w:tabs>
          <w:tab w:val="num" w:pos="1800"/>
        </w:tabs>
        <w:ind w:left="1800" w:hanging="360"/>
      </w:pPr>
      <w:rPr>
        <w:rFonts w:ascii="Symbol" w:hAnsi="Symbol" w:hint="default"/>
      </w:rPr>
    </w:lvl>
    <w:lvl w:ilvl="4" w:tplc="3A44A554">
      <w:start w:val="1"/>
      <w:numFmt w:val="bullet"/>
      <w:lvlText w:val="o"/>
      <w:lvlJc w:val="left"/>
      <w:pPr>
        <w:tabs>
          <w:tab w:val="num" w:pos="2520"/>
        </w:tabs>
        <w:ind w:left="2520" w:hanging="360"/>
      </w:pPr>
      <w:rPr>
        <w:rFonts w:ascii="Courier New" w:hAnsi="Courier New" w:hint="default"/>
      </w:rPr>
    </w:lvl>
    <w:lvl w:ilvl="5" w:tplc="FB1AA354">
      <w:start w:val="1"/>
      <w:numFmt w:val="bullet"/>
      <w:lvlText w:val=""/>
      <w:lvlJc w:val="left"/>
      <w:pPr>
        <w:tabs>
          <w:tab w:val="num" w:pos="3240"/>
        </w:tabs>
        <w:ind w:left="3240" w:hanging="360"/>
      </w:pPr>
      <w:rPr>
        <w:rFonts w:ascii="Wingdings" w:hAnsi="Wingdings" w:hint="default"/>
      </w:rPr>
    </w:lvl>
    <w:lvl w:ilvl="6" w:tplc="792E538C">
      <w:start w:val="1"/>
      <w:numFmt w:val="bullet"/>
      <w:lvlText w:val=""/>
      <w:lvlJc w:val="left"/>
      <w:pPr>
        <w:tabs>
          <w:tab w:val="num" w:pos="3960"/>
        </w:tabs>
        <w:ind w:left="3960" w:hanging="360"/>
      </w:pPr>
      <w:rPr>
        <w:rFonts w:ascii="Symbol" w:hAnsi="Symbol" w:hint="default"/>
      </w:rPr>
    </w:lvl>
    <w:lvl w:ilvl="7" w:tplc="BC92DD82">
      <w:start w:val="1"/>
      <w:numFmt w:val="bullet"/>
      <w:lvlText w:val="o"/>
      <w:lvlJc w:val="left"/>
      <w:pPr>
        <w:tabs>
          <w:tab w:val="num" w:pos="4680"/>
        </w:tabs>
        <w:ind w:left="4680" w:hanging="360"/>
      </w:pPr>
      <w:rPr>
        <w:rFonts w:ascii="Courier New" w:hAnsi="Courier New" w:hint="default"/>
      </w:rPr>
    </w:lvl>
    <w:lvl w:ilvl="8" w:tplc="59A44B1A">
      <w:start w:val="1"/>
      <w:numFmt w:val="bullet"/>
      <w:lvlText w:val=""/>
      <w:lvlJc w:val="left"/>
      <w:pPr>
        <w:tabs>
          <w:tab w:val="num" w:pos="5400"/>
        </w:tabs>
        <w:ind w:left="5400" w:hanging="360"/>
      </w:pPr>
      <w:rPr>
        <w:rFonts w:ascii="Wingdings" w:hAnsi="Wingdings" w:hint="default"/>
      </w:rPr>
    </w:lvl>
  </w:abstractNum>
  <w:abstractNum w:abstractNumId="31" w15:restartNumberingAfterBreak="0">
    <w:nsid w:val="6E601FE6"/>
    <w:multiLevelType w:val="hybridMultilevel"/>
    <w:tmpl w:val="9554397E"/>
    <w:lvl w:ilvl="0" w:tplc="D5A6E948">
      <w:start w:val="1"/>
      <w:numFmt w:val="bullet"/>
      <w:pStyle w:val="Bullis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234"/>
        </w:tabs>
        <w:ind w:left="2234" w:hanging="360"/>
      </w:pPr>
      <w:rPr>
        <w:rFonts w:ascii="Courier New" w:hAnsi="Courier New" w:hint="default"/>
      </w:rPr>
    </w:lvl>
    <w:lvl w:ilvl="2" w:tplc="04090005">
      <w:start w:val="1"/>
      <w:numFmt w:val="bullet"/>
      <w:lvlText w:val=""/>
      <w:lvlJc w:val="left"/>
      <w:pPr>
        <w:tabs>
          <w:tab w:val="num" w:pos="2954"/>
        </w:tabs>
        <w:ind w:left="2954" w:hanging="360"/>
      </w:pPr>
      <w:rPr>
        <w:rFonts w:ascii="Wingdings" w:hAnsi="Wingdings" w:hint="default"/>
      </w:rPr>
    </w:lvl>
    <w:lvl w:ilvl="3" w:tplc="04090001">
      <w:start w:val="1"/>
      <w:numFmt w:val="bullet"/>
      <w:lvlText w:val=""/>
      <w:lvlJc w:val="left"/>
      <w:pPr>
        <w:tabs>
          <w:tab w:val="num" w:pos="3674"/>
        </w:tabs>
        <w:ind w:left="3674" w:hanging="360"/>
      </w:pPr>
      <w:rPr>
        <w:rFonts w:ascii="Symbol" w:hAnsi="Symbol" w:hint="default"/>
      </w:rPr>
    </w:lvl>
    <w:lvl w:ilvl="4" w:tplc="04090003">
      <w:start w:val="1"/>
      <w:numFmt w:val="bullet"/>
      <w:lvlText w:val="o"/>
      <w:lvlJc w:val="left"/>
      <w:pPr>
        <w:tabs>
          <w:tab w:val="num" w:pos="4394"/>
        </w:tabs>
        <w:ind w:left="4394" w:hanging="360"/>
      </w:pPr>
      <w:rPr>
        <w:rFonts w:ascii="Courier New" w:hAnsi="Courier New" w:hint="default"/>
      </w:rPr>
    </w:lvl>
    <w:lvl w:ilvl="5" w:tplc="04090005">
      <w:start w:val="1"/>
      <w:numFmt w:val="bullet"/>
      <w:lvlText w:val=""/>
      <w:lvlJc w:val="left"/>
      <w:pPr>
        <w:tabs>
          <w:tab w:val="num" w:pos="5114"/>
        </w:tabs>
        <w:ind w:left="5114" w:hanging="360"/>
      </w:pPr>
      <w:rPr>
        <w:rFonts w:ascii="Wingdings" w:hAnsi="Wingdings" w:hint="default"/>
      </w:rPr>
    </w:lvl>
    <w:lvl w:ilvl="6" w:tplc="04090001">
      <w:start w:val="1"/>
      <w:numFmt w:val="bullet"/>
      <w:lvlText w:val=""/>
      <w:lvlJc w:val="left"/>
      <w:pPr>
        <w:tabs>
          <w:tab w:val="num" w:pos="5834"/>
        </w:tabs>
        <w:ind w:left="5834" w:hanging="360"/>
      </w:pPr>
      <w:rPr>
        <w:rFonts w:ascii="Symbol" w:hAnsi="Symbol" w:hint="default"/>
      </w:rPr>
    </w:lvl>
    <w:lvl w:ilvl="7" w:tplc="04090003">
      <w:start w:val="1"/>
      <w:numFmt w:val="bullet"/>
      <w:lvlText w:val="o"/>
      <w:lvlJc w:val="left"/>
      <w:pPr>
        <w:tabs>
          <w:tab w:val="num" w:pos="6554"/>
        </w:tabs>
        <w:ind w:left="6554" w:hanging="360"/>
      </w:pPr>
      <w:rPr>
        <w:rFonts w:ascii="Courier New" w:hAnsi="Courier New" w:hint="default"/>
      </w:rPr>
    </w:lvl>
    <w:lvl w:ilvl="8" w:tplc="04090005">
      <w:start w:val="1"/>
      <w:numFmt w:val="bullet"/>
      <w:lvlText w:val=""/>
      <w:lvlJc w:val="left"/>
      <w:pPr>
        <w:tabs>
          <w:tab w:val="num" w:pos="7274"/>
        </w:tabs>
        <w:ind w:left="7274" w:hanging="360"/>
      </w:pPr>
      <w:rPr>
        <w:rFonts w:ascii="Wingdings" w:hAnsi="Wingdings" w:hint="default"/>
      </w:rPr>
    </w:lvl>
  </w:abstractNum>
  <w:abstractNum w:abstractNumId="32" w15:restartNumberingAfterBreak="0">
    <w:nsid w:val="70966C49"/>
    <w:multiLevelType w:val="hybridMultilevel"/>
    <w:tmpl w:val="2A7C3184"/>
    <w:lvl w:ilvl="0" w:tplc="531854CC">
      <w:start w:val="1"/>
      <w:numFmt w:val="decimal"/>
      <w:lvlText w:val="%1."/>
      <w:lvlJc w:val="left"/>
      <w:pPr>
        <w:ind w:left="1080" w:hanging="720"/>
      </w:pPr>
      <w:rPr>
        <w:rFonts w:hint="default"/>
      </w:rPr>
    </w:lvl>
    <w:lvl w:ilvl="1" w:tplc="EE26A606">
      <w:start w:val="3"/>
      <w:numFmt w:val="bullet"/>
      <w:lvlText w:val="-"/>
      <w:lvlJc w:val="left"/>
      <w:pPr>
        <w:ind w:left="1800" w:hanging="720"/>
      </w:pPr>
      <w:rPr>
        <w:rFonts w:ascii="Arial" w:eastAsia="Times New Roman" w:hAnsi="Arial" w:cs="Aria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1C973CA"/>
    <w:multiLevelType w:val="hybridMultilevel"/>
    <w:tmpl w:val="BD8071B0"/>
    <w:lvl w:ilvl="0" w:tplc="C1986B54">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42571CB"/>
    <w:multiLevelType w:val="singleLevel"/>
    <w:tmpl w:val="57E45806"/>
    <w:lvl w:ilvl="0">
      <w:numFmt w:val="decimal"/>
      <w:pStyle w:val="HeaderLeft"/>
      <w:lvlText w:val="*"/>
      <w:lvlJc w:val="left"/>
      <w:rPr>
        <w:rFonts w:cs="Times New Roman"/>
      </w:rPr>
    </w:lvl>
  </w:abstractNum>
  <w:abstractNum w:abstractNumId="35" w15:restartNumberingAfterBreak="0">
    <w:nsid w:val="7CD3014A"/>
    <w:multiLevelType w:val="hybridMultilevel"/>
    <w:tmpl w:val="34F87E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17"/>
  </w:num>
  <w:num w:numId="5">
    <w:abstractNumId w:val="26"/>
  </w:num>
  <w:num w:numId="6">
    <w:abstractNumId w:val="34"/>
    <w:lvlOverride w:ilvl="0">
      <w:lvl w:ilvl="0">
        <w:start w:val="1"/>
        <w:numFmt w:val="bullet"/>
        <w:pStyle w:val="HeaderLeft"/>
        <w:lvlText w:val=""/>
        <w:legacy w:legacy="1" w:legacySpace="0" w:legacyIndent="0"/>
        <w:lvlJc w:val="left"/>
        <w:pPr>
          <w:ind w:left="1080"/>
        </w:pPr>
        <w:rPr>
          <w:rFonts w:ascii="Symbol" w:hAnsi="Symbol" w:hint="default"/>
        </w:rPr>
      </w:lvl>
    </w:lvlOverride>
  </w:num>
  <w:num w:numId="7">
    <w:abstractNumId w:val="31"/>
  </w:num>
  <w:num w:numId="8">
    <w:abstractNumId w:val="5"/>
  </w:num>
  <w:num w:numId="9">
    <w:abstractNumId w:val="23"/>
  </w:num>
  <w:num w:numId="10">
    <w:abstractNumId w:val="11"/>
  </w:num>
  <w:num w:numId="11">
    <w:abstractNumId w:val="14"/>
  </w:num>
  <w:num w:numId="12">
    <w:abstractNumId w:val="12"/>
  </w:num>
  <w:num w:numId="13">
    <w:abstractNumId w:val="18"/>
  </w:num>
  <w:num w:numId="14">
    <w:abstractNumId w:val="10"/>
  </w:num>
  <w:num w:numId="15">
    <w:abstractNumId w:val="29"/>
  </w:num>
  <w:num w:numId="16">
    <w:abstractNumId w:val="22"/>
  </w:num>
  <w:num w:numId="17">
    <w:abstractNumId w:val="28"/>
  </w:num>
  <w:num w:numId="18">
    <w:abstractNumId w:val="19"/>
  </w:num>
  <w:num w:numId="19">
    <w:abstractNumId w:val="32"/>
  </w:num>
  <w:num w:numId="20">
    <w:abstractNumId w:val="13"/>
  </w:num>
  <w:num w:numId="21">
    <w:abstractNumId w:val="27"/>
  </w:num>
  <w:num w:numId="22">
    <w:abstractNumId w:val="25"/>
  </w:num>
  <w:num w:numId="23">
    <w:abstractNumId w:val="33"/>
  </w:num>
  <w:num w:numId="24">
    <w:abstractNumId w:val="8"/>
  </w:num>
  <w:num w:numId="25">
    <w:abstractNumId w:val="35"/>
  </w:num>
  <w:num w:numId="26">
    <w:abstractNumId w:val="15"/>
  </w:num>
  <w:num w:numId="27">
    <w:abstractNumId w:val="21"/>
  </w:num>
  <w:num w:numId="28">
    <w:abstractNumId w:val="16"/>
  </w:num>
  <w:num w:numId="29">
    <w:abstractNumId w:val="24"/>
  </w:num>
  <w:num w:numId="30">
    <w:abstractNumId w:val="20"/>
  </w:num>
  <w:num w:numId="31">
    <w:abstractNumId w:val="3"/>
  </w:num>
  <w:num w:numId="32">
    <w:abstractNumId w:val="4"/>
  </w:num>
  <w:num w:numId="3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hyphenationZone w:val="283"/>
  <w:doNotHyphenateCaps/>
  <w:drawingGridHorizontalSpacing w:val="100"/>
  <w:displayHorizontalDrawingGridEvery w:val="2"/>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5DF0"/>
    <w:rsid w:val="000000E6"/>
    <w:rsid w:val="000003B6"/>
    <w:rsid w:val="000010C7"/>
    <w:rsid w:val="00002052"/>
    <w:rsid w:val="00002FE6"/>
    <w:rsid w:val="00003233"/>
    <w:rsid w:val="0000450F"/>
    <w:rsid w:val="00004BD8"/>
    <w:rsid w:val="00004D50"/>
    <w:rsid w:val="00005685"/>
    <w:rsid w:val="000066CA"/>
    <w:rsid w:val="0000798F"/>
    <w:rsid w:val="0001081A"/>
    <w:rsid w:val="0001142A"/>
    <w:rsid w:val="000136A0"/>
    <w:rsid w:val="00013E89"/>
    <w:rsid w:val="00014E78"/>
    <w:rsid w:val="00014F3B"/>
    <w:rsid w:val="00015C54"/>
    <w:rsid w:val="0001656C"/>
    <w:rsid w:val="00016981"/>
    <w:rsid w:val="000179B2"/>
    <w:rsid w:val="00020796"/>
    <w:rsid w:val="00021139"/>
    <w:rsid w:val="0002122B"/>
    <w:rsid w:val="000227B8"/>
    <w:rsid w:val="00022FCC"/>
    <w:rsid w:val="00024BF8"/>
    <w:rsid w:val="00024E57"/>
    <w:rsid w:val="0002553C"/>
    <w:rsid w:val="00026285"/>
    <w:rsid w:val="0002725A"/>
    <w:rsid w:val="0002731E"/>
    <w:rsid w:val="00027555"/>
    <w:rsid w:val="000308A5"/>
    <w:rsid w:val="00030CEF"/>
    <w:rsid w:val="000319CD"/>
    <w:rsid w:val="00032224"/>
    <w:rsid w:val="00040C31"/>
    <w:rsid w:val="00041418"/>
    <w:rsid w:val="00041693"/>
    <w:rsid w:val="00041C17"/>
    <w:rsid w:val="00043FDB"/>
    <w:rsid w:val="00044637"/>
    <w:rsid w:val="000448A2"/>
    <w:rsid w:val="000452D2"/>
    <w:rsid w:val="00046C6A"/>
    <w:rsid w:val="00046E20"/>
    <w:rsid w:val="00053A75"/>
    <w:rsid w:val="00062A01"/>
    <w:rsid w:val="00063871"/>
    <w:rsid w:val="00063B5E"/>
    <w:rsid w:val="00065268"/>
    <w:rsid w:val="00065AF2"/>
    <w:rsid w:val="000663A1"/>
    <w:rsid w:val="00066EED"/>
    <w:rsid w:val="00073740"/>
    <w:rsid w:val="00073B42"/>
    <w:rsid w:val="000758BE"/>
    <w:rsid w:val="00076949"/>
    <w:rsid w:val="00076FBD"/>
    <w:rsid w:val="00081639"/>
    <w:rsid w:val="00081F36"/>
    <w:rsid w:val="000828DA"/>
    <w:rsid w:val="00083615"/>
    <w:rsid w:val="00083F5D"/>
    <w:rsid w:val="00083F8B"/>
    <w:rsid w:val="000857AF"/>
    <w:rsid w:val="00086932"/>
    <w:rsid w:val="000876D8"/>
    <w:rsid w:val="00090BB5"/>
    <w:rsid w:val="000928BE"/>
    <w:rsid w:val="00093242"/>
    <w:rsid w:val="000933AF"/>
    <w:rsid w:val="00093465"/>
    <w:rsid w:val="0009506F"/>
    <w:rsid w:val="00095C4D"/>
    <w:rsid w:val="00095F66"/>
    <w:rsid w:val="00096175"/>
    <w:rsid w:val="000967C1"/>
    <w:rsid w:val="00096A4E"/>
    <w:rsid w:val="00096F01"/>
    <w:rsid w:val="000971BD"/>
    <w:rsid w:val="000A05ED"/>
    <w:rsid w:val="000A10AC"/>
    <w:rsid w:val="000A1A6B"/>
    <w:rsid w:val="000A4286"/>
    <w:rsid w:val="000A654C"/>
    <w:rsid w:val="000A7167"/>
    <w:rsid w:val="000B0D6A"/>
    <w:rsid w:val="000B0F1C"/>
    <w:rsid w:val="000B27CA"/>
    <w:rsid w:val="000B4828"/>
    <w:rsid w:val="000C0AD7"/>
    <w:rsid w:val="000C0F15"/>
    <w:rsid w:val="000C151F"/>
    <w:rsid w:val="000C33EE"/>
    <w:rsid w:val="000C357C"/>
    <w:rsid w:val="000C5AF2"/>
    <w:rsid w:val="000C76D7"/>
    <w:rsid w:val="000D02D7"/>
    <w:rsid w:val="000D114D"/>
    <w:rsid w:val="000D2A03"/>
    <w:rsid w:val="000D382A"/>
    <w:rsid w:val="000D429B"/>
    <w:rsid w:val="000D4CE3"/>
    <w:rsid w:val="000D5E53"/>
    <w:rsid w:val="000D6918"/>
    <w:rsid w:val="000D79E0"/>
    <w:rsid w:val="000E1BC6"/>
    <w:rsid w:val="000E3039"/>
    <w:rsid w:val="000E31D5"/>
    <w:rsid w:val="000E3573"/>
    <w:rsid w:val="000E37D3"/>
    <w:rsid w:val="000E3CD4"/>
    <w:rsid w:val="000E4302"/>
    <w:rsid w:val="000E5D4E"/>
    <w:rsid w:val="000F1502"/>
    <w:rsid w:val="000F4B6E"/>
    <w:rsid w:val="000F5927"/>
    <w:rsid w:val="00101047"/>
    <w:rsid w:val="00101AA0"/>
    <w:rsid w:val="00101F3F"/>
    <w:rsid w:val="00102C67"/>
    <w:rsid w:val="00104694"/>
    <w:rsid w:val="00105299"/>
    <w:rsid w:val="00105550"/>
    <w:rsid w:val="001056B1"/>
    <w:rsid w:val="00107C1B"/>
    <w:rsid w:val="00110DDC"/>
    <w:rsid w:val="00110EAF"/>
    <w:rsid w:val="001111EF"/>
    <w:rsid w:val="00111666"/>
    <w:rsid w:val="00111F6B"/>
    <w:rsid w:val="00112D72"/>
    <w:rsid w:val="00113286"/>
    <w:rsid w:val="00115257"/>
    <w:rsid w:val="00115BCD"/>
    <w:rsid w:val="00117D60"/>
    <w:rsid w:val="00122082"/>
    <w:rsid w:val="001221C9"/>
    <w:rsid w:val="00122530"/>
    <w:rsid w:val="00122B2A"/>
    <w:rsid w:val="00123358"/>
    <w:rsid w:val="0012529E"/>
    <w:rsid w:val="001253B4"/>
    <w:rsid w:val="0012646B"/>
    <w:rsid w:val="001264D3"/>
    <w:rsid w:val="00130CD5"/>
    <w:rsid w:val="00130E0C"/>
    <w:rsid w:val="00132147"/>
    <w:rsid w:val="0013297A"/>
    <w:rsid w:val="001344A1"/>
    <w:rsid w:val="001345E2"/>
    <w:rsid w:val="001362E8"/>
    <w:rsid w:val="0013707B"/>
    <w:rsid w:val="00137738"/>
    <w:rsid w:val="0014055F"/>
    <w:rsid w:val="00140ED8"/>
    <w:rsid w:val="0014110E"/>
    <w:rsid w:val="00141BCD"/>
    <w:rsid w:val="00142068"/>
    <w:rsid w:val="00142629"/>
    <w:rsid w:val="00144754"/>
    <w:rsid w:val="00144E78"/>
    <w:rsid w:val="00146422"/>
    <w:rsid w:val="00147258"/>
    <w:rsid w:val="00150403"/>
    <w:rsid w:val="00150B65"/>
    <w:rsid w:val="001517E6"/>
    <w:rsid w:val="00153783"/>
    <w:rsid w:val="00153ED3"/>
    <w:rsid w:val="00154CE0"/>
    <w:rsid w:val="001559B3"/>
    <w:rsid w:val="0015757E"/>
    <w:rsid w:val="001622AB"/>
    <w:rsid w:val="0016392C"/>
    <w:rsid w:val="0016626C"/>
    <w:rsid w:val="00170764"/>
    <w:rsid w:val="00171407"/>
    <w:rsid w:val="00172EB7"/>
    <w:rsid w:val="00172F28"/>
    <w:rsid w:val="00173337"/>
    <w:rsid w:val="00173F49"/>
    <w:rsid w:val="001749D9"/>
    <w:rsid w:val="00174AD6"/>
    <w:rsid w:val="0017520F"/>
    <w:rsid w:val="001756EB"/>
    <w:rsid w:val="00175DE5"/>
    <w:rsid w:val="00175E2C"/>
    <w:rsid w:val="00176BD6"/>
    <w:rsid w:val="00180020"/>
    <w:rsid w:val="0018068D"/>
    <w:rsid w:val="00181AAC"/>
    <w:rsid w:val="00182195"/>
    <w:rsid w:val="00182A5E"/>
    <w:rsid w:val="0018384E"/>
    <w:rsid w:val="0018458E"/>
    <w:rsid w:val="00184AB2"/>
    <w:rsid w:val="00185035"/>
    <w:rsid w:val="00186EEE"/>
    <w:rsid w:val="00187123"/>
    <w:rsid w:val="0019130E"/>
    <w:rsid w:val="0019200C"/>
    <w:rsid w:val="0019234A"/>
    <w:rsid w:val="001926D0"/>
    <w:rsid w:val="00192B14"/>
    <w:rsid w:val="001934BF"/>
    <w:rsid w:val="00194C56"/>
    <w:rsid w:val="00194CE0"/>
    <w:rsid w:val="001955D0"/>
    <w:rsid w:val="001957CF"/>
    <w:rsid w:val="00196067"/>
    <w:rsid w:val="00196B34"/>
    <w:rsid w:val="001974B5"/>
    <w:rsid w:val="001A09FC"/>
    <w:rsid w:val="001A18FF"/>
    <w:rsid w:val="001A2C69"/>
    <w:rsid w:val="001A348F"/>
    <w:rsid w:val="001A5771"/>
    <w:rsid w:val="001A6CE3"/>
    <w:rsid w:val="001A6D11"/>
    <w:rsid w:val="001A7F4B"/>
    <w:rsid w:val="001B1452"/>
    <w:rsid w:val="001B317B"/>
    <w:rsid w:val="001B35BF"/>
    <w:rsid w:val="001B3DB9"/>
    <w:rsid w:val="001B3DF4"/>
    <w:rsid w:val="001B5EA5"/>
    <w:rsid w:val="001B7861"/>
    <w:rsid w:val="001C0565"/>
    <w:rsid w:val="001C0769"/>
    <w:rsid w:val="001C1AF5"/>
    <w:rsid w:val="001C1B1D"/>
    <w:rsid w:val="001C1D58"/>
    <w:rsid w:val="001C3F58"/>
    <w:rsid w:val="001C4706"/>
    <w:rsid w:val="001C4E08"/>
    <w:rsid w:val="001C542C"/>
    <w:rsid w:val="001C6F04"/>
    <w:rsid w:val="001D087D"/>
    <w:rsid w:val="001D1412"/>
    <w:rsid w:val="001D2D64"/>
    <w:rsid w:val="001D355E"/>
    <w:rsid w:val="001D4731"/>
    <w:rsid w:val="001D4949"/>
    <w:rsid w:val="001D4CAF"/>
    <w:rsid w:val="001D5329"/>
    <w:rsid w:val="001D57CE"/>
    <w:rsid w:val="001D5B9F"/>
    <w:rsid w:val="001D61BF"/>
    <w:rsid w:val="001D7546"/>
    <w:rsid w:val="001E14BC"/>
    <w:rsid w:val="001E19E8"/>
    <w:rsid w:val="001E1C07"/>
    <w:rsid w:val="001E2175"/>
    <w:rsid w:val="001E25C1"/>
    <w:rsid w:val="001E2668"/>
    <w:rsid w:val="001E2845"/>
    <w:rsid w:val="001E3464"/>
    <w:rsid w:val="001E3B83"/>
    <w:rsid w:val="001E3C81"/>
    <w:rsid w:val="001E47B5"/>
    <w:rsid w:val="001E4859"/>
    <w:rsid w:val="001E4AB2"/>
    <w:rsid w:val="001E5866"/>
    <w:rsid w:val="001E59AE"/>
    <w:rsid w:val="001E7D71"/>
    <w:rsid w:val="001F03E3"/>
    <w:rsid w:val="001F1051"/>
    <w:rsid w:val="001F1325"/>
    <w:rsid w:val="001F1A4B"/>
    <w:rsid w:val="001F21AE"/>
    <w:rsid w:val="001F267C"/>
    <w:rsid w:val="001F2C9D"/>
    <w:rsid w:val="001F5733"/>
    <w:rsid w:val="001F5B40"/>
    <w:rsid w:val="001F5C00"/>
    <w:rsid w:val="001F65DA"/>
    <w:rsid w:val="001F69D3"/>
    <w:rsid w:val="001F73A8"/>
    <w:rsid w:val="002041C7"/>
    <w:rsid w:val="002058AB"/>
    <w:rsid w:val="00207566"/>
    <w:rsid w:val="00207976"/>
    <w:rsid w:val="002079D3"/>
    <w:rsid w:val="002079FA"/>
    <w:rsid w:val="002113BE"/>
    <w:rsid w:val="00215808"/>
    <w:rsid w:val="002158D6"/>
    <w:rsid w:val="00215B9B"/>
    <w:rsid w:val="00215FA3"/>
    <w:rsid w:val="00216741"/>
    <w:rsid w:val="0021681A"/>
    <w:rsid w:val="00216A97"/>
    <w:rsid w:val="00216CE2"/>
    <w:rsid w:val="002204A3"/>
    <w:rsid w:val="00221DE5"/>
    <w:rsid w:val="00222105"/>
    <w:rsid w:val="002243D1"/>
    <w:rsid w:val="002249CC"/>
    <w:rsid w:val="00224BD4"/>
    <w:rsid w:val="002266B4"/>
    <w:rsid w:val="00227383"/>
    <w:rsid w:val="00233975"/>
    <w:rsid w:val="0023590F"/>
    <w:rsid w:val="00236072"/>
    <w:rsid w:val="002360E3"/>
    <w:rsid w:val="00236A8D"/>
    <w:rsid w:val="00237AD3"/>
    <w:rsid w:val="00240ADB"/>
    <w:rsid w:val="00240E2E"/>
    <w:rsid w:val="0024233C"/>
    <w:rsid w:val="00245A0A"/>
    <w:rsid w:val="00245F7D"/>
    <w:rsid w:val="0024793B"/>
    <w:rsid w:val="002513CA"/>
    <w:rsid w:val="00254CAE"/>
    <w:rsid w:val="0025515C"/>
    <w:rsid w:val="00256B60"/>
    <w:rsid w:val="00257D03"/>
    <w:rsid w:val="00260C4A"/>
    <w:rsid w:val="00261DDD"/>
    <w:rsid w:val="0026205D"/>
    <w:rsid w:val="002621B8"/>
    <w:rsid w:val="002626E4"/>
    <w:rsid w:val="0026377B"/>
    <w:rsid w:val="002639D4"/>
    <w:rsid w:val="00263C4D"/>
    <w:rsid w:val="00263F4F"/>
    <w:rsid w:val="002640F4"/>
    <w:rsid w:val="0027010B"/>
    <w:rsid w:val="00271321"/>
    <w:rsid w:val="00274F13"/>
    <w:rsid w:val="00281347"/>
    <w:rsid w:val="00282039"/>
    <w:rsid w:val="00283517"/>
    <w:rsid w:val="00283545"/>
    <w:rsid w:val="002843EA"/>
    <w:rsid w:val="002846B3"/>
    <w:rsid w:val="00286946"/>
    <w:rsid w:val="00287600"/>
    <w:rsid w:val="00287E2D"/>
    <w:rsid w:val="0029012B"/>
    <w:rsid w:val="002901A3"/>
    <w:rsid w:val="00291EC0"/>
    <w:rsid w:val="00292020"/>
    <w:rsid w:val="00292AA1"/>
    <w:rsid w:val="002931DA"/>
    <w:rsid w:val="00294541"/>
    <w:rsid w:val="002960C4"/>
    <w:rsid w:val="0029742B"/>
    <w:rsid w:val="002A030D"/>
    <w:rsid w:val="002A0DB3"/>
    <w:rsid w:val="002A18AB"/>
    <w:rsid w:val="002A1FC5"/>
    <w:rsid w:val="002A491E"/>
    <w:rsid w:val="002A5354"/>
    <w:rsid w:val="002A6E40"/>
    <w:rsid w:val="002B10FE"/>
    <w:rsid w:val="002B212B"/>
    <w:rsid w:val="002B235C"/>
    <w:rsid w:val="002B2F73"/>
    <w:rsid w:val="002B308B"/>
    <w:rsid w:val="002B3FE4"/>
    <w:rsid w:val="002B51E3"/>
    <w:rsid w:val="002B6108"/>
    <w:rsid w:val="002B6E8C"/>
    <w:rsid w:val="002B7681"/>
    <w:rsid w:val="002C0FA0"/>
    <w:rsid w:val="002C1793"/>
    <w:rsid w:val="002C1DC7"/>
    <w:rsid w:val="002C41A3"/>
    <w:rsid w:val="002C488C"/>
    <w:rsid w:val="002C5389"/>
    <w:rsid w:val="002C57F3"/>
    <w:rsid w:val="002C6EB4"/>
    <w:rsid w:val="002C76B5"/>
    <w:rsid w:val="002C7FF7"/>
    <w:rsid w:val="002D0535"/>
    <w:rsid w:val="002D0678"/>
    <w:rsid w:val="002D1FD5"/>
    <w:rsid w:val="002D233E"/>
    <w:rsid w:val="002D2DBF"/>
    <w:rsid w:val="002D2F81"/>
    <w:rsid w:val="002D3F28"/>
    <w:rsid w:val="002D4928"/>
    <w:rsid w:val="002D4D0D"/>
    <w:rsid w:val="002D5E89"/>
    <w:rsid w:val="002D79C2"/>
    <w:rsid w:val="002D7AD6"/>
    <w:rsid w:val="002E011B"/>
    <w:rsid w:val="002E0B91"/>
    <w:rsid w:val="002E193E"/>
    <w:rsid w:val="002E26CD"/>
    <w:rsid w:val="002E461C"/>
    <w:rsid w:val="002E5403"/>
    <w:rsid w:val="002E7A58"/>
    <w:rsid w:val="002F05F5"/>
    <w:rsid w:val="002F0877"/>
    <w:rsid w:val="002F113A"/>
    <w:rsid w:val="002F262A"/>
    <w:rsid w:val="002F31F9"/>
    <w:rsid w:val="002F3764"/>
    <w:rsid w:val="002F6321"/>
    <w:rsid w:val="002F7BB5"/>
    <w:rsid w:val="0030015D"/>
    <w:rsid w:val="0030055D"/>
    <w:rsid w:val="0030149F"/>
    <w:rsid w:val="003016B5"/>
    <w:rsid w:val="00303BF3"/>
    <w:rsid w:val="00304010"/>
    <w:rsid w:val="0030452B"/>
    <w:rsid w:val="00304A10"/>
    <w:rsid w:val="00304D6A"/>
    <w:rsid w:val="00307929"/>
    <w:rsid w:val="003103B4"/>
    <w:rsid w:val="00310D4A"/>
    <w:rsid w:val="00311930"/>
    <w:rsid w:val="00311C55"/>
    <w:rsid w:val="00313370"/>
    <w:rsid w:val="00313B07"/>
    <w:rsid w:val="00313C3C"/>
    <w:rsid w:val="0031567A"/>
    <w:rsid w:val="00316270"/>
    <w:rsid w:val="00316375"/>
    <w:rsid w:val="0031762B"/>
    <w:rsid w:val="00320521"/>
    <w:rsid w:val="00320E42"/>
    <w:rsid w:val="00322FF2"/>
    <w:rsid w:val="003235CD"/>
    <w:rsid w:val="003240EB"/>
    <w:rsid w:val="00327231"/>
    <w:rsid w:val="0033043B"/>
    <w:rsid w:val="003312D0"/>
    <w:rsid w:val="00331575"/>
    <w:rsid w:val="00332FB4"/>
    <w:rsid w:val="00332FF2"/>
    <w:rsid w:val="003347DE"/>
    <w:rsid w:val="00334A78"/>
    <w:rsid w:val="0033601C"/>
    <w:rsid w:val="0033650C"/>
    <w:rsid w:val="00336D55"/>
    <w:rsid w:val="00336DFE"/>
    <w:rsid w:val="00336F5F"/>
    <w:rsid w:val="0033709C"/>
    <w:rsid w:val="003417B3"/>
    <w:rsid w:val="00341BEF"/>
    <w:rsid w:val="003425A2"/>
    <w:rsid w:val="00342866"/>
    <w:rsid w:val="00342FC5"/>
    <w:rsid w:val="003431AD"/>
    <w:rsid w:val="00343641"/>
    <w:rsid w:val="00343BCB"/>
    <w:rsid w:val="0034419B"/>
    <w:rsid w:val="00345E9D"/>
    <w:rsid w:val="00347A0C"/>
    <w:rsid w:val="00350096"/>
    <w:rsid w:val="00350421"/>
    <w:rsid w:val="00350AA2"/>
    <w:rsid w:val="00351C72"/>
    <w:rsid w:val="003523BB"/>
    <w:rsid w:val="00352AD2"/>
    <w:rsid w:val="00352B0E"/>
    <w:rsid w:val="0035303C"/>
    <w:rsid w:val="003538F2"/>
    <w:rsid w:val="0035609B"/>
    <w:rsid w:val="00360E0F"/>
    <w:rsid w:val="00361786"/>
    <w:rsid w:val="00361C47"/>
    <w:rsid w:val="00362C39"/>
    <w:rsid w:val="00364426"/>
    <w:rsid w:val="00364F59"/>
    <w:rsid w:val="00365898"/>
    <w:rsid w:val="003664C1"/>
    <w:rsid w:val="00367D40"/>
    <w:rsid w:val="00367FEF"/>
    <w:rsid w:val="00370B73"/>
    <w:rsid w:val="00371110"/>
    <w:rsid w:val="0037125B"/>
    <w:rsid w:val="003745AA"/>
    <w:rsid w:val="00375F50"/>
    <w:rsid w:val="003779CE"/>
    <w:rsid w:val="00380B10"/>
    <w:rsid w:val="00380E6B"/>
    <w:rsid w:val="00380FD1"/>
    <w:rsid w:val="00381B15"/>
    <w:rsid w:val="00382568"/>
    <w:rsid w:val="00382EAA"/>
    <w:rsid w:val="00385490"/>
    <w:rsid w:val="0038596E"/>
    <w:rsid w:val="00386904"/>
    <w:rsid w:val="00386F28"/>
    <w:rsid w:val="00386FF1"/>
    <w:rsid w:val="00392578"/>
    <w:rsid w:val="00392A09"/>
    <w:rsid w:val="0039321B"/>
    <w:rsid w:val="00393EFC"/>
    <w:rsid w:val="0039652D"/>
    <w:rsid w:val="0039746A"/>
    <w:rsid w:val="003A0205"/>
    <w:rsid w:val="003A0A57"/>
    <w:rsid w:val="003A1FA8"/>
    <w:rsid w:val="003A2DC3"/>
    <w:rsid w:val="003A4EF6"/>
    <w:rsid w:val="003A5136"/>
    <w:rsid w:val="003A53D9"/>
    <w:rsid w:val="003A63DD"/>
    <w:rsid w:val="003B3025"/>
    <w:rsid w:val="003B3DC2"/>
    <w:rsid w:val="003B5087"/>
    <w:rsid w:val="003B5108"/>
    <w:rsid w:val="003B5543"/>
    <w:rsid w:val="003B709D"/>
    <w:rsid w:val="003C0321"/>
    <w:rsid w:val="003C0C2F"/>
    <w:rsid w:val="003C1D6D"/>
    <w:rsid w:val="003C20CF"/>
    <w:rsid w:val="003C6039"/>
    <w:rsid w:val="003C7243"/>
    <w:rsid w:val="003C73E6"/>
    <w:rsid w:val="003D022E"/>
    <w:rsid w:val="003D2226"/>
    <w:rsid w:val="003D2A3C"/>
    <w:rsid w:val="003D3E53"/>
    <w:rsid w:val="003D43DA"/>
    <w:rsid w:val="003D5A60"/>
    <w:rsid w:val="003D7665"/>
    <w:rsid w:val="003E0D94"/>
    <w:rsid w:val="003E2ACA"/>
    <w:rsid w:val="003E2BE8"/>
    <w:rsid w:val="003E2E60"/>
    <w:rsid w:val="003E37A4"/>
    <w:rsid w:val="003E41FD"/>
    <w:rsid w:val="003E4A2F"/>
    <w:rsid w:val="003E77FE"/>
    <w:rsid w:val="003E7DED"/>
    <w:rsid w:val="003F2482"/>
    <w:rsid w:val="003F28ED"/>
    <w:rsid w:val="003F3E24"/>
    <w:rsid w:val="003F46B5"/>
    <w:rsid w:val="003F4FE9"/>
    <w:rsid w:val="003F5F30"/>
    <w:rsid w:val="003F7529"/>
    <w:rsid w:val="0040145A"/>
    <w:rsid w:val="0040299E"/>
    <w:rsid w:val="00402F38"/>
    <w:rsid w:val="00403605"/>
    <w:rsid w:val="00403744"/>
    <w:rsid w:val="00404D54"/>
    <w:rsid w:val="00405B5B"/>
    <w:rsid w:val="00406000"/>
    <w:rsid w:val="004064A0"/>
    <w:rsid w:val="00407086"/>
    <w:rsid w:val="00410F79"/>
    <w:rsid w:val="00411228"/>
    <w:rsid w:val="00412E5D"/>
    <w:rsid w:val="004143D4"/>
    <w:rsid w:val="00415757"/>
    <w:rsid w:val="00415DF5"/>
    <w:rsid w:val="004163AA"/>
    <w:rsid w:val="004171DA"/>
    <w:rsid w:val="00420BC6"/>
    <w:rsid w:val="00421CC3"/>
    <w:rsid w:val="00422328"/>
    <w:rsid w:val="004235FB"/>
    <w:rsid w:val="004237A7"/>
    <w:rsid w:val="0042390B"/>
    <w:rsid w:val="00423E7F"/>
    <w:rsid w:val="00423EBA"/>
    <w:rsid w:val="0042458F"/>
    <w:rsid w:val="0042521C"/>
    <w:rsid w:val="00425812"/>
    <w:rsid w:val="004258B8"/>
    <w:rsid w:val="004259A3"/>
    <w:rsid w:val="00425E3A"/>
    <w:rsid w:val="00426319"/>
    <w:rsid w:val="00432DA6"/>
    <w:rsid w:val="004337AF"/>
    <w:rsid w:val="004337C7"/>
    <w:rsid w:val="00434204"/>
    <w:rsid w:val="00434A12"/>
    <w:rsid w:val="00435284"/>
    <w:rsid w:val="00437BD0"/>
    <w:rsid w:val="0044098A"/>
    <w:rsid w:val="00441F42"/>
    <w:rsid w:val="004423AE"/>
    <w:rsid w:val="0044254C"/>
    <w:rsid w:val="004425EC"/>
    <w:rsid w:val="0044389D"/>
    <w:rsid w:val="004468D7"/>
    <w:rsid w:val="00446C6F"/>
    <w:rsid w:val="0044793C"/>
    <w:rsid w:val="004523DA"/>
    <w:rsid w:val="004528D1"/>
    <w:rsid w:val="00452DF8"/>
    <w:rsid w:val="004605D6"/>
    <w:rsid w:val="00461E65"/>
    <w:rsid w:val="0046362A"/>
    <w:rsid w:val="00463BAB"/>
    <w:rsid w:val="00464EEF"/>
    <w:rsid w:val="00464F7A"/>
    <w:rsid w:val="00465023"/>
    <w:rsid w:val="00467DBC"/>
    <w:rsid w:val="00467EDE"/>
    <w:rsid w:val="00470233"/>
    <w:rsid w:val="00470F12"/>
    <w:rsid w:val="00471638"/>
    <w:rsid w:val="004743A5"/>
    <w:rsid w:val="00474866"/>
    <w:rsid w:val="00474A3F"/>
    <w:rsid w:val="00475A10"/>
    <w:rsid w:val="00476981"/>
    <w:rsid w:val="004770C3"/>
    <w:rsid w:val="004777E2"/>
    <w:rsid w:val="00480573"/>
    <w:rsid w:val="0048072B"/>
    <w:rsid w:val="00480DA7"/>
    <w:rsid w:val="004813E5"/>
    <w:rsid w:val="0048247F"/>
    <w:rsid w:val="0048257F"/>
    <w:rsid w:val="004827FD"/>
    <w:rsid w:val="00484CE5"/>
    <w:rsid w:val="004850EA"/>
    <w:rsid w:val="00485A6E"/>
    <w:rsid w:val="0048674E"/>
    <w:rsid w:val="0048686B"/>
    <w:rsid w:val="004873CD"/>
    <w:rsid w:val="00492294"/>
    <w:rsid w:val="00493D39"/>
    <w:rsid w:val="004949F5"/>
    <w:rsid w:val="00495DF1"/>
    <w:rsid w:val="004979EC"/>
    <w:rsid w:val="00497AA1"/>
    <w:rsid w:val="004A0E1D"/>
    <w:rsid w:val="004A1450"/>
    <w:rsid w:val="004A2F1D"/>
    <w:rsid w:val="004A31CC"/>
    <w:rsid w:val="004A32AF"/>
    <w:rsid w:val="004A51BC"/>
    <w:rsid w:val="004A53E5"/>
    <w:rsid w:val="004A5EB2"/>
    <w:rsid w:val="004B152F"/>
    <w:rsid w:val="004B18C7"/>
    <w:rsid w:val="004B1F18"/>
    <w:rsid w:val="004B2339"/>
    <w:rsid w:val="004B2745"/>
    <w:rsid w:val="004B292C"/>
    <w:rsid w:val="004B4C3D"/>
    <w:rsid w:val="004B5D7C"/>
    <w:rsid w:val="004B6350"/>
    <w:rsid w:val="004C105A"/>
    <w:rsid w:val="004C11B5"/>
    <w:rsid w:val="004C1D8B"/>
    <w:rsid w:val="004C1EDC"/>
    <w:rsid w:val="004C202E"/>
    <w:rsid w:val="004C4907"/>
    <w:rsid w:val="004C585E"/>
    <w:rsid w:val="004C5C65"/>
    <w:rsid w:val="004C6735"/>
    <w:rsid w:val="004C6E54"/>
    <w:rsid w:val="004C7009"/>
    <w:rsid w:val="004D0907"/>
    <w:rsid w:val="004D09D0"/>
    <w:rsid w:val="004D2380"/>
    <w:rsid w:val="004D2586"/>
    <w:rsid w:val="004D2E05"/>
    <w:rsid w:val="004D380D"/>
    <w:rsid w:val="004D3895"/>
    <w:rsid w:val="004D3957"/>
    <w:rsid w:val="004D3C25"/>
    <w:rsid w:val="004D4399"/>
    <w:rsid w:val="004D508D"/>
    <w:rsid w:val="004D6F6E"/>
    <w:rsid w:val="004D7009"/>
    <w:rsid w:val="004E02CC"/>
    <w:rsid w:val="004E0B91"/>
    <w:rsid w:val="004E0EB1"/>
    <w:rsid w:val="004E1BC2"/>
    <w:rsid w:val="004E297E"/>
    <w:rsid w:val="004E2D67"/>
    <w:rsid w:val="004E31DC"/>
    <w:rsid w:val="004E3DE3"/>
    <w:rsid w:val="004E3E77"/>
    <w:rsid w:val="004E4176"/>
    <w:rsid w:val="004E5FE0"/>
    <w:rsid w:val="004E754F"/>
    <w:rsid w:val="004E7B7E"/>
    <w:rsid w:val="004F1287"/>
    <w:rsid w:val="004F13E1"/>
    <w:rsid w:val="004F1C84"/>
    <w:rsid w:val="004F1D12"/>
    <w:rsid w:val="004F2320"/>
    <w:rsid w:val="004F34C3"/>
    <w:rsid w:val="004F6D54"/>
    <w:rsid w:val="00502E46"/>
    <w:rsid w:val="00503528"/>
    <w:rsid w:val="005036F4"/>
    <w:rsid w:val="00503B9C"/>
    <w:rsid w:val="00503F0C"/>
    <w:rsid w:val="00507CDB"/>
    <w:rsid w:val="005102F8"/>
    <w:rsid w:val="00511A37"/>
    <w:rsid w:val="00511BE7"/>
    <w:rsid w:val="00511C39"/>
    <w:rsid w:val="00512358"/>
    <w:rsid w:val="0051366D"/>
    <w:rsid w:val="00513EB1"/>
    <w:rsid w:val="00514FC2"/>
    <w:rsid w:val="005150F9"/>
    <w:rsid w:val="005155B7"/>
    <w:rsid w:val="00516A8E"/>
    <w:rsid w:val="00521324"/>
    <w:rsid w:val="0052371E"/>
    <w:rsid w:val="005246D0"/>
    <w:rsid w:val="00524F9B"/>
    <w:rsid w:val="00527122"/>
    <w:rsid w:val="00527659"/>
    <w:rsid w:val="005311F0"/>
    <w:rsid w:val="00532843"/>
    <w:rsid w:val="005345FD"/>
    <w:rsid w:val="0053479F"/>
    <w:rsid w:val="00535032"/>
    <w:rsid w:val="00536FC1"/>
    <w:rsid w:val="005374F5"/>
    <w:rsid w:val="00537AF1"/>
    <w:rsid w:val="005402FA"/>
    <w:rsid w:val="00540A19"/>
    <w:rsid w:val="005412E8"/>
    <w:rsid w:val="00541AF6"/>
    <w:rsid w:val="00544D36"/>
    <w:rsid w:val="00545A7F"/>
    <w:rsid w:val="00546664"/>
    <w:rsid w:val="00547E37"/>
    <w:rsid w:val="00550AE1"/>
    <w:rsid w:val="005518BB"/>
    <w:rsid w:val="00551CF7"/>
    <w:rsid w:val="00552B59"/>
    <w:rsid w:val="00553A3E"/>
    <w:rsid w:val="00553BD6"/>
    <w:rsid w:val="005577FB"/>
    <w:rsid w:val="00560109"/>
    <w:rsid w:val="00566B83"/>
    <w:rsid w:val="005673C7"/>
    <w:rsid w:val="00567450"/>
    <w:rsid w:val="00571BD7"/>
    <w:rsid w:val="00572C93"/>
    <w:rsid w:val="00572F30"/>
    <w:rsid w:val="0057396A"/>
    <w:rsid w:val="00576378"/>
    <w:rsid w:val="005775CA"/>
    <w:rsid w:val="005816E0"/>
    <w:rsid w:val="00581B8F"/>
    <w:rsid w:val="00581D49"/>
    <w:rsid w:val="005842EB"/>
    <w:rsid w:val="00584599"/>
    <w:rsid w:val="00585998"/>
    <w:rsid w:val="005861B5"/>
    <w:rsid w:val="0058623F"/>
    <w:rsid w:val="005865AF"/>
    <w:rsid w:val="00586891"/>
    <w:rsid w:val="0058691B"/>
    <w:rsid w:val="00587248"/>
    <w:rsid w:val="0059317B"/>
    <w:rsid w:val="00594BB7"/>
    <w:rsid w:val="00594F9C"/>
    <w:rsid w:val="0059537B"/>
    <w:rsid w:val="00595D7F"/>
    <w:rsid w:val="00596B50"/>
    <w:rsid w:val="00596C5D"/>
    <w:rsid w:val="005972E1"/>
    <w:rsid w:val="005978AD"/>
    <w:rsid w:val="005A02F4"/>
    <w:rsid w:val="005A0B14"/>
    <w:rsid w:val="005A0B8A"/>
    <w:rsid w:val="005A1E71"/>
    <w:rsid w:val="005A2D8F"/>
    <w:rsid w:val="005A3532"/>
    <w:rsid w:val="005A3907"/>
    <w:rsid w:val="005A3F57"/>
    <w:rsid w:val="005A3FBF"/>
    <w:rsid w:val="005A4DF7"/>
    <w:rsid w:val="005A4E09"/>
    <w:rsid w:val="005A6F67"/>
    <w:rsid w:val="005A75A8"/>
    <w:rsid w:val="005A7A86"/>
    <w:rsid w:val="005B0255"/>
    <w:rsid w:val="005B0ADE"/>
    <w:rsid w:val="005B0F08"/>
    <w:rsid w:val="005B2176"/>
    <w:rsid w:val="005B7246"/>
    <w:rsid w:val="005B77DF"/>
    <w:rsid w:val="005B7C25"/>
    <w:rsid w:val="005C0176"/>
    <w:rsid w:val="005C06C6"/>
    <w:rsid w:val="005C0BDB"/>
    <w:rsid w:val="005C1033"/>
    <w:rsid w:val="005C3F18"/>
    <w:rsid w:val="005C4655"/>
    <w:rsid w:val="005C4922"/>
    <w:rsid w:val="005C5D6C"/>
    <w:rsid w:val="005C5DBB"/>
    <w:rsid w:val="005C71F1"/>
    <w:rsid w:val="005C7328"/>
    <w:rsid w:val="005C75C1"/>
    <w:rsid w:val="005C7792"/>
    <w:rsid w:val="005D0454"/>
    <w:rsid w:val="005D13C4"/>
    <w:rsid w:val="005D29B5"/>
    <w:rsid w:val="005D36C0"/>
    <w:rsid w:val="005D446E"/>
    <w:rsid w:val="005D710B"/>
    <w:rsid w:val="005E0BA2"/>
    <w:rsid w:val="005E34D3"/>
    <w:rsid w:val="005E4100"/>
    <w:rsid w:val="005E49D9"/>
    <w:rsid w:val="005E4D0F"/>
    <w:rsid w:val="005E60E1"/>
    <w:rsid w:val="005E6A91"/>
    <w:rsid w:val="005F0CCA"/>
    <w:rsid w:val="005F10E8"/>
    <w:rsid w:val="005F10FB"/>
    <w:rsid w:val="005F1395"/>
    <w:rsid w:val="005F2E9B"/>
    <w:rsid w:val="005F6927"/>
    <w:rsid w:val="005F7281"/>
    <w:rsid w:val="005F7E53"/>
    <w:rsid w:val="00602B88"/>
    <w:rsid w:val="00603D01"/>
    <w:rsid w:val="00603FDB"/>
    <w:rsid w:val="0060491E"/>
    <w:rsid w:val="00604FEA"/>
    <w:rsid w:val="00606541"/>
    <w:rsid w:val="006071C0"/>
    <w:rsid w:val="00610183"/>
    <w:rsid w:val="006105FA"/>
    <w:rsid w:val="00615ABC"/>
    <w:rsid w:val="00615D2A"/>
    <w:rsid w:val="00616697"/>
    <w:rsid w:val="00617A6D"/>
    <w:rsid w:val="00620EA7"/>
    <w:rsid w:val="00621C01"/>
    <w:rsid w:val="00621D31"/>
    <w:rsid w:val="00622115"/>
    <w:rsid w:val="0062374C"/>
    <w:rsid w:val="00625885"/>
    <w:rsid w:val="00626369"/>
    <w:rsid w:val="00627109"/>
    <w:rsid w:val="006309B2"/>
    <w:rsid w:val="00631DCD"/>
    <w:rsid w:val="00631F93"/>
    <w:rsid w:val="00633444"/>
    <w:rsid w:val="006334DD"/>
    <w:rsid w:val="006341A9"/>
    <w:rsid w:val="00634486"/>
    <w:rsid w:val="00637266"/>
    <w:rsid w:val="00637AF1"/>
    <w:rsid w:val="006416B1"/>
    <w:rsid w:val="0064387C"/>
    <w:rsid w:val="0064503A"/>
    <w:rsid w:val="00645356"/>
    <w:rsid w:val="006461BD"/>
    <w:rsid w:val="00646445"/>
    <w:rsid w:val="00646B5E"/>
    <w:rsid w:val="00646E27"/>
    <w:rsid w:val="006477B2"/>
    <w:rsid w:val="00647914"/>
    <w:rsid w:val="006479CA"/>
    <w:rsid w:val="00647ACA"/>
    <w:rsid w:val="00650B8B"/>
    <w:rsid w:val="00651616"/>
    <w:rsid w:val="0065191E"/>
    <w:rsid w:val="006519D3"/>
    <w:rsid w:val="00654BBE"/>
    <w:rsid w:val="00662935"/>
    <w:rsid w:val="00664056"/>
    <w:rsid w:val="00664A72"/>
    <w:rsid w:val="006651BC"/>
    <w:rsid w:val="00671A66"/>
    <w:rsid w:val="006727E9"/>
    <w:rsid w:val="00673B6B"/>
    <w:rsid w:val="0067432A"/>
    <w:rsid w:val="0067503E"/>
    <w:rsid w:val="006756D0"/>
    <w:rsid w:val="00675B82"/>
    <w:rsid w:val="00677AC8"/>
    <w:rsid w:val="00677BB5"/>
    <w:rsid w:val="00680674"/>
    <w:rsid w:val="00680C95"/>
    <w:rsid w:val="0068186D"/>
    <w:rsid w:val="00682198"/>
    <w:rsid w:val="00682BBF"/>
    <w:rsid w:val="00682E91"/>
    <w:rsid w:val="00683025"/>
    <w:rsid w:val="006846A1"/>
    <w:rsid w:val="00685244"/>
    <w:rsid w:val="00686F44"/>
    <w:rsid w:val="00687B07"/>
    <w:rsid w:val="00691278"/>
    <w:rsid w:val="00691F81"/>
    <w:rsid w:val="006934E8"/>
    <w:rsid w:val="0069393D"/>
    <w:rsid w:val="00693961"/>
    <w:rsid w:val="00693B16"/>
    <w:rsid w:val="00693C93"/>
    <w:rsid w:val="006947D0"/>
    <w:rsid w:val="00694A7F"/>
    <w:rsid w:val="00694C5A"/>
    <w:rsid w:val="006967DF"/>
    <w:rsid w:val="00697FB8"/>
    <w:rsid w:val="006A0B53"/>
    <w:rsid w:val="006A1334"/>
    <w:rsid w:val="006A1D6B"/>
    <w:rsid w:val="006A1E6C"/>
    <w:rsid w:val="006A2411"/>
    <w:rsid w:val="006A2A84"/>
    <w:rsid w:val="006A2C9B"/>
    <w:rsid w:val="006A3432"/>
    <w:rsid w:val="006A572B"/>
    <w:rsid w:val="006A708A"/>
    <w:rsid w:val="006A70F4"/>
    <w:rsid w:val="006A73B4"/>
    <w:rsid w:val="006B072F"/>
    <w:rsid w:val="006B1F3F"/>
    <w:rsid w:val="006B3C26"/>
    <w:rsid w:val="006B4613"/>
    <w:rsid w:val="006B6070"/>
    <w:rsid w:val="006B6550"/>
    <w:rsid w:val="006B720C"/>
    <w:rsid w:val="006C195A"/>
    <w:rsid w:val="006C20B6"/>
    <w:rsid w:val="006C280A"/>
    <w:rsid w:val="006C2D80"/>
    <w:rsid w:val="006C3AFF"/>
    <w:rsid w:val="006C4854"/>
    <w:rsid w:val="006C4DBA"/>
    <w:rsid w:val="006C681D"/>
    <w:rsid w:val="006C6E6C"/>
    <w:rsid w:val="006D00DF"/>
    <w:rsid w:val="006D3DD0"/>
    <w:rsid w:val="006E03C0"/>
    <w:rsid w:val="006E09B9"/>
    <w:rsid w:val="006E11B5"/>
    <w:rsid w:val="006E1268"/>
    <w:rsid w:val="006E169B"/>
    <w:rsid w:val="006E1D9E"/>
    <w:rsid w:val="006E1FA6"/>
    <w:rsid w:val="006E278E"/>
    <w:rsid w:val="006E36D0"/>
    <w:rsid w:val="006E3854"/>
    <w:rsid w:val="006E3EF9"/>
    <w:rsid w:val="006E4F86"/>
    <w:rsid w:val="006F0604"/>
    <w:rsid w:val="006F0B7D"/>
    <w:rsid w:val="006F0B85"/>
    <w:rsid w:val="006F1A87"/>
    <w:rsid w:val="006F29DB"/>
    <w:rsid w:val="006F5203"/>
    <w:rsid w:val="006F528A"/>
    <w:rsid w:val="006F65E4"/>
    <w:rsid w:val="006F6899"/>
    <w:rsid w:val="006F77E0"/>
    <w:rsid w:val="00700CA7"/>
    <w:rsid w:val="00701036"/>
    <w:rsid w:val="0070111E"/>
    <w:rsid w:val="0070234A"/>
    <w:rsid w:val="00703B1F"/>
    <w:rsid w:val="00703BEA"/>
    <w:rsid w:val="00704575"/>
    <w:rsid w:val="00704F26"/>
    <w:rsid w:val="00706479"/>
    <w:rsid w:val="00706D39"/>
    <w:rsid w:val="007074CD"/>
    <w:rsid w:val="007105F2"/>
    <w:rsid w:val="00711620"/>
    <w:rsid w:val="007150B5"/>
    <w:rsid w:val="0071528C"/>
    <w:rsid w:val="007152EF"/>
    <w:rsid w:val="00716F36"/>
    <w:rsid w:val="007202DF"/>
    <w:rsid w:val="007211FA"/>
    <w:rsid w:val="007220A1"/>
    <w:rsid w:val="00722B80"/>
    <w:rsid w:val="007247DE"/>
    <w:rsid w:val="00724975"/>
    <w:rsid w:val="007250BF"/>
    <w:rsid w:val="007304BA"/>
    <w:rsid w:val="00731640"/>
    <w:rsid w:val="007317AC"/>
    <w:rsid w:val="0073239B"/>
    <w:rsid w:val="007323F3"/>
    <w:rsid w:val="007331D6"/>
    <w:rsid w:val="00736117"/>
    <w:rsid w:val="0073725A"/>
    <w:rsid w:val="00737C01"/>
    <w:rsid w:val="00737F39"/>
    <w:rsid w:val="0074017A"/>
    <w:rsid w:val="007407CA"/>
    <w:rsid w:val="00740A8D"/>
    <w:rsid w:val="00740EFF"/>
    <w:rsid w:val="00741112"/>
    <w:rsid w:val="0074172C"/>
    <w:rsid w:val="00741947"/>
    <w:rsid w:val="00741B1C"/>
    <w:rsid w:val="00741D1C"/>
    <w:rsid w:val="007421B6"/>
    <w:rsid w:val="00742913"/>
    <w:rsid w:val="00742E82"/>
    <w:rsid w:val="00743EFF"/>
    <w:rsid w:val="0074419D"/>
    <w:rsid w:val="00744A6F"/>
    <w:rsid w:val="00744D8F"/>
    <w:rsid w:val="007500AF"/>
    <w:rsid w:val="00750FEE"/>
    <w:rsid w:val="00752114"/>
    <w:rsid w:val="0075249D"/>
    <w:rsid w:val="00752E17"/>
    <w:rsid w:val="00754547"/>
    <w:rsid w:val="007561FC"/>
    <w:rsid w:val="00756ACC"/>
    <w:rsid w:val="00756B59"/>
    <w:rsid w:val="00757C0D"/>
    <w:rsid w:val="00760E58"/>
    <w:rsid w:val="0076122A"/>
    <w:rsid w:val="0076130D"/>
    <w:rsid w:val="00761A3B"/>
    <w:rsid w:val="00763F62"/>
    <w:rsid w:val="00763FFF"/>
    <w:rsid w:val="00764261"/>
    <w:rsid w:val="00765CBF"/>
    <w:rsid w:val="007668B2"/>
    <w:rsid w:val="007670DD"/>
    <w:rsid w:val="00771950"/>
    <w:rsid w:val="00774182"/>
    <w:rsid w:val="00776739"/>
    <w:rsid w:val="007772BF"/>
    <w:rsid w:val="007773A3"/>
    <w:rsid w:val="00777EBC"/>
    <w:rsid w:val="007804F7"/>
    <w:rsid w:val="0078168D"/>
    <w:rsid w:val="00782C2C"/>
    <w:rsid w:val="00782C8A"/>
    <w:rsid w:val="00783E59"/>
    <w:rsid w:val="0078485D"/>
    <w:rsid w:val="00784D13"/>
    <w:rsid w:val="007851CC"/>
    <w:rsid w:val="00787FB1"/>
    <w:rsid w:val="007916E7"/>
    <w:rsid w:val="00791CC5"/>
    <w:rsid w:val="007929FD"/>
    <w:rsid w:val="007939AC"/>
    <w:rsid w:val="007952CB"/>
    <w:rsid w:val="007969A2"/>
    <w:rsid w:val="0079776E"/>
    <w:rsid w:val="00797972"/>
    <w:rsid w:val="00797B27"/>
    <w:rsid w:val="007A0606"/>
    <w:rsid w:val="007A1491"/>
    <w:rsid w:val="007A14C8"/>
    <w:rsid w:val="007A2203"/>
    <w:rsid w:val="007A262D"/>
    <w:rsid w:val="007A3CCA"/>
    <w:rsid w:val="007A3FE9"/>
    <w:rsid w:val="007A44DE"/>
    <w:rsid w:val="007A44E7"/>
    <w:rsid w:val="007A53BF"/>
    <w:rsid w:val="007A557B"/>
    <w:rsid w:val="007A7279"/>
    <w:rsid w:val="007A7FE1"/>
    <w:rsid w:val="007B2B76"/>
    <w:rsid w:val="007B3690"/>
    <w:rsid w:val="007B493C"/>
    <w:rsid w:val="007B5550"/>
    <w:rsid w:val="007B5E94"/>
    <w:rsid w:val="007B640C"/>
    <w:rsid w:val="007B723F"/>
    <w:rsid w:val="007B772B"/>
    <w:rsid w:val="007B7AD3"/>
    <w:rsid w:val="007C13CE"/>
    <w:rsid w:val="007C1F78"/>
    <w:rsid w:val="007C37ED"/>
    <w:rsid w:val="007C4F89"/>
    <w:rsid w:val="007C5020"/>
    <w:rsid w:val="007C5776"/>
    <w:rsid w:val="007C5ED8"/>
    <w:rsid w:val="007C5F20"/>
    <w:rsid w:val="007C6D2C"/>
    <w:rsid w:val="007C739D"/>
    <w:rsid w:val="007D1211"/>
    <w:rsid w:val="007D1313"/>
    <w:rsid w:val="007D1990"/>
    <w:rsid w:val="007D2490"/>
    <w:rsid w:val="007D30F3"/>
    <w:rsid w:val="007D3E04"/>
    <w:rsid w:val="007D522F"/>
    <w:rsid w:val="007D62B3"/>
    <w:rsid w:val="007D63E1"/>
    <w:rsid w:val="007E16D6"/>
    <w:rsid w:val="007E2A76"/>
    <w:rsid w:val="007E2FA7"/>
    <w:rsid w:val="007E352F"/>
    <w:rsid w:val="007E3AA2"/>
    <w:rsid w:val="007E43C1"/>
    <w:rsid w:val="007E4437"/>
    <w:rsid w:val="007E583F"/>
    <w:rsid w:val="007F055A"/>
    <w:rsid w:val="007F17EC"/>
    <w:rsid w:val="007F265C"/>
    <w:rsid w:val="007F3CEE"/>
    <w:rsid w:val="007F42AC"/>
    <w:rsid w:val="007F51FA"/>
    <w:rsid w:val="007F5317"/>
    <w:rsid w:val="007F5D16"/>
    <w:rsid w:val="007F635D"/>
    <w:rsid w:val="007F7C56"/>
    <w:rsid w:val="008006E0"/>
    <w:rsid w:val="008007EB"/>
    <w:rsid w:val="00800C22"/>
    <w:rsid w:val="00801BF9"/>
    <w:rsid w:val="008030E0"/>
    <w:rsid w:val="008042A7"/>
    <w:rsid w:val="0080512C"/>
    <w:rsid w:val="00807D8D"/>
    <w:rsid w:val="00810C84"/>
    <w:rsid w:val="00811FAA"/>
    <w:rsid w:val="00812005"/>
    <w:rsid w:val="008139E3"/>
    <w:rsid w:val="0081445C"/>
    <w:rsid w:val="0081475F"/>
    <w:rsid w:val="0081529A"/>
    <w:rsid w:val="008161FD"/>
    <w:rsid w:val="008162CA"/>
    <w:rsid w:val="00816FCE"/>
    <w:rsid w:val="00817407"/>
    <w:rsid w:val="008178FE"/>
    <w:rsid w:val="008223FD"/>
    <w:rsid w:val="0082331C"/>
    <w:rsid w:val="008240F4"/>
    <w:rsid w:val="00825F12"/>
    <w:rsid w:val="0082621C"/>
    <w:rsid w:val="008272C8"/>
    <w:rsid w:val="00831864"/>
    <w:rsid w:val="00831E10"/>
    <w:rsid w:val="00832ACF"/>
    <w:rsid w:val="00833957"/>
    <w:rsid w:val="00833C98"/>
    <w:rsid w:val="00835BA0"/>
    <w:rsid w:val="00836047"/>
    <w:rsid w:val="008360E7"/>
    <w:rsid w:val="00836C6F"/>
    <w:rsid w:val="00836EC2"/>
    <w:rsid w:val="00836F8D"/>
    <w:rsid w:val="008378AC"/>
    <w:rsid w:val="008407BB"/>
    <w:rsid w:val="00841066"/>
    <w:rsid w:val="00842D56"/>
    <w:rsid w:val="008443B3"/>
    <w:rsid w:val="008456E7"/>
    <w:rsid w:val="00845B8A"/>
    <w:rsid w:val="008463A0"/>
    <w:rsid w:val="008471AA"/>
    <w:rsid w:val="008517E3"/>
    <w:rsid w:val="00851C66"/>
    <w:rsid w:val="00852DBA"/>
    <w:rsid w:val="008530F4"/>
    <w:rsid w:val="00854696"/>
    <w:rsid w:val="00854BA6"/>
    <w:rsid w:val="00855202"/>
    <w:rsid w:val="00856615"/>
    <w:rsid w:val="00856D71"/>
    <w:rsid w:val="0086299F"/>
    <w:rsid w:val="00862DFC"/>
    <w:rsid w:val="00863173"/>
    <w:rsid w:val="008633CA"/>
    <w:rsid w:val="00863DE7"/>
    <w:rsid w:val="0086472C"/>
    <w:rsid w:val="008649D0"/>
    <w:rsid w:val="008650EC"/>
    <w:rsid w:val="00865478"/>
    <w:rsid w:val="00865D3F"/>
    <w:rsid w:val="00867EA0"/>
    <w:rsid w:val="0087001E"/>
    <w:rsid w:val="008710A0"/>
    <w:rsid w:val="008711AC"/>
    <w:rsid w:val="00871FC8"/>
    <w:rsid w:val="00872B63"/>
    <w:rsid w:val="008736E4"/>
    <w:rsid w:val="00874159"/>
    <w:rsid w:val="0087491C"/>
    <w:rsid w:val="008754A6"/>
    <w:rsid w:val="008761FE"/>
    <w:rsid w:val="008762B5"/>
    <w:rsid w:val="0087658C"/>
    <w:rsid w:val="00877C51"/>
    <w:rsid w:val="00880369"/>
    <w:rsid w:val="00880715"/>
    <w:rsid w:val="00881730"/>
    <w:rsid w:val="00882B78"/>
    <w:rsid w:val="0088396D"/>
    <w:rsid w:val="00884498"/>
    <w:rsid w:val="00884DAF"/>
    <w:rsid w:val="00885128"/>
    <w:rsid w:val="00885738"/>
    <w:rsid w:val="0088590A"/>
    <w:rsid w:val="00885DA3"/>
    <w:rsid w:val="00886913"/>
    <w:rsid w:val="008870BE"/>
    <w:rsid w:val="0088730C"/>
    <w:rsid w:val="00890B6A"/>
    <w:rsid w:val="00891008"/>
    <w:rsid w:val="00892C83"/>
    <w:rsid w:val="008933ED"/>
    <w:rsid w:val="008946AE"/>
    <w:rsid w:val="00896451"/>
    <w:rsid w:val="00896566"/>
    <w:rsid w:val="008A00D1"/>
    <w:rsid w:val="008A0969"/>
    <w:rsid w:val="008A0ED7"/>
    <w:rsid w:val="008A2E70"/>
    <w:rsid w:val="008A34C3"/>
    <w:rsid w:val="008A3C02"/>
    <w:rsid w:val="008A407B"/>
    <w:rsid w:val="008A55A1"/>
    <w:rsid w:val="008A6119"/>
    <w:rsid w:val="008A6B11"/>
    <w:rsid w:val="008A7050"/>
    <w:rsid w:val="008A7404"/>
    <w:rsid w:val="008A763E"/>
    <w:rsid w:val="008B1B95"/>
    <w:rsid w:val="008B20E8"/>
    <w:rsid w:val="008B21DE"/>
    <w:rsid w:val="008B2AC5"/>
    <w:rsid w:val="008B362C"/>
    <w:rsid w:val="008B3AFF"/>
    <w:rsid w:val="008B5532"/>
    <w:rsid w:val="008B61B9"/>
    <w:rsid w:val="008B6699"/>
    <w:rsid w:val="008B6E4C"/>
    <w:rsid w:val="008C13B2"/>
    <w:rsid w:val="008C1D96"/>
    <w:rsid w:val="008C1E42"/>
    <w:rsid w:val="008C22CA"/>
    <w:rsid w:val="008C3B0E"/>
    <w:rsid w:val="008C5902"/>
    <w:rsid w:val="008C5BA6"/>
    <w:rsid w:val="008C5C1A"/>
    <w:rsid w:val="008C650F"/>
    <w:rsid w:val="008C7E0C"/>
    <w:rsid w:val="008D0D4F"/>
    <w:rsid w:val="008D250A"/>
    <w:rsid w:val="008D2A50"/>
    <w:rsid w:val="008D474D"/>
    <w:rsid w:val="008D4A75"/>
    <w:rsid w:val="008D5147"/>
    <w:rsid w:val="008D637D"/>
    <w:rsid w:val="008D66CB"/>
    <w:rsid w:val="008D7754"/>
    <w:rsid w:val="008D7F0D"/>
    <w:rsid w:val="008E1EEE"/>
    <w:rsid w:val="008E2477"/>
    <w:rsid w:val="008E3AF1"/>
    <w:rsid w:val="008E4155"/>
    <w:rsid w:val="008E439E"/>
    <w:rsid w:val="008E5B17"/>
    <w:rsid w:val="008E5C53"/>
    <w:rsid w:val="008E654F"/>
    <w:rsid w:val="008E6F39"/>
    <w:rsid w:val="008E7F36"/>
    <w:rsid w:val="008F0642"/>
    <w:rsid w:val="008F0C02"/>
    <w:rsid w:val="008F1997"/>
    <w:rsid w:val="008F1BD6"/>
    <w:rsid w:val="008F251F"/>
    <w:rsid w:val="008F2DEB"/>
    <w:rsid w:val="008F2FA5"/>
    <w:rsid w:val="008F3569"/>
    <w:rsid w:val="008F3BF5"/>
    <w:rsid w:val="008F3C7D"/>
    <w:rsid w:val="008F3EA8"/>
    <w:rsid w:val="008F4BD7"/>
    <w:rsid w:val="008F569A"/>
    <w:rsid w:val="008F5B20"/>
    <w:rsid w:val="008F620E"/>
    <w:rsid w:val="008F719B"/>
    <w:rsid w:val="008F7645"/>
    <w:rsid w:val="00900749"/>
    <w:rsid w:val="00900AC6"/>
    <w:rsid w:val="009014BD"/>
    <w:rsid w:val="00901B63"/>
    <w:rsid w:val="00901BF7"/>
    <w:rsid w:val="00904818"/>
    <w:rsid w:val="0090497F"/>
    <w:rsid w:val="00904A0D"/>
    <w:rsid w:val="00904E27"/>
    <w:rsid w:val="00905E26"/>
    <w:rsid w:val="009103FA"/>
    <w:rsid w:val="00910879"/>
    <w:rsid w:val="00911535"/>
    <w:rsid w:val="00911BC9"/>
    <w:rsid w:val="0091358D"/>
    <w:rsid w:val="00915357"/>
    <w:rsid w:val="0091595B"/>
    <w:rsid w:val="009170C2"/>
    <w:rsid w:val="009171FF"/>
    <w:rsid w:val="00917EEA"/>
    <w:rsid w:val="00920770"/>
    <w:rsid w:val="00921169"/>
    <w:rsid w:val="009212BF"/>
    <w:rsid w:val="00921D46"/>
    <w:rsid w:val="009222AB"/>
    <w:rsid w:val="009222EC"/>
    <w:rsid w:val="009231B9"/>
    <w:rsid w:val="00923A63"/>
    <w:rsid w:val="00923CC6"/>
    <w:rsid w:val="009243E0"/>
    <w:rsid w:val="00924C07"/>
    <w:rsid w:val="00925181"/>
    <w:rsid w:val="009254C1"/>
    <w:rsid w:val="009258A0"/>
    <w:rsid w:val="00925BC1"/>
    <w:rsid w:val="009277AC"/>
    <w:rsid w:val="00930A1A"/>
    <w:rsid w:val="009315D9"/>
    <w:rsid w:val="00932AB7"/>
    <w:rsid w:val="00933228"/>
    <w:rsid w:val="00933493"/>
    <w:rsid w:val="00933ADD"/>
    <w:rsid w:val="00933B7D"/>
    <w:rsid w:val="0093491D"/>
    <w:rsid w:val="00934B0B"/>
    <w:rsid w:val="00935623"/>
    <w:rsid w:val="009361BA"/>
    <w:rsid w:val="00940708"/>
    <w:rsid w:val="00941A4F"/>
    <w:rsid w:val="00941CC6"/>
    <w:rsid w:val="00942196"/>
    <w:rsid w:val="00943A87"/>
    <w:rsid w:val="00943C76"/>
    <w:rsid w:val="00944B04"/>
    <w:rsid w:val="00945653"/>
    <w:rsid w:val="00947BF8"/>
    <w:rsid w:val="00950650"/>
    <w:rsid w:val="00950811"/>
    <w:rsid w:val="00950EDF"/>
    <w:rsid w:val="00951195"/>
    <w:rsid w:val="00951263"/>
    <w:rsid w:val="009519E5"/>
    <w:rsid w:val="009523DE"/>
    <w:rsid w:val="00952E55"/>
    <w:rsid w:val="0095331B"/>
    <w:rsid w:val="00954BFA"/>
    <w:rsid w:val="009563CF"/>
    <w:rsid w:val="00956D54"/>
    <w:rsid w:val="00956E89"/>
    <w:rsid w:val="0095752B"/>
    <w:rsid w:val="009577DB"/>
    <w:rsid w:val="009622D4"/>
    <w:rsid w:val="00964624"/>
    <w:rsid w:val="0096684B"/>
    <w:rsid w:val="009700AC"/>
    <w:rsid w:val="009703A7"/>
    <w:rsid w:val="00971700"/>
    <w:rsid w:val="00971C04"/>
    <w:rsid w:val="009723B3"/>
    <w:rsid w:val="00974357"/>
    <w:rsid w:val="00974ED0"/>
    <w:rsid w:val="009750CF"/>
    <w:rsid w:val="00975CCC"/>
    <w:rsid w:val="00975EAA"/>
    <w:rsid w:val="00977089"/>
    <w:rsid w:val="009809C1"/>
    <w:rsid w:val="00980BED"/>
    <w:rsid w:val="009811FB"/>
    <w:rsid w:val="009829EC"/>
    <w:rsid w:val="0098510D"/>
    <w:rsid w:val="009875D9"/>
    <w:rsid w:val="0098761B"/>
    <w:rsid w:val="00992DA5"/>
    <w:rsid w:val="009930C6"/>
    <w:rsid w:val="00994295"/>
    <w:rsid w:val="009962D0"/>
    <w:rsid w:val="009A0058"/>
    <w:rsid w:val="009A0343"/>
    <w:rsid w:val="009A146D"/>
    <w:rsid w:val="009A17C7"/>
    <w:rsid w:val="009A4DE0"/>
    <w:rsid w:val="009A5C1E"/>
    <w:rsid w:val="009A78AB"/>
    <w:rsid w:val="009A794D"/>
    <w:rsid w:val="009A7E65"/>
    <w:rsid w:val="009B13F4"/>
    <w:rsid w:val="009B1985"/>
    <w:rsid w:val="009B1CF6"/>
    <w:rsid w:val="009B65D4"/>
    <w:rsid w:val="009C112F"/>
    <w:rsid w:val="009C245D"/>
    <w:rsid w:val="009C2F8C"/>
    <w:rsid w:val="009C3C2D"/>
    <w:rsid w:val="009C3E81"/>
    <w:rsid w:val="009C48BA"/>
    <w:rsid w:val="009C5047"/>
    <w:rsid w:val="009C5C48"/>
    <w:rsid w:val="009C5EF8"/>
    <w:rsid w:val="009C605D"/>
    <w:rsid w:val="009C7140"/>
    <w:rsid w:val="009D0D3C"/>
    <w:rsid w:val="009D1D81"/>
    <w:rsid w:val="009D2031"/>
    <w:rsid w:val="009D2FA4"/>
    <w:rsid w:val="009D3502"/>
    <w:rsid w:val="009D3582"/>
    <w:rsid w:val="009D3B41"/>
    <w:rsid w:val="009D3C69"/>
    <w:rsid w:val="009D4D8D"/>
    <w:rsid w:val="009D5303"/>
    <w:rsid w:val="009D59A2"/>
    <w:rsid w:val="009D5BD9"/>
    <w:rsid w:val="009D7DD0"/>
    <w:rsid w:val="009E1095"/>
    <w:rsid w:val="009E184D"/>
    <w:rsid w:val="009E2C23"/>
    <w:rsid w:val="009E4CF1"/>
    <w:rsid w:val="009E673E"/>
    <w:rsid w:val="009E6DD3"/>
    <w:rsid w:val="009E7068"/>
    <w:rsid w:val="009E71C9"/>
    <w:rsid w:val="009E74E1"/>
    <w:rsid w:val="009E7961"/>
    <w:rsid w:val="009F2501"/>
    <w:rsid w:val="009F344F"/>
    <w:rsid w:val="009F4BBB"/>
    <w:rsid w:val="009F5FB1"/>
    <w:rsid w:val="009F72D8"/>
    <w:rsid w:val="009F72DF"/>
    <w:rsid w:val="009F7C0B"/>
    <w:rsid w:val="00A0000A"/>
    <w:rsid w:val="00A008A0"/>
    <w:rsid w:val="00A02353"/>
    <w:rsid w:val="00A02756"/>
    <w:rsid w:val="00A034C3"/>
    <w:rsid w:val="00A0443B"/>
    <w:rsid w:val="00A058AC"/>
    <w:rsid w:val="00A07463"/>
    <w:rsid w:val="00A07594"/>
    <w:rsid w:val="00A1185A"/>
    <w:rsid w:val="00A14108"/>
    <w:rsid w:val="00A14B7A"/>
    <w:rsid w:val="00A15A47"/>
    <w:rsid w:val="00A15AFE"/>
    <w:rsid w:val="00A1661D"/>
    <w:rsid w:val="00A17BA7"/>
    <w:rsid w:val="00A17BE8"/>
    <w:rsid w:val="00A17D32"/>
    <w:rsid w:val="00A21D47"/>
    <w:rsid w:val="00A22103"/>
    <w:rsid w:val="00A22311"/>
    <w:rsid w:val="00A231F6"/>
    <w:rsid w:val="00A23DAD"/>
    <w:rsid w:val="00A249B9"/>
    <w:rsid w:val="00A252CD"/>
    <w:rsid w:val="00A2668C"/>
    <w:rsid w:val="00A30C43"/>
    <w:rsid w:val="00A31254"/>
    <w:rsid w:val="00A3227D"/>
    <w:rsid w:val="00A32EA5"/>
    <w:rsid w:val="00A34BF1"/>
    <w:rsid w:val="00A35CCB"/>
    <w:rsid w:val="00A360EF"/>
    <w:rsid w:val="00A36F51"/>
    <w:rsid w:val="00A3718D"/>
    <w:rsid w:val="00A41813"/>
    <w:rsid w:val="00A41BAD"/>
    <w:rsid w:val="00A43ED6"/>
    <w:rsid w:val="00A4507F"/>
    <w:rsid w:val="00A451A7"/>
    <w:rsid w:val="00A46886"/>
    <w:rsid w:val="00A47894"/>
    <w:rsid w:val="00A5098B"/>
    <w:rsid w:val="00A50C0F"/>
    <w:rsid w:val="00A50CFA"/>
    <w:rsid w:val="00A51C2D"/>
    <w:rsid w:val="00A524F5"/>
    <w:rsid w:val="00A533FD"/>
    <w:rsid w:val="00A542C1"/>
    <w:rsid w:val="00A54EB3"/>
    <w:rsid w:val="00A54EC3"/>
    <w:rsid w:val="00A55A05"/>
    <w:rsid w:val="00A55B07"/>
    <w:rsid w:val="00A569D2"/>
    <w:rsid w:val="00A57245"/>
    <w:rsid w:val="00A60536"/>
    <w:rsid w:val="00A60623"/>
    <w:rsid w:val="00A613CF"/>
    <w:rsid w:val="00A62541"/>
    <w:rsid w:val="00A631C4"/>
    <w:rsid w:val="00A6434D"/>
    <w:rsid w:val="00A6597C"/>
    <w:rsid w:val="00A659D0"/>
    <w:rsid w:val="00A6611F"/>
    <w:rsid w:val="00A6719F"/>
    <w:rsid w:val="00A671CA"/>
    <w:rsid w:val="00A72C33"/>
    <w:rsid w:val="00A73560"/>
    <w:rsid w:val="00A738AA"/>
    <w:rsid w:val="00A74027"/>
    <w:rsid w:val="00A74736"/>
    <w:rsid w:val="00A759A0"/>
    <w:rsid w:val="00A75E1D"/>
    <w:rsid w:val="00A76F0C"/>
    <w:rsid w:val="00A771F7"/>
    <w:rsid w:val="00A80A90"/>
    <w:rsid w:val="00A8116B"/>
    <w:rsid w:val="00A814AE"/>
    <w:rsid w:val="00A8389C"/>
    <w:rsid w:val="00A8396C"/>
    <w:rsid w:val="00A841F6"/>
    <w:rsid w:val="00A8484E"/>
    <w:rsid w:val="00A85D37"/>
    <w:rsid w:val="00A864AA"/>
    <w:rsid w:val="00A90291"/>
    <w:rsid w:val="00A92542"/>
    <w:rsid w:val="00A92925"/>
    <w:rsid w:val="00A92E1E"/>
    <w:rsid w:val="00A92E98"/>
    <w:rsid w:val="00A94594"/>
    <w:rsid w:val="00A945C0"/>
    <w:rsid w:val="00A94836"/>
    <w:rsid w:val="00A952ED"/>
    <w:rsid w:val="00AA01B5"/>
    <w:rsid w:val="00AA01D0"/>
    <w:rsid w:val="00AA02B7"/>
    <w:rsid w:val="00AA065A"/>
    <w:rsid w:val="00AA3148"/>
    <w:rsid w:val="00AA548E"/>
    <w:rsid w:val="00AA5EE3"/>
    <w:rsid w:val="00AA6869"/>
    <w:rsid w:val="00AA77A7"/>
    <w:rsid w:val="00AB2460"/>
    <w:rsid w:val="00AB2B51"/>
    <w:rsid w:val="00AB2C67"/>
    <w:rsid w:val="00AB5F41"/>
    <w:rsid w:val="00AB6CBD"/>
    <w:rsid w:val="00AB7326"/>
    <w:rsid w:val="00AB796B"/>
    <w:rsid w:val="00AC071E"/>
    <w:rsid w:val="00AC142B"/>
    <w:rsid w:val="00AC2822"/>
    <w:rsid w:val="00AC348C"/>
    <w:rsid w:val="00AC34BD"/>
    <w:rsid w:val="00AC3C07"/>
    <w:rsid w:val="00AC4395"/>
    <w:rsid w:val="00AC46BD"/>
    <w:rsid w:val="00AC5796"/>
    <w:rsid w:val="00AC5E93"/>
    <w:rsid w:val="00AC6924"/>
    <w:rsid w:val="00AC6CAF"/>
    <w:rsid w:val="00AD0361"/>
    <w:rsid w:val="00AD04E5"/>
    <w:rsid w:val="00AD0BA5"/>
    <w:rsid w:val="00AD1582"/>
    <w:rsid w:val="00AD228F"/>
    <w:rsid w:val="00AD2ED0"/>
    <w:rsid w:val="00AD34D5"/>
    <w:rsid w:val="00AD4A52"/>
    <w:rsid w:val="00AD5181"/>
    <w:rsid w:val="00AD5B53"/>
    <w:rsid w:val="00AD799A"/>
    <w:rsid w:val="00AE13EC"/>
    <w:rsid w:val="00AE3A30"/>
    <w:rsid w:val="00AE4556"/>
    <w:rsid w:val="00AE4690"/>
    <w:rsid w:val="00AE46D6"/>
    <w:rsid w:val="00AE5182"/>
    <w:rsid w:val="00AE51C2"/>
    <w:rsid w:val="00AE57E1"/>
    <w:rsid w:val="00AE764E"/>
    <w:rsid w:val="00AE76FE"/>
    <w:rsid w:val="00AE787F"/>
    <w:rsid w:val="00AF0950"/>
    <w:rsid w:val="00AF0DD7"/>
    <w:rsid w:val="00AF3767"/>
    <w:rsid w:val="00AF4557"/>
    <w:rsid w:val="00AF6B81"/>
    <w:rsid w:val="00B002CB"/>
    <w:rsid w:val="00B00304"/>
    <w:rsid w:val="00B00598"/>
    <w:rsid w:val="00B00BA9"/>
    <w:rsid w:val="00B013B3"/>
    <w:rsid w:val="00B02BC0"/>
    <w:rsid w:val="00B03466"/>
    <w:rsid w:val="00B04E01"/>
    <w:rsid w:val="00B052A4"/>
    <w:rsid w:val="00B055F4"/>
    <w:rsid w:val="00B0644B"/>
    <w:rsid w:val="00B06733"/>
    <w:rsid w:val="00B070A9"/>
    <w:rsid w:val="00B074A6"/>
    <w:rsid w:val="00B10D6C"/>
    <w:rsid w:val="00B10E27"/>
    <w:rsid w:val="00B10FD6"/>
    <w:rsid w:val="00B11900"/>
    <w:rsid w:val="00B129A0"/>
    <w:rsid w:val="00B13219"/>
    <w:rsid w:val="00B14A92"/>
    <w:rsid w:val="00B14B2F"/>
    <w:rsid w:val="00B150BA"/>
    <w:rsid w:val="00B16765"/>
    <w:rsid w:val="00B179D7"/>
    <w:rsid w:val="00B206E0"/>
    <w:rsid w:val="00B211CD"/>
    <w:rsid w:val="00B23AEE"/>
    <w:rsid w:val="00B23BE6"/>
    <w:rsid w:val="00B26D27"/>
    <w:rsid w:val="00B26D6D"/>
    <w:rsid w:val="00B27527"/>
    <w:rsid w:val="00B30302"/>
    <w:rsid w:val="00B30DEB"/>
    <w:rsid w:val="00B313DD"/>
    <w:rsid w:val="00B3166E"/>
    <w:rsid w:val="00B32CC5"/>
    <w:rsid w:val="00B3354B"/>
    <w:rsid w:val="00B33907"/>
    <w:rsid w:val="00B33A1F"/>
    <w:rsid w:val="00B33BB4"/>
    <w:rsid w:val="00B34CD0"/>
    <w:rsid w:val="00B351BF"/>
    <w:rsid w:val="00B370D3"/>
    <w:rsid w:val="00B377F0"/>
    <w:rsid w:val="00B400B9"/>
    <w:rsid w:val="00B40170"/>
    <w:rsid w:val="00B4051A"/>
    <w:rsid w:val="00B41039"/>
    <w:rsid w:val="00B42396"/>
    <w:rsid w:val="00B426B6"/>
    <w:rsid w:val="00B51DD9"/>
    <w:rsid w:val="00B52AFD"/>
    <w:rsid w:val="00B53074"/>
    <w:rsid w:val="00B53D0E"/>
    <w:rsid w:val="00B54F9D"/>
    <w:rsid w:val="00B56E77"/>
    <w:rsid w:val="00B6102A"/>
    <w:rsid w:val="00B61045"/>
    <w:rsid w:val="00B62AE9"/>
    <w:rsid w:val="00B640CB"/>
    <w:rsid w:val="00B6427F"/>
    <w:rsid w:val="00B6616D"/>
    <w:rsid w:val="00B6713D"/>
    <w:rsid w:val="00B705A3"/>
    <w:rsid w:val="00B73E1B"/>
    <w:rsid w:val="00B74438"/>
    <w:rsid w:val="00B74605"/>
    <w:rsid w:val="00B7531E"/>
    <w:rsid w:val="00B75783"/>
    <w:rsid w:val="00B80ABE"/>
    <w:rsid w:val="00B8108F"/>
    <w:rsid w:val="00B828C9"/>
    <w:rsid w:val="00B82DA0"/>
    <w:rsid w:val="00B849D4"/>
    <w:rsid w:val="00B8558F"/>
    <w:rsid w:val="00B857B4"/>
    <w:rsid w:val="00B8593C"/>
    <w:rsid w:val="00B85DF0"/>
    <w:rsid w:val="00B863CC"/>
    <w:rsid w:val="00B90FCA"/>
    <w:rsid w:val="00B9108F"/>
    <w:rsid w:val="00B91D8F"/>
    <w:rsid w:val="00B92274"/>
    <w:rsid w:val="00B924AB"/>
    <w:rsid w:val="00B929CB"/>
    <w:rsid w:val="00B9493E"/>
    <w:rsid w:val="00B95D01"/>
    <w:rsid w:val="00B96C8D"/>
    <w:rsid w:val="00B971BE"/>
    <w:rsid w:val="00B97FAF"/>
    <w:rsid w:val="00B97FBE"/>
    <w:rsid w:val="00BA007D"/>
    <w:rsid w:val="00BA17AA"/>
    <w:rsid w:val="00BA2A72"/>
    <w:rsid w:val="00BA35DA"/>
    <w:rsid w:val="00BA42F2"/>
    <w:rsid w:val="00BA48FC"/>
    <w:rsid w:val="00BA4E74"/>
    <w:rsid w:val="00BA5C99"/>
    <w:rsid w:val="00BA7289"/>
    <w:rsid w:val="00BA7D49"/>
    <w:rsid w:val="00BB06C7"/>
    <w:rsid w:val="00BB1389"/>
    <w:rsid w:val="00BB1CA0"/>
    <w:rsid w:val="00BB349D"/>
    <w:rsid w:val="00BB3864"/>
    <w:rsid w:val="00BB4AAB"/>
    <w:rsid w:val="00BB6007"/>
    <w:rsid w:val="00BB62BA"/>
    <w:rsid w:val="00BB6D8B"/>
    <w:rsid w:val="00BB76CF"/>
    <w:rsid w:val="00BC0240"/>
    <w:rsid w:val="00BC0D53"/>
    <w:rsid w:val="00BC0F2A"/>
    <w:rsid w:val="00BC0FC6"/>
    <w:rsid w:val="00BC2870"/>
    <w:rsid w:val="00BC2AE4"/>
    <w:rsid w:val="00BC3AB4"/>
    <w:rsid w:val="00BD058E"/>
    <w:rsid w:val="00BD110E"/>
    <w:rsid w:val="00BD1926"/>
    <w:rsid w:val="00BD2159"/>
    <w:rsid w:val="00BD3CE1"/>
    <w:rsid w:val="00BD3E3F"/>
    <w:rsid w:val="00BD4442"/>
    <w:rsid w:val="00BD5BCC"/>
    <w:rsid w:val="00BD66F2"/>
    <w:rsid w:val="00BD7032"/>
    <w:rsid w:val="00BE1395"/>
    <w:rsid w:val="00BE537B"/>
    <w:rsid w:val="00BE53E3"/>
    <w:rsid w:val="00BE6997"/>
    <w:rsid w:val="00BE6F0C"/>
    <w:rsid w:val="00BE7EF9"/>
    <w:rsid w:val="00BF3093"/>
    <w:rsid w:val="00BF3280"/>
    <w:rsid w:val="00BF4535"/>
    <w:rsid w:val="00BF4C6B"/>
    <w:rsid w:val="00BF59B8"/>
    <w:rsid w:val="00BF59E8"/>
    <w:rsid w:val="00BF60C0"/>
    <w:rsid w:val="00BF6828"/>
    <w:rsid w:val="00BF795B"/>
    <w:rsid w:val="00BF7A8E"/>
    <w:rsid w:val="00C001F1"/>
    <w:rsid w:val="00C003A9"/>
    <w:rsid w:val="00C05881"/>
    <w:rsid w:val="00C06562"/>
    <w:rsid w:val="00C12CEB"/>
    <w:rsid w:val="00C12ED6"/>
    <w:rsid w:val="00C13591"/>
    <w:rsid w:val="00C14229"/>
    <w:rsid w:val="00C145DD"/>
    <w:rsid w:val="00C14FEB"/>
    <w:rsid w:val="00C156A1"/>
    <w:rsid w:val="00C15D8A"/>
    <w:rsid w:val="00C1614F"/>
    <w:rsid w:val="00C17328"/>
    <w:rsid w:val="00C17564"/>
    <w:rsid w:val="00C20909"/>
    <w:rsid w:val="00C2118F"/>
    <w:rsid w:val="00C216C3"/>
    <w:rsid w:val="00C21DF6"/>
    <w:rsid w:val="00C22542"/>
    <w:rsid w:val="00C23CA3"/>
    <w:rsid w:val="00C23E98"/>
    <w:rsid w:val="00C253F2"/>
    <w:rsid w:val="00C25FCC"/>
    <w:rsid w:val="00C264CC"/>
    <w:rsid w:val="00C26AA2"/>
    <w:rsid w:val="00C27888"/>
    <w:rsid w:val="00C27AFF"/>
    <w:rsid w:val="00C31100"/>
    <w:rsid w:val="00C31779"/>
    <w:rsid w:val="00C3243E"/>
    <w:rsid w:val="00C3397C"/>
    <w:rsid w:val="00C34A89"/>
    <w:rsid w:val="00C3546C"/>
    <w:rsid w:val="00C37C35"/>
    <w:rsid w:val="00C40473"/>
    <w:rsid w:val="00C417BD"/>
    <w:rsid w:val="00C42CC1"/>
    <w:rsid w:val="00C43A22"/>
    <w:rsid w:val="00C43A2F"/>
    <w:rsid w:val="00C44EA5"/>
    <w:rsid w:val="00C45830"/>
    <w:rsid w:val="00C45DEA"/>
    <w:rsid w:val="00C47614"/>
    <w:rsid w:val="00C50290"/>
    <w:rsid w:val="00C50AAA"/>
    <w:rsid w:val="00C50D3C"/>
    <w:rsid w:val="00C53214"/>
    <w:rsid w:val="00C53BC8"/>
    <w:rsid w:val="00C55344"/>
    <w:rsid w:val="00C55474"/>
    <w:rsid w:val="00C60B6F"/>
    <w:rsid w:val="00C616C5"/>
    <w:rsid w:val="00C627A0"/>
    <w:rsid w:val="00C62A4F"/>
    <w:rsid w:val="00C64613"/>
    <w:rsid w:val="00C64E35"/>
    <w:rsid w:val="00C65BB1"/>
    <w:rsid w:val="00C65C8D"/>
    <w:rsid w:val="00C6683A"/>
    <w:rsid w:val="00C67468"/>
    <w:rsid w:val="00C718DB"/>
    <w:rsid w:val="00C71B20"/>
    <w:rsid w:val="00C722B0"/>
    <w:rsid w:val="00C72F40"/>
    <w:rsid w:val="00C73673"/>
    <w:rsid w:val="00C77BE8"/>
    <w:rsid w:val="00C80685"/>
    <w:rsid w:val="00C80EE5"/>
    <w:rsid w:val="00C81B09"/>
    <w:rsid w:val="00C82131"/>
    <w:rsid w:val="00C8259F"/>
    <w:rsid w:val="00C82924"/>
    <w:rsid w:val="00C86466"/>
    <w:rsid w:val="00C87F4A"/>
    <w:rsid w:val="00C90CED"/>
    <w:rsid w:val="00C90F31"/>
    <w:rsid w:val="00C90F65"/>
    <w:rsid w:val="00C917F4"/>
    <w:rsid w:val="00C933B0"/>
    <w:rsid w:val="00C93F01"/>
    <w:rsid w:val="00C94FF8"/>
    <w:rsid w:val="00C953B5"/>
    <w:rsid w:val="00C9569A"/>
    <w:rsid w:val="00C96588"/>
    <w:rsid w:val="00C96EEE"/>
    <w:rsid w:val="00CA02B6"/>
    <w:rsid w:val="00CA0A02"/>
    <w:rsid w:val="00CA24AA"/>
    <w:rsid w:val="00CA2BB0"/>
    <w:rsid w:val="00CA37F7"/>
    <w:rsid w:val="00CA38B8"/>
    <w:rsid w:val="00CA3D0E"/>
    <w:rsid w:val="00CA4C45"/>
    <w:rsid w:val="00CA4FF8"/>
    <w:rsid w:val="00CA5FEC"/>
    <w:rsid w:val="00CA73DC"/>
    <w:rsid w:val="00CB0B4D"/>
    <w:rsid w:val="00CB0C7F"/>
    <w:rsid w:val="00CB0E4D"/>
    <w:rsid w:val="00CB17EB"/>
    <w:rsid w:val="00CB20D3"/>
    <w:rsid w:val="00CB24E6"/>
    <w:rsid w:val="00CB395E"/>
    <w:rsid w:val="00CB3C88"/>
    <w:rsid w:val="00CB4613"/>
    <w:rsid w:val="00CB6504"/>
    <w:rsid w:val="00CB73FB"/>
    <w:rsid w:val="00CB7B07"/>
    <w:rsid w:val="00CC09FC"/>
    <w:rsid w:val="00CC0EFF"/>
    <w:rsid w:val="00CC1990"/>
    <w:rsid w:val="00CC52BF"/>
    <w:rsid w:val="00CC573E"/>
    <w:rsid w:val="00CC57EC"/>
    <w:rsid w:val="00CC61D1"/>
    <w:rsid w:val="00CC629A"/>
    <w:rsid w:val="00CC66FA"/>
    <w:rsid w:val="00CC7B50"/>
    <w:rsid w:val="00CD0A18"/>
    <w:rsid w:val="00CD2A8E"/>
    <w:rsid w:val="00CD313C"/>
    <w:rsid w:val="00CD3918"/>
    <w:rsid w:val="00CD397D"/>
    <w:rsid w:val="00CD4F39"/>
    <w:rsid w:val="00CD5EA1"/>
    <w:rsid w:val="00CD7A23"/>
    <w:rsid w:val="00CE2A6B"/>
    <w:rsid w:val="00CE3CE9"/>
    <w:rsid w:val="00CE47E8"/>
    <w:rsid w:val="00CE651A"/>
    <w:rsid w:val="00CE7BD1"/>
    <w:rsid w:val="00CF1261"/>
    <w:rsid w:val="00CF2312"/>
    <w:rsid w:val="00CF2788"/>
    <w:rsid w:val="00CF2BE5"/>
    <w:rsid w:val="00CF2DFA"/>
    <w:rsid w:val="00CF3F38"/>
    <w:rsid w:val="00CF4DEB"/>
    <w:rsid w:val="00CF585B"/>
    <w:rsid w:val="00CF600C"/>
    <w:rsid w:val="00CF7954"/>
    <w:rsid w:val="00D000C1"/>
    <w:rsid w:val="00D015F1"/>
    <w:rsid w:val="00D018A1"/>
    <w:rsid w:val="00D037EB"/>
    <w:rsid w:val="00D058C7"/>
    <w:rsid w:val="00D06AA8"/>
    <w:rsid w:val="00D07245"/>
    <w:rsid w:val="00D12427"/>
    <w:rsid w:val="00D1411A"/>
    <w:rsid w:val="00D149AA"/>
    <w:rsid w:val="00D15105"/>
    <w:rsid w:val="00D17136"/>
    <w:rsid w:val="00D207E6"/>
    <w:rsid w:val="00D213E4"/>
    <w:rsid w:val="00D21E0F"/>
    <w:rsid w:val="00D228CC"/>
    <w:rsid w:val="00D22C37"/>
    <w:rsid w:val="00D25E3E"/>
    <w:rsid w:val="00D25FEF"/>
    <w:rsid w:val="00D26EEB"/>
    <w:rsid w:val="00D27193"/>
    <w:rsid w:val="00D27C57"/>
    <w:rsid w:val="00D303C0"/>
    <w:rsid w:val="00D3086C"/>
    <w:rsid w:val="00D32499"/>
    <w:rsid w:val="00D32E8D"/>
    <w:rsid w:val="00D357B4"/>
    <w:rsid w:val="00D36641"/>
    <w:rsid w:val="00D36F82"/>
    <w:rsid w:val="00D37B2F"/>
    <w:rsid w:val="00D401A1"/>
    <w:rsid w:val="00D4124B"/>
    <w:rsid w:val="00D413E0"/>
    <w:rsid w:val="00D41A13"/>
    <w:rsid w:val="00D42784"/>
    <w:rsid w:val="00D45636"/>
    <w:rsid w:val="00D4564B"/>
    <w:rsid w:val="00D46940"/>
    <w:rsid w:val="00D5056E"/>
    <w:rsid w:val="00D51691"/>
    <w:rsid w:val="00D52703"/>
    <w:rsid w:val="00D52BED"/>
    <w:rsid w:val="00D53E89"/>
    <w:rsid w:val="00D54813"/>
    <w:rsid w:val="00D55B18"/>
    <w:rsid w:val="00D55D76"/>
    <w:rsid w:val="00D56DEB"/>
    <w:rsid w:val="00D631D7"/>
    <w:rsid w:val="00D63CF4"/>
    <w:rsid w:val="00D64EDF"/>
    <w:rsid w:val="00D65D24"/>
    <w:rsid w:val="00D67093"/>
    <w:rsid w:val="00D701B1"/>
    <w:rsid w:val="00D70442"/>
    <w:rsid w:val="00D70512"/>
    <w:rsid w:val="00D70D57"/>
    <w:rsid w:val="00D71440"/>
    <w:rsid w:val="00D72683"/>
    <w:rsid w:val="00D726F4"/>
    <w:rsid w:val="00D72910"/>
    <w:rsid w:val="00D73B8D"/>
    <w:rsid w:val="00D73D81"/>
    <w:rsid w:val="00D7565B"/>
    <w:rsid w:val="00D75C06"/>
    <w:rsid w:val="00D768B2"/>
    <w:rsid w:val="00D76950"/>
    <w:rsid w:val="00D76C02"/>
    <w:rsid w:val="00D772B3"/>
    <w:rsid w:val="00D77F7A"/>
    <w:rsid w:val="00D804F3"/>
    <w:rsid w:val="00D807C3"/>
    <w:rsid w:val="00D80ED3"/>
    <w:rsid w:val="00D81738"/>
    <w:rsid w:val="00D81C82"/>
    <w:rsid w:val="00D820E2"/>
    <w:rsid w:val="00D83B9F"/>
    <w:rsid w:val="00D83D98"/>
    <w:rsid w:val="00D8418F"/>
    <w:rsid w:val="00D8676B"/>
    <w:rsid w:val="00D872A4"/>
    <w:rsid w:val="00D874A6"/>
    <w:rsid w:val="00D87C0A"/>
    <w:rsid w:val="00D914B0"/>
    <w:rsid w:val="00D92475"/>
    <w:rsid w:val="00D92CBA"/>
    <w:rsid w:val="00D92F50"/>
    <w:rsid w:val="00D930CA"/>
    <w:rsid w:val="00D97AA3"/>
    <w:rsid w:val="00DA17C8"/>
    <w:rsid w:val="00DA4ED1"/>
    <w:rsid w:val="00DA5C01"/>
    <w:rsid w:val="00DA60C6"/>
    <w:rsid w:val="00DA60ED"/>
    <w:rsid w:val="00DA6279"/>
    <w:rsid w:val="00DA6284"/>
    <w:rsid w:val="00DA6BDA"/>
    <w:rsid w:val="00DA6C03"/>
    <w:rsid w:val="00DA7A33"/>
    <w:rsid w:val="00DA7D63"/>
    <w:rsid w:val="00DB06C9"/>
    <w:rsid w:val="00DB0B61"/>
    <w:rsid w:val="00DB11CC"/>
    <w:rsid w:val="00DB4279"/>
    <w:rsid w:val="00DB5C34"/>
    <w:rsid w:val="00DB5F36"/>
    <w:rsid w:val="00DB7C45"/>
    <w:rsid w:val="00DB7F9F"/>
    <w:rsid w:val="00DC064C"/>
    <w:rsid w:val="00DC205F"/>
    <w:rsid w:val="00DC2F2F"/>
    <w:rsid w:val="00DC3761"/>
    <w:rsid w:val="00DC4C14"/>
    <w:rsid w:val="00DC5AC5"/>
    <w:rsid w:val="00DC7452"/>
    <w:rsid w:val="00DD03F7"/>
    <w:rsid w:val="00DD123A"/>
    <w:rsid w:val="00DD1910"/>
    <w:rsid w:val="00DD1B79"/>
    <w:rsid w:val="00DD1C7C"/>
    <w:rsid w:val="00DD1F6B"/>
    <w:rsid w:val="00DD29A6"/>
    <w:rsid w:val="00DD4985"/>
    <w:rsid w:val="00DD5277"/>
    <w:rsid w:val="00DD63CF"/>
    <w:rsid w:val="00DD6BEC"/>
    <w:rsid w:val="00DE0798"/>
    <w:rsid w:val="00DE2004"/>
    <w:rsid w:val="00DE2E02"/>
    <w:rsid w:val="00DE2FE2"/>
    <w:rsid w:val="00DE3539"/>
    <w:rsid w:val="00DE67D4"/>
    <w:rsid w:val="00DE6F42"/>
    <w:rsid w:val="00DE7DEE"/>
    <w:rsid w:val="00DF004B"/>
    <w:rsid w:val="00DF0D03"/>
    <w:rsid w:val="00DF15B0"/>
    <w:rsid w:val="00DF280D"/>
    <w:rsid w:val="00DF4048"/>
    <w:rsid w:val="00DF45E9"/>
    <w:rsid w:val="00DF5131"/>
    <w:rsid w:val="00DF6E24"/>
    <w:rsid w:val="00DF71F3"/>
    <w:rsid w:val="00DF7850"/>
    <w:rsid w:val="00E004B4"/>
    <w:rsid w:val="00E007E9"/>
    <w:rsid w:val="00E00BC9"/>
    <w:rsid w:val="00E01ECE"/>
    <w:rsid w:val="00E02088"/>
    <w:rsid w:val="00E028AB"/>
    <w:rsid w:val="00E037C9"/>
    <w:rsid w:val="00E04160"/>
    <w:rsid w:val="00E04829"/>
    <w:rsid w:val="00E069DF"/>
    <w:rsid w:val="00E07012"/>
    <w:rsid w:val="00E0724E"/>
    <w:rsid w:val="00E10E4C"/>
    <w:rsid w:val="00E13A7B"/>
    <w:rsid w:val="00E149AA"/>
    <w:rsid w:val="00E14CCD"/>
    <w:rsid w:val="00E1577F"/>
    <w:rsid w:val="00E16034"/>
    <w:rsid w:val="00E16E74"/>
    <w:rsid w:val="00E2037A"/>
    <w:rsid w:val="00E205A4"/>
    <w:rsid w:val="00E21DD2"/>
    <w:rsid w:val="00E233BA"/>
    <w:rsid w:val="00E2395E"/>
    <w:rsid w:val="00E240F1"/>
    <w:rsid w:val="00E241E6"/>
    <w:rsid w:val="00E247DC"/>
    <w:rsid w:val="00E254D1"/>
    <w:rsid w:val="00E263D0"/>
    <w:rsid w:val="00E27843"/>
    <w:rsid w:val="00E317C0"/>
    <w:rsid w:val="00E31B77"/>
    <w:rsid w:val="00E32D79"/>
    <w:rsid w:val="00E345CF"/>
    <w:rsid w:val="00E34A32"/>
    <w:rsid w:val="00E34B8A"/>
    <w:rsid w:val="00E36423"/>
    <w:rsid w:val="00E41538"/>
    <w:rsid w:val="00E42391"/>
    <w:rsid w:val="00E4291C"/>
    <w:rsid w:val="00E43CAA"/>
    <w:rsid w:val="00E4440D"/>
    <w:rsid w:val="00E5014A"/>
    <w:rsid w:val="00E51F9B"/>
    <w:rsid w:val="00E526E1"/>
    <w:rsid w:val="00E52719"/>
    <w:rsid w:val="00E52BBA"/>
    <w:rsid w:val="00E534F4"/>
    <w:rsid w:val="00E53F9E"/>
    <w:rsid w:val="00E54B37"/>
    <w:rsid w:val="00E55144"/>
    <w:rsid w:val="00E5528F"/>
    <w:rsid w:val="00E5597C"/>
    <w:rsid w:val="00E56073"/>
    <w:rsid w:val="00E609B1"/>
    <w:rsid w:val="00E622A1"/>
    <w:rsid w:val="00E62309"/>
    <w:rsid w:val="00E626E0"/>
    <w:rsid w:val="00E633BF"/>
    <w:rsid w:val="00E661D0"/>
    <w:rsid w:val="00E664AE"/>
    <w:rsid w:val="00E66811"/>
    <w:rsid w:val="00E67B81"/>
    <w:rsid w:val="00E7095B"/>
    <w:rsid w:val="00E711BB"/>
    <w:rsid w:val="00E71B85"/>
    <w:rsid w:val="00E72181"/>
    <w:rsid w:val="00E727B8"/>
    <w:rsid w:val="00E72B57"/>
    <w:rsid w:val="00E7394C"/>
    <w:rsid w:val="00E73B9E"/>
    <w:rsid w:val="00E74F9C"/>
    <w:rsid w:val="00E7576A"/>
    <w:rsid w:val="00E76C60"/>
    <w:rsid w:val="00E76D88"/>
    <w:rsid w:val="00E77201"/>
    <w:rsid w:val="00E818F6"/>
    <w:rsid w:val="00E81B5F"/>
    <w:rsid w:val="00E81CE4"/>
    <w:rsid w:val="00E82235"/>
    <w:rsid w:val="00E8244D"/>
    <w:rsid w:val="00E83F36"/>
    <w:rsid w:val="00E848FF"/>
    <w:rsid w:val="00E849F7"/>
    <w:rsid w:val="00E84DA5"/>
    <w:rsid w:val="00E85BD3"/>
    <w:rsid w:val="00E86CDE"/>
    <w:rsid w:val="00E876F9"/>
    <w:rsid w:val="00E923E4"/>
    <w:rsid w:val="00E9360A"/>
    <w:rsid w:val="00E939AF"/>
    <w:rsid w:val="00E95564"/>
    <w:rsid w:val="00E97027"/>
    <w:rsid w:val="00EA073E"/>
    <w:rsid w:val="00EA1556"/>
    <w:rsid w:val="00EA1AD3"/>
    <w:rsid w:val="00EA31BE"/>
    <w:rsid w:val="00EA3B00"/>
    <w:rsid w:val="00EA3B35"/>
    <w:rsid w:val="00EA44DC"/>
    <w:rsid w:val="00EA61E6"/>
    <w:rsid w:val="00EA6E21"/>
    <w:rsid w:val="00EA71D8"/>
    <w:rsid w:val="00EA7D58"/>
    <w:rsid w:val="00EB00DD"/>
    <w:rsid w:val="00EB3060"/>
    <w:rsid w:val="00EB3A2D"/>
    <w:rsid w:val="00EB3B04"/>
    <w:rsid w:val="00EB3EEE"/>
    <w:rsid w:val="00EB41F3"/>
    <w:rsid w:val="00EB4B19"/>
    <w:rsid w:val="00EB4C0D"/>
    <w:rsid w:val="00EB500F"/>
    <w:rsid w:val="00EB55DA"/>
    <w:rsid w:val="00EB5943"/>
    <w:rsid w:val="00EB5B7D"/>
    <w:rsid w:val="00EB5F21"/>
    <w:rsid w:val="00EB6E44"/>
    <w:rsid w:val="00EC0B11"/>
    <w:rsid w:val="00EC2FEA"/>
    <w:rsid w:val="00EC3484"/>
    <w:rsid w:val="00EC39CC"/>
    <w:rsid w:val="00EC5B00"/>
    <w:rsid w:val="00EC6594"/>
    <w:rsid w:val="00EC7F1F"/>
    <w:rsid w:val="00ED12F3"/>
    <w:rsid w:val="00ED3259"/>
    <w:rsid w:val="00ED3A94"/>
    <w:rsid w:val="00ED4D85"/>
    <w:rsid w:val="00ED5402"/>
    <w:rsid w:val="00ED676A"/>
    <w:rsid w:val="00ED727C"/>
    <w:rsid w:val="00EE083E"/>
    <w:rsid w:val="00EE0D87"/>
    <w:rsid w:val="00EE1D93"/>
    <w:rsid w:val="00EE2033"/>
    <w:rsid w:val="00EE2268"/>
    <w:rsid w:val="00EE57FD"/>
    <w:rsid w:val="00EE58E4"/>
    <w:rsid w:val="00EE675D"/>
    <w:rsid w:val="00EE6A53"/>
    <w:rsid w:val="00EE7C83"/>
    <w:rsid w:val="00EF2E9A"/>
    <w:rsid w:val="00EF2FBA"/>
    <w:rsid w:val="00EF3E4F"/>
    <w:rsid w:val="00EF4255"/>
    <w:rsid w:val="00EF44B0"/>
    <w:rsid w:val="00EF44DA"/>
    <w:rsid w:val="00EF5056"/>
    <w:rsid w:val="00EF5A10"/>
    <w:rsid w:val="00EF70C0"/>
    <w:rsid w:val="00EF7872"/>
    <w:rsid w:val="00EF7D8F"/>
    <w:rsid w:val="00F00AE2"/>
    <w:rsid w:val="00F00D1C"/>
    <w:rsid w:val="00F01A1F"/>
    <w:rsid w:val="00F028E5"/>
    <w:rsid w:val="00F02EA2"/>
    <w:rsid w:val="00F037C3"/>
    <w:rsid w:val="00F04A39"/>
    <w:rsid w:val="00F053E3"/>
    <w:rsid w:val="00F0726E"/>
    <w:rsid w:val="00F101C8"/>
    <w:rsid w:val="00F12086"/>
    <w:rsid w:val="00F14AA2"/>
    <w:rsid w:val="00F150A7"/>
    <w:rsid w:val="00F1518C"/>
    <w:rsid w:val="00F151BD"/>
    <w:rsid w:val="00F1656B"/>
    <w:rsid w:val="00F167A0"/>
    <w:rsid w:val="00F16C94"/>
    <w:rsid w:val="00F17832"/>
    <w:rsid w:val="00F17A43"/>
    <w:rsid w:val="00F17D22"/>
    <w:rsid w:val="00F17D3C"/>
    <w:rsid w:val="00F20169"/>
    <w:rsid w:val="00F2086B"/>
    <w:rsid w:val="00F20F85"/>
    <w:rsid w:val="00F21111"/>
    <w:rsid w:val="00F21CEB"/>
    <w:rsid w:val="00F21F55"/>
    <w:rsid w:val="00F231FD"/>
    <w:rsid w:val="00F23F3C"/>
    <w:rsid w:val="00F2439F"/>
    <w:rsid w:val="00F24D35"/>
    <w:rsid w:val="00F24F4D"/>
    <w:rsid w:val="00F2637B"/>
    <w:rsid w:val="00F27F11"/>
    <w:rsid w:val="00F316E7"/>
    <w:rsid w:val="00F32129"/>
    <w:rsid w:val="00F33F99"/>
    <w:rsid w:val="00F34477"/>
    <w:rsid w:val="00F36C86"/>
    <w:rsid w:val="00F41207"/>
    <w:rsid w:val="00F419C1"/>
    <w:rsid w:val="00F41B0B"/>
    <w:rsid w:val="00F4266A"/>
    <w:rsid w:val="00F438DB"/>
    <w:rsid w:val="00F43E09"/>
    <w:rsid w:val="00F43F80"/>
    <w:rsid w:val="00F440B5"/>
    <w:rsid w:val="00F444E6"/>
    <w:rsid w:val="00F46FC5"/>
    <w:rsid w:val="00F46FF7"/>
    <w:rsid w:val="00F47070"/>
    <w:rsid w:val="00F47562"/>
    <w:rsid w:val="00F504C0"/>
    <w:rsid w:val="00F5179B"/>
    <w:rsid w:val="00F51DBF"/>
    <w:rsid w:val="00F52AFD"/>
    <w:rsid w:val="00F53843"/>
    <w:rsid w:val="00F55325"/>
    <w:rsid w:val="00F561BB"/>
    <w:rsid w:val="00F566B5"/>
    <w:rsid w:val="00F63650"/>
    <w:rsid w:val="00F64E53"/>
    <w:rsid w:val="00F656A3"/>
    <w:rsid w:val="00F669BB"/>
    <w:rsid w:val="00F6761E"/>
    <w:rsid w:val="00F73376"/>
    <w:rsid w:val="00F747CB"/>
    <w:rsid w:val="00F76168"/>
    <w:rsid w:val="00F76589"/>
    <w:rsid w:val="00F7683F"/>
    <w:rsid w:val="00F776EA"/>
    <w:rsid w:val="00F81A69"/>
    <w:rsid w:val="00F83699"/>
    <w:rsid w:val="00F83AB6"/>
    <w:rsid w:val="00F83D5E"/>
    <w:rsid w:val="00F8433D"/>
    <w:rsid w:val="00F843E8"/>
    <w:rsid w:val="00F84522"/>
    <w:rsid w:val="00F85DD4"/>
    <w:rsid w:val="00F87F0C"/>
    <w:rsid w:val="00F913BB"/>
    <w:rsid w:val="00F93751"/>
    <w:rsid w:val="00F95215"/>
    <w:rsid w:val="00F95DB8"/>
    <w:rsid w:val="00FA1DBB"/>
    <w:rsid w:val="00FA32D6"/>
    <w:rsid w:val="00FA34F8"/>
    <w:rsid w:val="00FA656C"/>
    <w:rsid w:val="00FA6A7C"/>
    <w:rsid w:val="00FB2916"/>
    <w:rsid w:val="00FB33CC"/>
    <w:rsid w:val="00FB455E"/>
    <w:rsid w:val="00FB6718"/>
    <w:rsid w:val="00FB6EDB"/>
    <w:rsid w:val="00FB7740"/>
    <w:rsid w:val="00FC1EDD"/>
    <w:rsid w:val="00FC2ED1"/>
    <w:rsid w:val="00FC3446"/>
    <w:rsid w:val="00FC3E29"/>
    <w:rsid w:val="00FD0BBF"/>
    <w:rsid w:val="00FD2FEE"/>
    <w:rsid w:val="00FD3107"/>
    <w:rsid w:val="00FD6DE4"/>
    <w:rsid w:val="00FD779F"/>
    <w:rsid w:val="00FD7D1A"/>
    <w:rsid w:val="00FE1A83"/>
    <w:rsid w:val="00FE1B75"/>
    <w:rsid w:val="00FE1D71"/>
    <w:rsid w:val="00FE2783"/>
    <w:rsid w:val="00FE2B12"/>
    <w:rsid w:val="00FE5637"/>
    <w:rsid w:val="00FE76AC"/>
    <w:rsid w:val="00FF10AA"/>
    <w:rsid w:val="00FF33EE"/>
    <w:rsid w:val="00FF34C7"/>
    <w:rsid w:val="00FF374A"/>
    <w:rsid w:val="00FF3CDC"/>
    <w:rsid w:val="00FF457E"/>
    <w:rsid w:val="00FF484F"/>
    <w:rsid w:val="00FF523D"/>
    <w:rsid w:val="00FF5502"/>
    <w:rsid w:val="00FF60F7"/>
    <w:rsid w:val="00FF729E"/>
    <w:rsid w:val="00FF7325"/>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oNotEmbedSmartTags/>
  <w:decimalSymbol w:val="."/>
  <w:listSeparator w:val=","/>
  <w14:docId w14:val="2382F1C4"/>
  <w15:docId w15:val="{75BEF1E8-F243-4E96-96FC-B7D4609F6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pPr>
        <w:spacing w:after="200" w:line="276" w:lineRule="auto"/>
      </w:pPr>
    </w:pPrDefault>
  </w:docDefaults>
  <w:latentStyles w:defLockedState="0" w:defUIPriority="0" w:defSemiHidden="0" w:defUnhideWhenUsed="0" w:defQFormat="0" w:count="371">
    <w:lsdException w:name="Normal" w:locked="1" w:qFormat="1"/>
    <w:lsdException w:name="heading 1" w:locked="1" w:uiPriority="9" w:qFormat="1"/>
    <w:lsdException w:name="heading 2" w:locked="1" w:uiPriority="9" w:qFormat="1"/>
    <w:lsdException w:name="heading 3" w:locked="1" w:uiPriority="9"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lsdException w:name="index 3" w:locked="1"/>
    <w:lsdException w:name="index 4" w:locked="1"/>
    <w:lsdException w:name="index 5" w:locked="1"/>
    <w:lsdException w:name="index 6" w:lock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99" w:unhideWhenUsed="1"/>
    <w:lsdException w:name="HTML Sample" w:locked="1" w:semiHidden="1" w:unhideWhenUsed="1"/>
    <w:lsdException w:name="HTML Typewriter" w:locked="1" w:semiHidden="1" w:uiPriority="99"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452"/>
    <w:rPr>
      <w:rFonts w:ascii="Arial" w:hAnsi="Arial"/>
      <w:szCs w:val="24"/>
      <w:lang w:val="en-US" w:eastAsia="en-US"/>
    </w:rPr>
  </w:style>
  <w:style w:type="paragraph" w:styleId="Heading1">
    <w:name w:val="heading 1"/>
    <w:basedOn w:val="Normal"/>
    <w:next w:val="Normal"/>
    <w:link w:val="Heading1Char1"/>
    <w:uiPriority w:val="9"/>
    <w:qFormat/>
    <w:rsid w:val="006341A9"/>
    <w:pPr>
      <w:pageBreakBefore/>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200" w:after="160"/>
      <w:outlineLvl w:val="0"/>
    </w:pPr>
    <w:rPr>
      <w:rFonts w:asciiTheme="minorHAnsi" w:eastAsiaTheme="minorEastAsia" w:hAnsiTheme="minorHAnsi" w:cstheme="minorBidi"/>
      <w:b/>
      <w:bCs/>
      <w:caps/>
      <w:noProof/>
      <w:color w:val="FFFFFF" w:themeColor="background1"/>
      <w:spacing w:val="15"/>
      <w:sz w:val="28"/>
      <w:szCs w:val="28"/>
      <w:lang w:val="en-GB"/>
    </w:rPr>
  </w:style>
  <w:style w:type="paragraph" w:styleId="Heading2">
    <w:name w:val="heading 2"/>
    <w:basedOn w:val="Heading1"/>
    <w:next w:val="Normal"/>
    <w:link w:val="Heading2Char1"/>
    <w:uiPriority w:val="9"/>
    <w:qFormat/>
    <w:rsid w:val="00FB6EDB"/>
    <w:pPr>
      <w:pageBreakBefore w:val="0"/>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outlineLvl w:val="1"/>
    </w:pPr>
    <w:rPr>
      <w:b w:val="0"/>
      <w:bCs w:val="0"/>
      <w:noProof w:val="0"/>
      <w:color w:val="auto"/>
    </w:rPr>
  </w:style>
  <w:style w:type="paragraph" w:styleId="Heading3">
    <w:name w:val="heading 3"/>
    <w:basedOn w:val="Heading2"/>
    <w:next w:val="Normal"/>
    <w:link w:val="Heading3Char1"/>
    <w:uiPriority w:val="9"/>
    <w:qFormat/>
    <w:rsid w:val="00923A63"/>
    <w:pPr>
      <w:pBdr>
        <w:top w:val="single" w:sz="6" w:space="2" w:color="4F81BD" w:themeColor="accent1"/>
        <w:left w:val="none" w:sz="0" w:space="0" w:color="auto"/>
        <w:bottom w:val="none" w:sz="0" w:space="0" w:color="auto"/>
        <w:right w:val="none" w:sz="0" w:space="0" w:color="auto"/>
      </w:pBdr>
      <w:shd w:val="clear" w:color="auto" w:fill="auto"/>
      <w:spacing w:before="300"/>
      <w:outlineLvl w:val="2"/>
    </w:pPr>
    <w:rPr>
      <w:color w:val="243F60" w:themeColor="accent1" w:themeShade="7F"/>
    </w:rPr>
  </w:style>
  <w:style w:type="paragraph" w:styleId="Heading4">
    <w:name w:val="heading 4"/>
    <w:aliases w:val="h4,OD Heading 4"/>
    <w:basedOn w:val="Heading3"/>
    <w:next w:val="Normal"/>
    <w:link w:val="Heading4Char"/>
    <w:qFormat/>
    <w:rsid w:val="00174AD6"/>
    <w:pPr>
      <w:numPr>
        <w:ilvl w:val="3"/>
        <w:numId w:val="4"/>
      </w:numPr>
      <w:tabs>
        <w:tab w:val="num" w:pos="1440"/>
      </w:tabs>
      <w:outlineLvl w:val="3"/>
    </w:pPr>
    <w:rPr>
      <w:b/>
      <w:bCs/>
      <w:i/>
      <w:color w:val="000080"/>
      <w:sz w:val="22"/>
      <w:szCs w:val="22"/>
    </w:rPr>
  </w:style>
  <w:style w:type="paragraph" w:styleId="Heading5">
    <w:name w:val="heading 5"/>
    <w:basedOn w:val="Heading4"/>
    <w:next w:val="Normal"/>
    <w:link w:val="Heading5Char"/>
    <w:qFormat/>
    <w:rsid w:val="00CC1990"/>
    <w:pPr>
      <w:numPr>
        <w:ilvl w:val="4"/>
      </w:numPr>
      <w:spacing w:after="60"/>
      <w:outlineLvl w:val="4"/>
    </w:pPr>
    <w:rPr>
      <w:bCs w:val="0"/>
      <w:iCs/>
    </w:rPr>
  </w:style>
  <w:style w:type="paragraph" w:styleId="Heading6">
    <w:name w:val="heading 6"/>
    <w:basedOn w:val="HeadingBase"/>
    <w:next w:val="Normal"/>
    <w:link w:val="Heading6Char"/>
    <w:qFormat/>
    <w:rsid w:val="00B85DF0"/>
    <w:pPr>
      <w:spacing w:before="120" w:after="120"/>
      <w:ind w:left="1440"/>
      <w:outlineLvl w:val="5"/>
    </w:pPr>
    <w:rPr>
      <w:i/>
      <w:spacing w:val="0"/>
    </w:rPr>
  </w:style>
  <w:style w:type="paragraph" w:styleId="Heading7">
    <w:name w:val="heading 7"/>
    <w:basedOn w:val="HeadingBase"/>
    <w:next w:val="Normal"/>
    <w:link w:val="Heading7Char"/>
    <w:qFormat/>
    <w:rsid w:val="00B85DF0"/>
    <w:pPr>
      <w:outlineLvl w:val="6"/>
    </w:pPr>
    <w:rPr>
      <w:sz w:val="20"/>
    </w:rPr>
  </w:style>
  <w:style w:type="paragraph" w:styleId="Heading8">
    <w:name w:val="heading 8"/>
    <w:basedOn w:val="HeadingBase"/>
    <w:next w:val="Normal"/>
    <w:link w:val="Heading8Char"/>
    <w:qFormat/>
    <w:rsid w:val="00B85DF0"/>
    <w:pPr>
      <w:outlineLvl w:val="7"/>
    </w:pPr>
    <w:rPr>
      <w:i/>
      <w:sz w:val="18"/>
    </w:rPr>
  </w:style>
  <w:style w:type="paragraph" w:styleId="Heading9">
    <w:name w:val="heading 9"/>
    <w:basedOn w:val="HeadingBase"/>
    <w:next w:val="Normal"/>
    <w:link w:val="Heading9Char"/>
    <w:qFormat/>
    <w:rsid w:val="00B85DF0"/>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uiPriority w:val="9"/>
    <w:locked/>
    <w:rsid w:val="006341A9"/>
    <w:rPr>
      <w:rFonts w:asciiTheme="minorHAnsi" w:eastAsiaTheme="minorEastAsia" w:hAnsiTheme="minorHAnsi" w:cstheme="minorBidi"/>
      <w:b/>
      <w:bCs/>
      <w:caps/>
      <w:noProof/>
      <w:color w:val="FFFFFF" w:themeColor="background1"/>
      <w:spacing w:val="15"/>
      <w:sz w:val="28"/>
      <w:szCs w:val="28"/>
      <w:shd w:val="clear" w:color="auto" w:fill="4F81BD" w:themeFill="accent1"/>
      <w:lang w:val="en-GB" w:eastAsia="en-US"/>
    </w:rPr>
  </w:style>
  <w:style w:type="character" w:customStyle="1" w:styleId="Heading2Char1">
    <w:name w:val="Heading 2 Char1"/>
    <w:link w:val="Heading2"/>
    <w:uiPriority w:val="9"/>
    <w:locked/>
    <w:rsid w:val="00FB6EDB"/>
    <w:rPr>
      <w:rFonts w:asciiTheme="minorHAnsi" w:eastAsiaTheme="minorEastAsia" w:hAnsiTheme="minorHAnsi" w:cstheme="minorBidi"/>
      <w:caps/>
      <w:spacing w:val="15"/>
      <w:sz w:val="28"/>
      <w:szCs w:val="28"/>
      <w:shd w:val="clear" w:color="auto" w:fill="DBE5F1" w:themeFill="accent1" w:themeFillTint="33"/>
      <w:lang w:val="en-GB" w:eastAsia="en-US"/>
    </w:rPr>
  </w:style>
  <w:style w:type="character" w:customStyle="1" w:styleId="Heading3Char1">
    <w:name w:val="Heading 3 Char1"/>
    <w:link w:val="Heading3"/>
    <w:uiPriority w:val="9"/>
    <w:locked/>
    <w:rsid w:val="00923A63"/>
    <w:rPr>
      <w:rFonts w:asciiTheme="minorHAnsi" w:eastAsiaTheme="minorEastAsia" w:hAnsiTheme="minorHAnsi" w:cstheme="minorBidi"/>
      <w:caps/>
      <w:color w:val="243F60" w:themeColor="accent1" w:themeShade="7F"/>
      <w:spacing w:val="15"/>
      <w:sz w:val="22"/>
      <w:szCs w:val="22"/>
      <w:lang w:val="en-GB" w:eastAsia="en-US"/>
    </w:rPr>
  </w:style>
  <w:style w:type="character" w:customStyle="1" w:styleId="Heading4Char">
    <w:name w:val="Heading 4 Char"/>
    <w:aliases w:val="h4 Char,OD Heading 4 Char"/>
    <w:link w:val="Heading4"/>
    <w:locked/>
    <w:rsid w:val="00254CAE"/>
    <w:rPr>
      <w:rFonts w:ascii="Arial" w:hAnsi="Arial" w:cs="Arial"/>
      <w:i/>
      <w:iCs/>
      <w:color w:val="000080"/>
      <w:kern w:val="32"/>
      <w:sz w:val="22"/>
      <w:szCs w:val="22"/>
      <w:lang w:val="en-US" w:eastAsia="en-US"/>
    </w:rPr>
  </w:style>
  <w:style w:type="character" w:customStyle="1" w:styleId="Heading5Char">
    <w:name w:val="Heading 5 Char"/>
    <w:link w:val="Heading5"/>
    <w:locked/>
    <w:rsid w:val="00254CAE"/>
    <w:rPr>
      <w:rFonts w:ascii="Arial" w:hAnsi="Arial" w:cs="Arial"/>
      <w:bCs/>
      <w:i/>
      <w:color w:val="000080"/>
      <w:kern w:val="32"/>
      <w:sz w:val="22"/>
      <w:szCs w:val="22"/>
      <w:lang w:val="en-US" w:eastAsia="en-US"/>
    </w:rPr>
  </w:style>
  <w:style w:type="character" w:customStyle="1" w:styleId="Heading6Char">
    <w:name w:val="Heading 6 Char"/>
    <w:link w:val="Heading6"/>
    <w:locked/>
    <w:rsid w:val="00B85DF0"/>
    <w:rPr>
      <w:rFonts w:ascii="Arial" w:hAnsi="Arial" w:cs="Times New Roman"/>
      <w:i/>
      <w:kern w:val="1"/>
      <w:sz w:val="22"/>
      <w:lang w:val="en-US" w:eastAsia="ar-SA" w:bidi="ar-SA"/>
    </w:rPr>
  </w:style>
  <w:style w:type="character" w:customStyle="1" w:styleId="Heading7Char">
    <w:name w:val="Heading 7 Char"/>
    <w:link w:val="Heading7"/>
    <w:locked/>
    <w:rsid w:val="00B85DF0"/>
    <w:rPr>
      <w:rFonts w:ascii="Arial" w:hAnsi="Arial" w:cs="Times New Roman"/>
      <w:spacing w:val="-4"/>
      <w:kern w:val="1"/>
      <w:lang w:val="en-US" w:eastAsia="ar-SA" w:bidi="ar-SA"/>
    </w:rPr>
  </w:style>
  <w:style w:type="character" w:customStyle="1" w:styleId="Heading8Char">
    <w:name w:val="Heading 8 Char"/>
    <w:link w:val="Heading8"/>
    <w:locked/>
    <w:rsid w:val="00B85DF0"/>
    <w:rPr>
      <w:rFonts w:ascii="Arial" w:hAnsi="Arial" w:cs="Times New Roman"/>
      <w:i/>
      <w:spacing w:val="-4"/>
      <w:kern w:val="1"/>
      <w:sz w:val="18"/>
      <w:lang w:val="en-US" w:eastAsia="ar-SA" w:bidi="ar-SA"/>
    </w:rPr>
  </w:style>
  <w:style w:type="character" w:customStyle="1" w:styleId="Heading9Char">
    <w:name w:val="Heading 9 Char"/>
    <w:link w:val="Heading9"/>
    <w:locked/>
    <w:rsid w:val="00B85DF0"/>
    <w:rPr>
      <w:rFonts w:ascii="Arial" w:hAnsi="Arial" w:cs="Times New Roman"/>
      <w:spacing w:val="-4"/>
      <w:kern w:val="1"/>
      <w:sz w:val="18"/>
      <w:lang w:val="en-US" w:eastAsia="ar-SA" w:bidi="ar-SA"/>
    </w:rPr>
  </w:style>
  <w:style w:type="paragraph" w:customStyle="1" w:styleId="Un-numberedHeading">
    <w:name w:val="Un-numbered Heading"/>
    <w:basedOn w:val="Normal"/>
    <w:next w:val="Normal"/>
    <w:rsid w:val="00C616C5"/>
    <w:pPr>
      <w:pageBreakBefore/>
      <w:spacing w:before="240" w:after="120"/>
    </w:pPr>
    <w:rPr>
      <w:b/>
      <w:color w:val="000080"/>
      <w:sz w:val="36"/>
    </w:rPr>
  </w:style>
  <w:style w:type="character" w:styleId="Hyperlink">
    <w:name w:val="Hyperlink"/>
    <w:uiPriority w:val="99"/>
    <w:rsid w:val="007A44DE"/>
    <w:rPr>
      <w:rFonts w:cs="Times New Roman"/>
      <w:color w:val="0000FF"/>
      <w:u w:val="single"/>
    </w:rPr>
  </w:style>
  <w:style w:type="paragraph" w:customStyle="1" w:styleId="Notice">
    <w:name w:val="Notice"/>
    <w:basedOn w:val="Normal"/>
    <w:autoRedefine/>
    <w:rsid w:val="00AC071E"/>
    <w:pPr>
      <w:tabs>
        <w:tab w:val="left" w:pos="2160"/>
      </w:tabs>
      <w:spacing w:after="120"/>
      <w:ind w:left="4320"/>
    </w:pPr>
    <w:rPr>
      <w:spacing w:val="-5"/>
      <w:szCs w:val="20"/>
    </w:rPr>
  </w:style>
  <w:style w:type="table" w:customStyle="1" w:styleId="mTOPRequirement">
    <w:name w:val="mTOP Requirement"/>
    <w:rsid w:val="008443B3"/>
    <w:rPr>
      <w:lang w:val="en-US" w:eastAsia="en-US"/>
    </w:rPr>
    <w:tblPr>
      <w:tblCellMar>
        <w:top w:w="0" w:type="dxa"/>
        <w:left w:w="108" w:type="dxa"/>
        <w:bottom w:w="0" w:type="dxa"/>
        <w:right w:w="108" w:type="dxa"/>
      </w:tblCellMar>
    </w:tblPr>
  </w:style>
  <w:style w:type="paragraph" w:styleId="Footer">
    <w:name w:val="footer"/>
    <w:basedOn w:val="Normal"/>
    <w:link w:val="FooterChar"/>
    <w:rsid w:val="00D631D7"/>
    <w:pPr>
      <w:tabs>
        <w:tab w:val="center" w:pos="4320"/>
        <w:tab w:val="right" w:pos="8640"/>
      </w:tabs>
    </w:pPr>
  </w:style>
  <w:style w:type="character" w:customStyle="1" w:styleId="FooterChar">
    <w:name w:val="Footer Char"/>
    <w:link w:val="Footer"/>
    <w:locked/>
    <w:rsid w:val="00254CAE"/>
    <w:rPr>
      <w:rFonts w:ascii="Arial" w:hAnsi="Arial" w:cs="Times New Roman"/>
      <w:sz w:val="24"/>
      <w:szCs w:val="24"/>
    </w:rPr>
  </w:style>
  <w:style w:type="character" w:styleId="PageNumber">
    <w:name w:val="page number"/>
    <w:rsid w:val="00144E78"/>
    <w:rPr>
      <w:rFonts w:cs="Times New Roman"/>
    </w:rPr>
  </w:style>
  <w:style w:type="paragraph" w:customStyle="1" w:styleId="Footer1">
    <w:name w:val="Footer1"/>
    <w:basedOn w:val="Normal"/>
    <w:rsid w:val="00144E78"/>
    <w:pPr>
      <w:widowControl w:val="0"/>
      <w:tabs>
        <w:tab w:val="center" w:pos="4680"/>
        <w:tab w:val="right" w:pos="9360"/>
      </w:tabs>
      <w:spacing w:after="120"/>
      <w:jc w:val="both"/>
    </w:pPr>
    <w:rPr>
      <w:rFonts w:eastAsia="MS Mincho"/>
      <w:szCs w:val="20"/>
    </w:rPr>
  </w:style>
  <w:style w:type="paragraph" w:styleId="TOC1">
    <w:name w:val="toc 1"/>
    <w:basedOn w:val="Normal"/>
    <w:next w:val="Normal"/>
    <w:autoRedefine/>
    <w:uiPriority w:val="39"/>
    <w:rsid w:val="00B16765"/>
    <w:pPr>
      <w:tabs>
        <w:tab w:val="left" w:pos="400"/>
        <w:tab w:val="right" w:leader="dot" w:pos="9498"/>
      </w:tabs>
    </w:pPr>
    <w:rPr>
      <w:noProof/>
    </w:rPr>
  </w:style>
  <w:style w:type="paragraph" w:styleId="TOC2">
    <w:name w:val="toc 2"/>
    <w:basedOn w:val="Normal"/>
    <w:next w:val="Normal"/>
    <w:autoRedefine/>
    <w:uiPriority w:val="39"/>
    <w:rsid w:val="004D3C25"/>
    <w:pPr>
      <w:ind w:left="220"/>
    </w:pPr>
  </w:style>
  <w:style w:type="paragraph" w:customStyle="1" w:styleId="StyleHeading4h4ODHeading4Before6ptAfter6pt">
    <w:name w:val="Style Heading 4h4OD Heading 4 + Before:  6 pt After:  6 pt"/>
    <w:basedOn w:val="Heading4"/>
    <w:rsid w:val="00581B8F"/>
    <w:pPr>
      <w:spacing w:before="120"/>
    </w:pPr>
    <w:rPr>
      <w:b w:val="0"/>
      <w:bCs w:val="0"/>
      <w:szCs w:val="20"/>
    </w:rPr>
  </w:style>
  <w:style w:type="paragraph" w:customStyle="1" w:styleId="StyleHeading3h3ODHeading312ptBlackAfter6pt">
    <w:name w:val="Style Heading 3h3OD Heading 3 + 12 pt Black After:  6 pt"/>
    <w:basedOn w:val="Heading3"/>
    <w:rsid w:val="00581B8F"/>
    <w:pPr>
      <w:ind w:left="160"/>
    </w:pPr>
    <w:rPr>
      <w:rFonts w:cs="Times New Roman"/>
      <w:color w:val="000000"/>
      <w:spacing w:val="-10"/>
      <w:kern w:val="28"/>
      <w:szCs w:val="20"/>
    </w:rPr>
  </w:style>
  <w:style w:type="paragraph" w:customStyle="1" w:styleId="StyleHeading2h22ndlevelLevel12l2I214ptNotItalicB">
    <w:name w:val="Style Heading 2h22nd levelLevel 12l2I2 + 14 pt Not Italic B..."/>
    <w:basedOn w:val="Heading2"/>
    <w:rsid w:val="00581B8F"/>
    <w:pPr>
      <w:pBdr>
        <w:bottom w:val="single" w:sz="18" w:space="1" w:color="000080"/>
      </w:pBdr>
      <w:ind w:left="160"/>
    </w:pPr>
    <w:rPr>
      <w:rFonts w:cs="Times New Roman"/>
      <w:iCs/>
      <w:color w:val="000000"/>
      <w:spacing w:val="-15"/>
      <w:kern w:val="28"/>
      <w:szCs w:val="20"/>
    </w:rPr>
  </w:style>
  <w:style w:type="paragraph" w:customStyle="1" w:styleId="StyleHeading1Heading1Level1l1h1AppendixHeaderappheading">
    <w:name w:val="Style Heading 1Heading 1 Level 1l1h1AppendixHeaderapp heading ..."/>
    <w:basedOn w:val="Heading1"/>
    <w:rsid w:val="00581B8F"/>
    <w:pPr>
      <w:keepNext/>
      <w:pageBreakBefore w:val="0"/>
      <w:ind w:left="160"/>
    </w:pPr>
    <w:rPr>
      <w:rFonts w:ascii="Antique Olive" w:hAnsi="Antique Olive" w:cs="Times New Roman"/>
      <w:spacing w:val="-10"/>
      <w:kern w:val="20"/>
      <w:position w:val="8"/>
      <w:sz w:val="36"/>
      <w:szCs w:val="20"/>
    </w:rPr>
  </w:style>
  <w:style w:type="paragraph" w:customStyle="1" w:styleId="Requirement">
    <w:name w:val="Requirement"/>
    <w:basedOn w:val="Normal"/>
    <w:rsid w:val="00581B8F"/>
    <w:pPr>
      <w:spacing w:before="240"/>
    </w:pPr>
    <w:rPr>
      <w:rFonts w:eastAsia="MS Mincho"/>
      <w:szCs w:val="20"/>
    </w:rPr>
  </w:style>
  <w:style w:type="paragraph" w:customStyle="1" w:styleId="tchtablecellheading">
    <w:name w:val="tch table cell heading"/>
    <w:rsid w:val="003A5136"/>
    <w:pPr>
      <w:suppressAutoHyphens/>
      <w:autoSpaceDE w:val="0"/>
      <w:autoSpaceDN w:val="0"/>
      <w:adjustRightInd w:val="0"/>
      <w:spacing w:line="180" w:lineRule="atLeast"/>
    </w:pPr>
    <w:rPr>
      <w:rFonts w:ascii="Arial" w:hAnsi="Arial" w:cs="Arial"/>
      <w:b/>
      <w:bCs/>
      <w:color w:val="000000"/>
      <w:w w:val="0"/>
      <w:sz w:val="18"/>
      <w:szCs w:val="18"/>
      <w:lang w:val="en-US" w:eastAsia="en-US"/>
    </w:rPr>
  </w:style>
  <w:style w:type="paragraph" w:customStyle="1" w:styleId="InsideAddress">
    <w:name w:val="Inside Address"/>
    <w:basedOn w:val="Normal"/>
    <w:rsid w:val="006F1A87"/>
    <w:rPr>
      <w:szCs w:val="20"/>
    </w:rPr>
  </w:style>
  <w:style w:type="paragraph" w:customStyle="1" w:styleId="ucpusecaseparagraph">
    <w:name w:val="ucp use case paragraph"/>
    <w:rsid w:val="006F1A87"/>
    <w:pPr>
      <w:suppressAutoHyphens/>
      <w:autoSpaceDE w:val="0"/>
      <w:autoSpaceDN w:val="0"/>
      <w:adjustRightInd w:val="0"/>
      <w:spacing w:before="100" w:after="100" w:line="240" w:lineRule="atLeast"/>
    </w:pPr>
    <w:rPr>
      <w:rFonts w:ascii="Arial" w:hAnsi="Arial" w:cs="Arial"/>
      <w:color w:val="000000"/>
      <w:w w:val="0"/>
      <w:lang w:val="en-US" w:eastAsia="en-US"/>
    </w:rPr>
  </w:style>
  <w:style w:type="paragraph" w:customStyle="1" w:styleId="lsblistsublistbullet">
    <w:name w:val="lsb list sublist bullet"/>
    <w:rsid w:val="006F1A87"/>
    <w:pPr>
      <w:tabs>
        <w:tab w:val="left" w:pos="1260"/>
      </w:tabs>
      <w:suppressAutoHyphens/>
      <w:autoSpaceDE w:val="0"/>
      <w:autoSpaceDN w:val="0"/>
      <w:adjustRightInd w:val="0"/>
      <w:spacing w:after="120" w:line="240" w:lineRule="atLeast"/>
      <w:ind w:left="1260" w:hanging="560"/>
    </w:pPr>
    <w:rPr>
      <w:rFonts w:ascii="Arial" w:hAnsi="Arial" w:cs="Arial"/>
      <w:color w:val="000000"/>
      <w:w w:val="0"/>
      <w:lang w:val="en-US" w:eastAsia="en-US"/>
    </w:rPr>
  </w:style>
  <w:style w:type="paragraph" w:customStyle="1" w:styleId="ucpbusecaseparagraphbold">
    <w:name w:val="ucpb use case paragraph bold"/>
    <w:next w:val="Normal"/>
    <w:rsid w:val="006F1A87"/>
    <w:pPr>
      <w:suppressAutoHyphens/>
      <w:autoSpaceDE w:val="0"/>
      <w:autoSpaceDN w:val="0"/>
      <w:adjustRightInd w:val="0"/>
      <w:spacing w:after="100" w:line="240" w:lineRule="atLeast"/>
    </w:pPr>
    <w:rPr>
      <w:rFonts w:ascii="Arial" w:hAnsi="Arial" w:cs="Arial"/>
      <w:b/>
      <w:bCs/>
      <w:color w:val="000000"/>
      <w:w w:val="0"/>
      <w:lang w:val="en-US" w:eastAsia="en-US"/>
    </w:rPr>
  </w:style>
  <w:style w:type="paragraph" w:customStyle="1" w:styleId="ucpiusecaseparagraphindented">
    <w:name w:val="ucpi use case paragraph indented"/>
    <w:rsid w:val="006F1A87"/>
    <w:pPr>
      <w:tabs>
        <w:tab w:val="left" w:pos="700"/>
      </w:tabs>
      <w:suppressAutoHyphens/>
      <w:autoSpaceDE w:val="0"/>
      <w:autoSpaceDN w:val="0"/>
      <w:adjustRightInd w:val="0"/>
      <w:spacing w:before="100" w:after="100" w:line="240" w:lineRule="atLeast"/>
      <w:ind w:left="700"/>
    </w:pPr>
    <w:rPr>
      <w:rFonts w:ascii="Arial" w:hAnsi="Arial" w:cs="Arial"/>
      <w:color w:val="000000"/>
      <w:w w:val="0"/>
      <w:lang w:val="en-US" w:eastAsia="en-US"/>
    </w:rPr>
  </w:style>
  <w:style w:type="paragraph" w:customStyle="1" w:styleId="uctusecasetitle">
    <w:name w:val="uct use case title"/>
    <w:next w:val="Normal"/>
    <w:rsid w:val="006F1A87"/>
    <w:pPr>
      <w:suppressAutoHyphens/>
      <w:autoSpaceDE w:val="0"/>
      <w:autoSpaceDN w:val="0"/>
      <w:adjustRightInd w:val="0"/>
      <w:spacing w:before="20" w:after="240" w:line="240" w:lineRule="atLeast"/>
      <w:jc w:val="center"/>
    </w:pPr>
    <w:rPr>
      <w:rFonts w:ascii="Arial" w:hAnsi="Arial" w:cs="Arial"/>
      <w:b/>
      <w:bCs/>
      <w:color w:val="000000"/>
      <w:w w:val="0"/>
      <w:lang w:val="en-US" w:eastAsia="en-US"/>
    </w:rPr>
  </w:style>
  <w:style w:type="paragraph" w:customStyle="1" w:styleId="lnslistnumberstart">
    <w:name w:val="lns list number start"/>
    <w:next w:val="lnlistnumber"/>
    <w:rsid w:val="006F1A87"/>
    <w:pPr>
      <w:tabs>
        <w:tab w:val="left" w:pos="700"/>
      </w:tabs>
      <w:suppressAutoHyphens/>
      <w:autoSpaceDE w:val="0"/>
      <w:autoSpaceDN w:val="0"/>
      <w:adjustRightInd w:val="0"/>
      <w:spacing w:before="120" w:after="120" w:line="240" w:lineRule="atLeast"/>
      <w:ind w:left="700" w:hanging="540"/>
    </w:pPr>
    <w:rPr>
      <w:rFonts w:ascii="Arial" w:hAnsi="Arial" w:cs="Arial"/>
      <w:color w:val="000000"/>
      <w:w w:val="0"/>
      <w:lang w:val="en-US" w:eastAsia="en-US"/>
    </w:rPr>
  </w:style>
  <w:style w:type="paragraph" w:customStyle="1" w:styleId="lnlistnumber">
    <w:name w:val="ln list number"/>
    <w:rsid w:val="006F1A87"/>
    <w:pPr>
      <w:tabs>
        <w:tab w:val="left" w:pos="700"/>
      </w:tabs>
      <w:suppressAutoHyphens/>
      <w:autoSpaceDE w:val="0"/>
      <w:autoSpaceDN w:val="0"/>
      <w:adjustRightInd w:val="0"/>
      <w:spacing w:after="120" w:line="240" w:lineRule="atLeast"/>
      <w:ind w:left="700" w:hanging="540"/>
    </w:pPr>
    <w:rPr>
      <w:rFonts w:ascii="Arial" w:hAnsi="Arial" w:cs="Arial"/>
      <w:color w:val="000000"/>
      <w:w w:val="0"/>
      <w:lang w:val="en-US" w:eastAsia="en-US"/>
    </w:rPr>
  </w:style>
  <w:style w:type="paragraph" w:styleId="TOC3">
    <w:name w:val="toc 3"/>
    <w:basedOn w:val="Normal"/>
    <w:next w:val="Normal"/>
    <w:autoRedefine/>
    <w:uiPriority w:val="39"/>
    <w:rsid w:val="00E73B9E"/>
    <w:pPr>
      <w:ind w:left="400"/>
    </w:pPr>
  </w:style>
  <w:style w:type="paragraph" w:styleId="TOC4">
    <w:name w:val="toc 4"/>
    <w:basedOn w:val="Normal"/>
    <w:next w:val="Normal"/>
    <w:autoRedefine/>
    <w:semiHidden/>
    <w:rsid w:val="00E73B9E"/>
    <w:pPr>
      <w:ind w:left="600"/>
    </w:pPr>
  </w:style>
  <w:style w:type="paragraph" w:styleId="TOC5">
    <w:name w:val="toc 5"/>
    <w:basedOn w:val="Normal"/>
    <w:next w:val="Normal"/>
    <w:autoRedefine/>
    <w:semiHidden/>
    <w:rsid w:val="00E73B9E"/>
    <w:pPr>
      <w:ind w:left="800"/>
    </w:pPr>
  </w:style>
  <w:style w:type="paragraph" w:customStyle="1" w:styleId="Covertitle">
    <w:name w:val="Cover title"/>
    <w:basedOn w:val="Normal"/>
    <w:rsid w:val="002D233E"/>
    <w:pPr>
      <w:widowControl w:val="0"/>
      <w:spacing w:before="1920" w:after="120"/>
      <w:jc w:val="center"/>
    </w:pPr>
    <w:rPr>
      <w:rFonts w:eastAsia="MS Mincho"/>
      <w:b/>
      <w:i/>
      <w:color w:val="000000"/>
      <w:sz w:val="48"/>
      <w:szCs w:val="20"/>
    </w:rPr>
  </w:style>
  <w:style w:type="paragraph" w:customStyle="1" w:styleId="Coversubtitle">
    <w:name w:val="Cover subtitle"/>
    <w:basedOn w:val="Covertitle"/>
    <w:rsid w:val="002D233E"/>
    <w:pPr>
      <w:spacing w:before="240"/>
    </w:pPr>
    <w:rPr>
      <w:sz w:val="32"/>
    </w:rPr>
  </w:style>
  <w:style w:type="paragraph" w:customStyle="1" w:styleId="Titlesubtitle">
    <w:name w:val="Title subtitle"/>
    <w:basedOn w:val="Normal"/>
    <w:rsid w:val="002D233E"/>
    <w:pPr>
      <w:tabs>
        <w:tab w:val="right" w:pos="9360"/>
      </w:tabs>
      <w:ind w:left="-835"/>
    </w:pPr>
    <w:rPr>
      <w:i/>
      <w:color w:val="000080"/>
      <w:spacing w:val="-5"/>
      <w:sz w:val="36"/>
      <w:szCs w:val="20"/>
    </w:rPr>
  </w:style>
  <w:style w:type="paragraph" w:customStyle="1" w:styleId="TitleSubtitle0">
    <w:name w:val="Title Subtitle"/>
    <w:basedOn w:val="Normal"/>
    <w:rsid w:val="002D233E"/>
    <w:pPr>
      <w:keepNext/>
      <w:keepLines/>
      <w:spacing w:before="60" w:after="120" w:line="340" w:lineRule="atLeast"/>
      <w:ind w:left="-835"/>
    </w:pPr>
    <w:rPr>
      <w:b/>
      <w:color w:val="000080"/>
      <w:spacing w:val="-16"/>
      <w:kern w:val="28"/>
      <w:sz w:val="36"/>
      <w:szCs w:val="20"/>
    </w:rPr>
  </w:style>
  <w:style w:type="paragraph" w:customStyle="1" w:styleId="Covercopyright">
    <w:name w:val="Cover copyright"/>
    <w:basedOn w:val="Normal"/>
    <w:rsid w:val="002D233E"/>
    <w:pPr>
      <w:widowControl w:val="0"/>
      <w:spacing w:before="240" w:after="120"/>
      <w:jc w:val="center"/>
    </w:pPr>
    <w:rPr>
      <w:rFonts w:eastAsia="MS Mincho"/>
      <w:sz w:val="22"/>
      <w:szCs w:val="20"/>
    </w:rPr>
  </w:style>
  <w:style w:type="paragraph" w:customStyle="1" w:styleId="bodytext">
    <w:name w:val="bodytext"/>
    <w:basedOn w:val="Normal"/>
    <w:rsid w:val="00B129A0"/>
    <w:pPr>
      <w:spacing w:after="120"/>
    </w:pPr>
    <w:rPr>
      <w:szCs w:val="20"/>
    </w:rPr>
  </w:style>
  <w:style w:type="paragraph" w:customStyle="1" w:styleId="bodytextromanlist">
    <w:name w:val="bodytext roman list"/>
    <w:basedOn w:val="Normal"/>
    <w:rsid w:val="00B129A0"/>
    <w:pPr>
      <w:widowControl w:val="0"/>
      <w:numPr>
        <w:ilvl w:val="1"/>
        <w:numId w:val="5"/>
      </w:numPr>
      <w:spacing w:after="120"/>
    </w:pPr>
    <w:rPr>
      <w:rFonts w:eastAsia="MS Mincho"/>
      <w:szCs w:val="20"/>
    </w:rPr>
  </w:style>
  <w:style w:type="paragraph" w:customStyle="1" w:styleId="bodytextalphalistindent">
    <w:name w:val="bodytext alpha list indent"/>
    <w:basedOn w:val="bodytext"/>
    <w:rsid w:val="00B129A0"/>
    <w:pPr>
      <w:numPr>
        <w:numId w:val="5"/>
      </w:numPr>
    </w:pPr>
  </w:style>
  <w:style w:type="paragraph" w:styleId="BodyText0">
    <w:name w:val="Body Text"/>
    <w:basedOn w:val="Normal"/>
    <w:link w:val="BodyTextChar1"/>
    <w:rsid w:val="005C5D6C"/>
    <w:pPr>
      <w:spacing w:after="120"/>
    </w:pPr>
  </w:style>
  <w:style w:type="character" w:customStyle="1" w:styleId="BodyTextChar1">
    <w:name w:val="Body Text Char1"/>
    <w:link w:val="BodyText0"/>
    <w:semiHidden/>
    <w:locked/>
    <w:rsid w:val="00254CAE"/>
    <w:rPr>
      <w:rFonts w:ascii="Arial" w:hAnsi="Arial" w:cs="Times New Roman"/>
      <w:sz w:val="24"/>
      <w:szCs w:val="24"/>
    </w:rPr>
  </w:style>
  <w:style w:type="paragraph" w:customStyle="1" w:styleId="Bullist">
    <w:name w:val="Bullist"/>
    <w:basedOn w:val="Normal"/>
    <w:autoRedefine/>
    <w:rsid w:val="004F2320"/>
    <w:pPr>
      <w:numPr>
        <w:numId w:val="7"/>
      </w:numPr>
      <w:spacing w:before="60" w:after="60"/>
    </w:pPr>
    <w:rPr>
      <w:szCs w:val="20"/>
    </w:rPr>
  </w:style>
  <w:style w:type="paragraph" w:customStyle="1" w:styleId="BodyTextKeep">
    <w:name w:val="Body Text Keep"/>
    <w:basedOn w:val="Normal"/>
    <w:link w:val="BodyTextKeepChar1"/>
    <w:rsid w:val="00B129A0"/>
    <w:pPr>
      <w:spacing w:after="120"/>
      <w:ind w:left="1440"/>
      <w:jc w:val="both"/>
    </w:pPr>
    <w:rPr>
      <w:spacing w:val="-5"/>
      <w:sz w:val="22"/>
      <w:szCs w:val="20"/>
    </w:rPr>
  </w:style>
  <w:style w:type="character" w:customStyle="1" w:styleId="hypertext">
    <w:name w:val="hypertext"/>
    <w:rsid w:val="00044637"/>
    <w:rPr>
      <w:rFonts w:ascii="Arial" w:hAnsi="Arial"/>
      <w:color w:val="0000FF"/>
      <w:spacing w:val="0"/>
      <w:w w:val="100"/>
      <w:sz w:val="20"/>
      <w:u w:val="thick"/>
      <w:vertAlign w:val="baseline"/>
      <w:lang w:val="en-US" w:eastAsia="x-none"/>
    </w:rPr>
  </w:style>
  <w:style w:type="table" w:styleId="TableGrid">
    <w:name w:val="Table Grid"/>
    <w:basedOn w:val="TableNormal"/>
    <w:rsid w:val="00CA02B6"/>
    <w:pPr>
      <w:spacing w:before="12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footercenter">
    <w:name w:val="fc footer center"/>
    <w:rsid w:val="00FD3107"/>
    <w:pPr>
      <w:widowControl w:val="0"/>
      <w:suppressAutoHyphens/>
      <w:autoSpaceDE w:val="0"/>
      <w:autoSpaceDN w:val="0"/>
      <w:adjustRightInd w:val="0"/>
      <w:spacing w:line="200" w:lineRule="atLeast"/>
      <w:jc w:val="center"/>
    </w:pPr>
    <w:rPr>
      <w:rFonts w:ascii="Arial" w:hAnsi="Arial" w:cs="Arial"/>
      <w:color w:val="000000"/>
      <w:w w:val="0"/>
      <w:lang w:val="en-US" w:eastAsia="en-US"/>
    </w:rPr>
  </w:style>
  <w:style w:type="paragraph" w:customStyle="1" w:styleId="ucnusecasenote">
    <w:name w:val="ucn use case note"/>
    <w:next w:val="Normal"/>
    <w:rsid w:val="00F43F80"/>
    <w:pPr>
      <w:tabs>
        <w:tab w:val="left" w:pos="700"/>
      </w:tabs>
      <w:suppressAutoHyphens/>
      <w:autoSpaceDE w:val="0"/>
      <w:autoSpaceDN w:val="0"/>
      <w:adjustRightInd w:val="0"/>
      <w:spacing w:line="120" w:lineRule="atLeast"/>
      <w:ind w:left="700"/>
    </w:pPr>
    <w:rPr>
      <w:rFonts w:ascii="Arial" w:hAnsi="Arial" w:cs="Arial"/>
      <w:b/>
      <w:bCs/>
      <w:color w:val="000000"/>
      <w:w w:val="0"/>
      <w:lang w:val="en-US" w:eastAsia="en-US"/>
    </w:rPr>
  </w:style>
  <w:style w:type="character" w:styleId="FollowedHyperlink">
    <w:name w:val="FollowedHyperlink"/>
    <w:rsid w:val="009E4CF1"/>
    <w:rPr>
      <w:rFonts w:cs="Times New Roman"/>
      <w:color w:val="800080"/>
      <w:u w:val="single"/>
    </w:rPr>
  </w:style>
  <w:style w:type="paragraph" w:styleId="Header">
    <w:name w:val="header"/>
    <w:basedOn w:val="Normal"/>
    <w:link w:val="HeaderChar1"/>
    <w:rsid w:val="00DE67D4"/>
    <w:pPr>
      <w:tabs>
        <w:tab w:val="center" w:pos="4153"/>
        <w:tab w:val="right" w:pos="8306"/>
      </w:tabs>
    </w:pPr>
  </w:style>
  <w:style w:type="character" w:customStyle="1" w:styleId="HeaderChar1">
    <w:name w:val="Header Char1"/>
    <w:link w:val="Header"/>
    <w:semiHidden/>
    <w:locked/>
    <w:rsid w:val="00254CAE"/>
    <w:rPr>
      <w:rFonts w:ascii="Arial" w:hAnsi="Arial" w:cs="Times New Roman"/>
      <w:sz w:val="24"/>
      <w:szCs w:val="24"/>
    </w:rPr>
  </w:style>
  <w:style w:type="paragraph" w:customStyle="1" w:styleId="BodyTextKeepChar">
    <w:name w:val="Body Text Keep Char"/>
    <w:basedOn w:val="Normal"/>
    <w:link w:val="BodyTextKeepCharChar"/>
    <w:rsid w:val="00EA073E"/>
    <w:pPr>
      <w:spacing w:after="120"/>
      <w:ind w:left="1440"/>
      <w:jc w:val="both"/>
    </w:pPr>
    <w:rPr>
      <w:spacing w:val="-5"/>
      <w:sz w:val="22"/>
      <w:szCs w:val="20"/>
    </w:rPr>
  </w:style>
  <w:style w:type="paragraph" w:customStyle="1" w:styleId="HeaderEven">
    <w:name w:val="Header Even"/>
    <w:basedOn w:val="Header"/>
    <w:autoRedefine/>
    <w:rsid w:val="00EA073E"/>
    <w:pPr>
      <w:keepLines/>
      <w:pBdr>
        <w:bottom w:val="single" w:sz="6" w:space="1" w:color="auto"/>
      </w:pBdr>
      <w:tabs>
        <w:tab w:val="clear" w:pos="4153"/>
        <w:tab w:val="clear" w:pos="8306"/>
        <w:tab w:val="right" w:pos="9360"/>
      </w:tabs>
      <w:spacing w:after="600" w:line="190" w:lineRule="atLeast"/>
    </w:pPr>
    <w:rPr>
      <w:i/>
      <w:spacing w:val="-5"/>
      <w:sz w:val="18"/>
      <w:szCs w:val="20"/>
    </w:rPr>
  </w:style>
  <w:style w:type="character" w:customStyle="1" w:styleId="BodyTextKeepCharChar">
    <w:name w:val="Body Text Keep Char Char"/>
    <w:link w:val="BodyTextKeepChar"/>
    <w:locked/>
    <w:rsid w:val="00EA073E"/>
    <w:rPr>
      <w:rFonts w:ascii="Arial" w:hAnsi="Arial" w:cs="Times New Roman"/>
      <w:spacing w:val="-5"/>
      <w:sz w:val="22"/>
      <w:lang w:val="en-US" w:eastAsia="en-US" w:bidi="ar-SA"/>
    </w:rPr>
  </w:style>
  <w:style w:type="paragraph" w:customStyle="1" w:styleId="Notes">
    <w:name w:val="Notes"/>
    <w:basedOn w:val="Normal"/>
    <w:rsid w:val="00D357B4"/>
    <w:rPr>
      <w:i/>
      <w:szCs w:val="20"/>
    </w:rPr>
  </w:style>
  <w:style w:type="paragraph" w:customStyle="1" w:styleId="HeaderLeft">
    <w:name w:val="Header Left"/>
    <w:basedOn w:val="Normal"/>
    <w:rsid w:val="00DB7C45"/>
    <w:pPr>
      <w:keepLines/>
      <w:numPr>
        <w:numId w:val="6"/>
      </w:numPr>
      <w:pBdr>
        <w:bottom w:val="single" w:sz="18" w:space="1" w:color="000080"/>
      </w:pBdr>
      <w:tabs>
        <w:tab w:val="center" w:pos="4320"/>
        <w:tab w:val="right" w:pos="8640"/>
      </w:tabs>
      <w:spacing w:after="600" w:line="190" w:lineRule="atLeast"/>
      <w:ind w:left="-360"/>
    </w:pPr>
    <w:rPr>
      <w:i/>
      <w:caps/>
      <w:spacing w:val="-5"/>
      <w:sz w:val="18"/>
      <w:szCs w:val="20"/>
    </w:rPr>
  </w:style>
  <w:style w:type="paragraph" w:styleId="ListBullet">
    <w:name w:val="List Bullet"/>
    <w:basedOn w:val="Normal"/>
    <w:rsid w:val="00393EFC"/>
  </w:style>
  <w:style w:type="paragraph" w:styleId="ListBullet2">
    <w:name w:val="List Bullet 2"/>
    <w:basedOn w:val="Normal"/>
    <w:rsid w:val="00393EFC"/>
  </w:style>
  <w:style w:type="paragraph" w:styleId="ListBullet3">
    <w:name w:val="List Bullet 3"/>
    <w:basedOn w:val="Normal"/>
    <w:rsid w:val="00393EFC"/>
  </w:style>
  <w:style w:type="paragraph" w:styleId="NormalIndent">
    <w:name w:val="Normal Indent"/>
    <w:basedOn w:val="Normal"/>
    <w:rsid w:val="005C5D6C"/>
    <w:pPr>
      <w:ind w:left="357"/>
    </w:pPr>
  </w:style>
  <w:style w:type="paragraph" w:styleId="ListNumber2">
    <w:name w:val="List Number 2"/>
    <w:basedOn w:val="Normal"/>
    <w:rsid w:val="00F1656B"/>
  </w:style>
  <w:style w:type="paragraph" w:styleId="ListBullet4">
    <w:name w:val="List Bullet 4"/>
    <w:basedOn w:val="Normal"/>
    <w:rsid w:val="00393EFC"/>
  </w:style>
  <w:style w:type="paragraph" w:styleId="ListBullet5">
    <w:name w:val="List Bullet 5"/>
    <w:basedOn w:val="Normal"/>
    <w:rsid w:val="00393EFC"/>
  </w:style>
  <w:style w:type="paragraph" w:styleId="ListNumber3">
    <w:name w:val="List Number 3"/>
    <w:basedOn w:val="Normal"/>
    <w:rsid w:val="00F1656B"/>
    <w:pPr>
      <w:numPr>
        <w:numId w:val="2"/>
      </w:numPr>
    </w:pPr>
  </w:style>
  <w:style w:type="paragraph" w:styleId="ListNumber4">
    <w:name w:val="List Number 4"/>
    <w:basedOn w:val="Normal"/>
    <w:link w:val="ListNumber4Char1"/>
    <w:rsid w:val="00F1656B"/>
    <w:pPr>
      <w:numPr>
        <w:numId w:val="3"/>
      </w:numPr>
    </w:pPr>
  </w:style>
  <w:style w:type="paragraph" w:styleId="ListNumber">
    <w:name w:val="List Number"/>
    <w:basedOn w:val="Normal"/>
    <w:link w:val="ListNumberChar"/>
    <w:rsid w:val="00F1656B"/>
    <w:pPr>
      <w:numPr>
        <w:numId w:val="1"/>
      </w:numPr>
    </w:pPr>
  </w:style>
  <w:style w:type="paragraph" w:customStyle="1" w:styleId="NormalIndent2">
    <w:name w:val="Normal Indent 2"/>
    <w:basedOn w:val="NormalIndent"/>
    <w:rsid w:val="005C5D6C"/>
    <w:pPr>
      <w:ind w:left="720"/>
    </w:pPr>
  </w:style>
  <w:style w:type="paragraph" w:customStyle="1" w:styleId="NormalIndent3">
    <w:name w:val="Normal Indent 3"/>
    <w:basedOn w:val="NormalIndent2"/>
    <w:rsid w:val="005C5D6C"/>
    <w:pPr>
      <w:ind w:left="1077"/>
    </w:pPr>
  </w:style>
  <w:style w:type="paragraph" w:customStyle="1" w:styleId="NormalIndent4">
    <w:name w:val="Normal Indent 4"/>
    <w:basedOn w:val="NormalIndent3"/>
    <w:rsid w:val="005C5D6C"/>
    <w:pPr>
      <w:ind w:left="1440"/>
    </w:pPr>
  </w:style>
  <w:style w:type="paragraph" w:styleId="BodyText2">
    <w:name w:val="Body Text 2"/>
    <w:basedOn w:val="Normal"/>
    <w:link w:val="BodyText2Char"/>
    <w:rsid w:val="005C5D6C"/>
    <w:pPr>
      <w:spacing w:after="120" w:line="480" w:lineRule="auto"/>
    </w:pPr>
  </w:style>
  <w:style w:type="character" w:customStyle="1" w:styleId="BodyText2Char">
    <w:name w:val="Body Text 2 Char"/>
    <w:link w:val="BodyText2"/>
    <w:semiHidden/>
    <w:locked/>
    <w:rsid w:val="00254CAE"/>
    <w:rPr>
      <w:rFonts w:ascii="Arial" w:hAnsi="Arial" w:cs="Times New Roman"/>
      <w:sz w:val="24"/>
      <w:szCs w:val="24"/>
    </w:rPr>
  </w:style>
  <w:style w:type="paragraph" w:styleId="BalloonText">
    <w:name w:val="Balloon Text"/>
    <w:basedOn w:val="Normal"/>
    <w:link w:val="BalloonTextChar"/>
    <w:semiHidden/>
    <w:rsid w:val="00153ED3"/>
    <w:rPr>
      <w:rFonts w:ascii="Tahoma" w:hAnsi="Tahoma" w:cs="Tahoma"/>
      <w:sz w:val="16"/>
      <w:szCs w:val="16"/>
    </w:rPr>
  </w:style>
  <w:style w:type="character" w:customStyle="1" w:styleId="BalloonTextChar">
    <w:name w:val="Balloon Text Char"/>
    <w:link w:val="BalloonText"/>
    <w:semiHidden/>
    <w:locked/>
    <w:rsid w:val="00254CAE"/>
    <w:rPr>
      <w:rFonts w:cs="Times New Roman"/>
      <w:sz w:val="2"/>
    </w:rPr>
  </w:style>
  <w:style w:type="character" w:customStyle="1" w:styleId="WW8Num1z0">
    <w:name w:val="WW8Num1z0"/>
    <w:rsid w:val="00B85DF0"/>
    <w:rPr>
      <w:rFonts w:ascii="Symbol" w:hAnsi="Symbol"/>
    </w:rPr>
  </w:style>
  <w:style w:type="character" w:customStyle="1" w:styleId="WW8Num2z0">
    <w:name w:val="WW8Num2z0"/>
    <w:rsid w:val="00B85DF0"/>
    <w:rPr>
      <w:rFonts w:ascii="Symbol" w:hAnsi="Symbol"/>
    </w:rPr>
  </w:style>
  <w:style w:type="character" w:customStyle="1" w:styleId="WW8Num4z0">
    <w:name w:val="WW8Num4z0"/>
    <w:rsid w:val="00B85DF0"/>
    <w:rPr>
      <w:rFonts w:ascii="Wingdings" w:hAnsi="Wingdings"/>
    </w:rPr>
  </w:style>
  <w:style w:type="character" w:customStyle="1" w:styleId="WW8Num4z1">
    <w:name w:val="WW8Num4z1"/>
    <w:rsid w:val="00B85DF0"/>
    <w:rPr>
      <w:rFonts w:ascii="Wingdings 2" w:hAnsi="Wingdings 2"/>
    </w:rPr>
  </w:style>
  <w:style w:type="character" w:customStyle="1" w:styleId="WW8Num4z2">
    <w:name w:val="WW8Num4z2"/>
    <w:rsid w:val="00B85DF0"/>
    <w:rPr>
      <w:rFonts w:ascii="StarSymbol" w:hAnsi="StarSymbol"/>
    </w:rPr>
  </w:style>
  <w:style w:type="character" w:customStyle="1" w:styleId="WW8Num5z0">
    <w:name w:val="WW8Num5z0"/>
    <w:rsid w:val="00B85DF0"/>
    <w:rPr>
      <w:rFonts w:ascii="Symbol" w:hAnsi="Symbol"/>
      <w:color w:val="auto"/>
      <w:sz w:val="20"/>
    </w:rPr>
  </w:style>
  <w:style w:type="character" w:customStyle="1" w:styleId="WW8Num6z0">
    <w:name w:val="WW8Num6z0"/>
    <w:rsid w:val="00B85DF0"/>
    <w:rPr>
      <w:rFonts w:ascii="Wingdings" w:hAnsi="Wingdings"/>
      <w:u w:val="none"/>
    </w:rPr>
  </w:style>
  <w:style w:type="character" w:customStyle="1" w:styleId="WW8Num6z1">
    <w:name w:val="WW8Num6z1"/>
    <w:rsid w:val="00B85DF0"/>
    <w:rPr>
      <w:rFonts w:ascii="Courier New" w:hAnsi="Courier New"/>
    </w:rPr>
  </w:style>
  <w:style w:type="character" w:customStyle="1" w:styleId="WW8Num6z2">
    <w:name w:val="WW8Num6z2"/>
    <w:rsid w:val="00B85DF0"/>
    <w:rPr>
      <w:rFonts w:ascii="Wingdings" w:hAnsi="Wingdings"/>
    </w:rPr>
  </w:style>
  <w:style w:type="character" w:customStyle="1" w:styleId="WW8Num6z3">
    <w:name w:val="WW8Num6z3"/>
    <w:rsid w:val="00B85DF0"/>
    <w:rPr>
      <w:rFonts w:ascii="Symbol" w:hAnsi="Symbol"/>
    </w:rPr>
  </w:style>
  <w:style w:type="character" w:customStyle="1" w:styleId="WW8Num7z0">
    <w:name w:val="WW8Num7z0"/>
    <w:rsid w:val="00B85DF0"/>
    <w:rPr>
      <w:rFonts w:ascii="Wingdings" w:hAnsi="Wingdings"/>
      <w:u w:val="none"/>
    </w:rPr>
  </w:style>
  <w:style w:type="character" w:customStyle="1" w:styleId="WW8Num7z2">
    <w:name w:val="WW8Num7z2"/>
    <w:rsid w:val="00B85DF0"/>
    <w:rPr>
      <w:rFonts w:ascii="Wingdings" w:hAnsi="Wingdings"/>
    </w:rPr>
  </w:style>
  <w:style w:type="character" w:customStyle="1" w:styleId="WW8Num7z3">
    <w:name w:val="WW8Num7z3"/>
    <w:rsid w:val="00B85DF0"/>
    <w:rPr>
      <w:rFonts w:ascii="Symbol" w:hAnsi="Symbol"/>
    </w:rPr>
  </w:style>
  <w:style w:type="character" w:customStyle="1" w:styleId="WW8Num7z4">
    <w:name w:val="WW8Num7z4"/>
    <w:rsid w:val="00B85DF0"/>
    <w:rPr>
      <w:rFonts w:ascii="Courier New" w:hAnsi="Courier New"/>
    </w:rPr>
  </w:style>
  <w:style w:type="character" w:customStyle="1" w:styleId="WW8Num9z1">
    <w:name w:val="WW8Num9z1"/>
    <w:rsid w:val="00B85DF0"/>
    <w:rPr>
      <w:rFonts w:ascii="Courier New" w:hAnsi="Courier New"/>
    </w:rPr>
  </w:style>
  <w:style w:type="character" w:customStyle="1" w:styleId="WW8Num9z2">
    <w:name w:val="WW8Num9z2"/>
    <w:rsid w:val="00B85DF0"/>
    <w:rPr>
      <w:rFonts w:ascii="Arial" w:hAnsi="Arial"/>
    </w:rPr>
  </w:style>
  <w:style w:type="character" w:customStyle="1" w:styleId="WW8Num9z3">
    <w:name w:val="WW8Num9z3"/>
    <w:rsid w:val="00B85DF0"/>
    <w:rPr>
      <w:rFonts w:ascii="Symbol" w:hAnsi="Symbol"/>
    </w:rPr>
  </w:style>
  <w:style w:type="character" w:customStyle="1" w:styleId="WW8Num9z5">
    <w:name w:val="WW8Num9z5"/>
    <w:rsid w:val="00B85DF0"/>
    <w:rPr>
      <w:rFonts w:ascii="Wingdings" w:hAnsi="Wingdings"/>
    </w:rPr>
  </w:style>
  <w:style w:type="character" w:customStyle="1" w:styleId="WW8Num10z0">
    <w:name w:val="WW8Num10z0"/>
    <w:rsid w:val="00B85DF0"/>
    <w:rPr>
      <w:rFonts w:ascii="Wingdings" w:hAnsi="Wingdings"/>
      <w:u w:val="none"/>
    </w:rPr>
  </w:style>
  <w:style w:type="character" w:customStyle="1" w:styleId="WW8Num10z1">
    <w:name w:val="WW8Num10z1"/>
    <w:rsid w:val="00B85DF0"/>
    <w:rPr>
      <w:rFonts w:ascii="Courier New" w:hAnsi="Courier New"/>
    </w:rPr>
  </w:style>
  <w:style w:type="character" w:customStyle="1" w:styleId="WW8Num10z2">
    <w:name w:val="WW8Num10z2"/>
    <w:rsid w:val="00B85DF0"/>
    <w:rPr>
      <w:rFonts w:ascii="Wingdings" w:hAnsi="Wingdings"/>
    </w:rPr>
  </w:style>
  <w:style w:type="character" w:customStyle="1" w:styleId="WW8Num10z3">
    <w:name w:val="WW8Num10z3"/>
    <w:rsid w:val="00B85DF0"/>
    <w:rPr>
      <w:rFonts w:ascii="Symbol" w:hAnsi="Symbol"/>
    </w:rPr>
  </w:style>
  <w:style w:type="character" w:customStyle="1" w:styleId="WW8Num13z0">
    <w:name w:val="WW8Num13z0"/>
    <w:rsid w:val="00B85DF0"/>
    <w:rPr>
      <w:rFonts w:ascii="Wingdings" w:hAnsi="Wingdings"/>
      <w:u w:val="none"/>
    </w:rPr>
  </w:style>
  <w:style w:type="character" w:customStyle="1" w:styleId="WW8Num13z1">
    <w:name w:val="WW8Num13z1"/>
    <w:rsid w:val="00B85DF0"/>
    <w:rPr>
      <w:rFonts w:ascii="Courier New" w:hAnsi="Courier New"/>
    </w:rPr>
  </w:style>
  <w:style w:type="character" w:customStyle="1" w:styleId="WW8Num13z2">
    <w:name w:val="WW8Num13z2"/>
    <w:rsid w:val="00B85DF0"/>
    <w:rPr>
      <w:rFonts w:ascii="Wingdings" w:hAnsi="Wingdings"/>
    </w:rPr>
  </w:style>
  <w:style w:type="character" w:customStyle="1" w:styleId="WW8Num13z3">
    <w:name w:val="WW8Num13z3"/>
    <w:rsid w:val="00B85DF0"/>
    <w:rPr>
      <w:rFonts w:ascii="Symbol" w:hAnsi="Symbol"/>
    </w:rPr>
  </w:style>
  <w:style w:type="character" w:customStyle="1" w:styleId="WW8Num14z0">
    <w:name w:val="WW8Num14z0"/>
    <w:rsid w:val="00B85DF0"/>
    <w:rPr>
      <w:rFonts w:ascii="Symbol" w:hAnsi="Symbol"/>
    </w:rPr>
  </w:style>
  <w:style w:type="character" w:customStyle="1" w:styleId="WW8Num14z1">
    <w:name w:val="WW8Num14z1"/>
    <w:rsid w:val="00B85DF0"/>
    <w:rPr>
      <w:rFonts w:ascii="Courier New" w:hAnsi="Courier New"/>
    </w:rPr>
  </w:style>
  <w:style w:type="character" w:customStyle="1" w:styleId="WW8Num14z2">
    <w:name w:val="WW8Num14z2"/>
    <w:rsid w:val="00B85DF0"/>
    <w:rPr>
      <w:rFonts w:ascii="Wingdings" w:hAnsi="Wingdings"/>
    </w:rPr>
  </w:style>
  <w:style w:type="character" w:customStyle="1" w:styleId="WW8Num15z0">
    <w:name w:val="WW8Num15z0"/>
    <w:rsid w:val="00B85DF0"/>
    <w:rPr>
      <w:rFonts w:ascii="Symbol" w:hAnsi="Symbol"/>
      <w:sz w:val="20"/>
    </w:rPr>
  </w:style>
  <w:style w:type="character" w:customStyle="1" w:styleId="WW8Num15z1">
    <w:name w:val="WW8Num15z1"/>
    <w:rsid w:val="00B85DF0"/>
    <w:rPr>
      <w:rFonts w:ascii="Courier New" w:hAnsi="Courier New"/>
      <w:sz w:val="20"/>
    </w:rPr>
  </w:style>
  <w:style w:type="character" w:customStyle="1" w:styleId="WW8Num15z2">
    <w:name w:val="WW8Num15z2"/>
    <w:rsid w:val="00B85DF0"/>
    <w:rPr>
      <w:rFonts w:ascii="Wingdings" w:hAnsi="Wingdings"/>
      <w:sz w:val="20"/>
    </w:rPr>
  </w:style>
  <w:style w:type="character" w:customStyle="1" w:styleId="WW8Num16z0">
    <w:name w:val="WW8Num16z0"/>
    <w:rsid w:val="00B85DF0"/>
    <w:rPr>
      <w:rFonts w:ascii="Symbol" w:hAnsi="Symbol"/>
    </w:rPr>
  </w:style>
  <w:style w:type="character" w:customStyle="1" w:styleId="WW8Num20z0">
    <w:name w:val="WW8Num20z0"/>
    <w:rsid w:val="00B85DF0"/>
    <w:rPr>
      <w:rFonts w:ascii="Wingdings" w:hAnsi="Wingdings"/>
      <w:u w:val="none"/>
    </w:rPr>
  </w:style>
  <w:style w:type="character" w:customStyle="1" w:styleId="WW8Num20z1">
    <w:name w:val="WW8Num20z1"/>
    <w:rsid w:val="00B85DF0"/>
    <w:rPr>
      <w:rFonts w:ascii="Courier New" w:hAnsi="Courier New"/>
    </w:rPr>
  </w:style>
  <w:style w:type="character" w:customStyle="1" w:styleId="WW8Num20z2">
    <w:name w:val="WW8Num20z2"/>
    <w:rsid w:val="00B85DF0"/>
    <w:rPr>
      <w:rFonts w:ascii="Wingdings" w:hAnsi="Wingdings"/>
    </w:rPr>
  </w:style>
  <w:style w:type="character" w:customStyle="1" w:styleId="WW8Num20z3">
    <w:name w:val="WW8Num20z3"/>
    <w:rsid w:val="00B85DF0"/>
    <w:rPr>
      <w:rFonts w:ascii="Symbol" w:hAnsi="Symbol"/>
    </w:rPr>
  </w:style>
  <w:style w:type="character" w:customStyle="1" w:styleId="WW8Num21z0">
    <w:name w:val="WW8Num21z0"/>
    <w:rsid w:val="00B85DF0"/>
    <w:rPr>
      <w:rFonts w:ascii="Wingdings" w:hAnsi="Wingdings"/>
    </w:rPr>
  </w:style>
  <w:style w:type="character" w:customStyle="1" w:styleId="WW8Num22z0">
    <w:name w:val="WW8Num22z0"/>
    <w:rsid w:val="00B85DF0"/>
    <w:rPr>
      <w:rFonts w:ascii="Wingdings" w:hAnsi="Wingdings"/>
      <w:u w:val="none"/>
    </w:rPr>
  </w:style>
  <w:style w:type="character" w:customStyle="1" w:styleId="WW8Num22z1">
    <w:name w:val="WW8Num22z1"/>
    <w:rsid w:val="00B85DF0"/>
    <w:rPr>
      <w:rFonts w:ascii="Courier New" w:hAnsi="Courier New"/>
    </w:rPr>
  </w:style>
  <w:style w:type="character" w:customStyle="1" w:styleId="WW8Num22z2">
    <w:name w:val="WW8Num22z2"/>
    <w:rsid w:val="00B85DF0"/>
    <w:rPr>
      <w:rFonts w:ascii="Wingdings" w:hAnsi="Wingdings"/>
    </w:rPr>
  </w:style>
  <w:style w:type="character" w:customStyle="1" w:styleId="WW8Num22z3">
    <w:name w:val="WW8Num22z3"/>
    <w:rsid w:val="00B85DF0"/>
    <w:rPr>
      <w:rFonts w:ascii="Symbol" w:hAnsi="Symbol"/>
    </w:rPr>
  </w:style>
  <w:style w:type="character" w:customStyle="1" w:styleId="WW8Num23z0">
    <w:name w:val="WW8Num23z0"/>
    <w:rsid w:val="00B85DF0"/>
    <w:rPr>
      <w:rFonts w:ascii="Wingdings" w:hAnsi="Wingdings"/>
      <w:u w:val="none"/>
    </w:rPr>
  </w:style>
  <w:style w:type="character" w:customStyle="1" w:styleId="WW8Num23z1">
    <w:name w:val="WW8Num23z1"/>
    <w:rsid w:val="00B85DF0"/>
    <w:rPr>
      <w:rFonts w:ascii="Courier New" w:hAnsi="Courier New"/>
    </w:rPr>
  </w:style>
  <w:style w:type="character" w:customStyle="1" w:styleId="WW8Num23z2">
    <w:name w:val="WW8Num23z2"/>
    <w:rsid w:val="00B85DF0"/>
    <w:rPr>
      <w:rFonts w:ascii="Wingdings" w:hAnsi="Wingdings"/>
    </w:rPr>
  </w:style>
  <w:style w:type="character" w:customStyle="1" w:styleId="WW8Num23z3">
    <w:name w:val="WW8Num23z3"/>
    <w:rsid w:val="00B85DF0"/>
    <w:rPr>
      <w:rFonts w:ascii="Symbol" w:hAnsi="Symbol"/>
    </w:rPr>
  </w:style>
  <w:style w:type="character" w:customStyle="1" w:styleId="WW8Num26z0">
    <w:name w:val="WW8Num26z0"/>
    <w:rsid w:val="00B85DF0"/>
    <w:rPr>
      <w:u w:val="none"/>
    </w:rPr>
  </w:style>
  <w:style w:type="character" w:customStyle="1" w:styleId="WW8Num26z1">
    <w:name w:val="WW8Num26z1"/>
    <w:rsid w:val="00B85DF0"/>
    <w:rPr>
      <w:rFonts w:ascii="Courier New" w:hAnsi="Courier New"/>
    </w:rPr>
  </w:style>
  <w:style w:type="character" w:customStyle="1" w:styleId="WW8Num26z2">
    <w:name w:val="WW8Num26z2"/>
    <w:rsid w:val="00B85DF0"/>
    <w:rPr>
      <w:rFonts w:ascii="Wingdings" w:hAnsi="Wingdings"/>
    </w:rPr>
  </w:style>
  <w:style w:type="character" w:customStyle="1" w:styleId="WW8Num26z3">
    <w:name w:val="WW8Num26z3"/>
    <w:rsid w:val="00B85DF0"/>
    <w:rPr>
      <w:rFonts w:ascii="Symbol" w:hAnsi="Symbol"/>
    </w:rPr>
  </w:style>
  <w:style w:type="character" w:customStyle="1" w:styleId="WW8Num27z0">
    <w:name w:val="WW8Num27z0"/>
    <w:rsid w:val="00B85DF0"/>
    <w:rPr>
      <w:rFonts w:ascii="Symbol" w:hAnsi="Symbol"/>
    </w:rPr>
  </w:style>
  <w:style w:type="character" w:customStyle="1" w:styleId="WW8Num27z1">
    <w:name w:val="WW8Num27z1"/>
    <w:rsid w:val="00B85DF0"/>
    <w:rPr>
      <w:rFonts w:ascii="Courier New" w:hAnsi="Courier New"/>
    </w:rPr>
  </w:style>
  <w:style w:type="character" w:customStyle="1" w:styleId="WW8Num27z2">
    <w:name w:val="WW8Num27z2"/>
    <w:rsid w:val="00B85DF0"/>
    <w:rPr>
      <w:rFonts w:ascii="Wingdings" w:hAnsi="Wingdings"/>
    </w:rPr>
  </w:style>
  <w:style w:type="character" w:customStyle="1" w:styleId="WW8Num28z0">
    <w:name w:val="WW8Num28z0"/>
    <w:rsid w:val="00B85DF0"/>
    <w:rPr>
      <w:rFonts w:ascii="Wingdings" w:hAnsi="Wingdings"/>
      <w:u w:val="none"/>
    </w:rPr>
  </w:style>
  <w:style w:type="character" w:customStyle="1" w:styleId="WW8Num28z1">
    <w:name w:val="WW8Num28z1"/>
    <w:rsid w:val="00B85DF0"/>
    <w:rPr>
      <w:rFonts w:ascii="Courier New" w:hAnsi="Courier New"/>
    </w:rPr>
  </w:style>
  <w:style w:type="character" w:customStyle="1" w:styleId="WW8Num28z2">
    <w:name w:val="WW8Num28z2"/>
    <w:rsid w:val="00B85DF0"/>
    <w:rPr>
      <w:rFonts w:ascii="Wingdings" w:hAnsi="Wingdings"/>
    </w:rPr>
  </w:style>
  <w:style w:type="character" w:customStyle="1" w:styleId="WW8Num28z3">
    <w:name w:val="WW8Num28z3"/>
    <w:rsid w:val="00B85DF0"/>
    <w:rPr>
      <w:rFonts w:ascii="Symbol" w:hAnsi="Symbol"/>
    </w:rPr>
  </w:style>
  <w:style w:type="character" w:customStyle="1" w:styleId="WW8Num29z0">
    <w:name w:val="WW8Num29z0"/>
    <w:rsid w:val="00B85DF0"/>
    <w:rPr>
      <w:rFonts w:ascii="Symbol" w:hAnsi="Symbol"/>
    </w:rPr>
  </w:style>
  <w:style w:type="character" w:customStyle="1" w:styleId="WW8Num29z1">
    <w:name w:val="WW8Num29z1"/>
    <w:rsid w:val="00B85DF0"/>
    <w:rPr>
      <w:rFonts w:ascii="Courier New" w:hAnsi="Courier New"/>
    </w:rPr>
  </w:style>
  <w:style w:type="character" w:customStyle="1" w:styleId="WW8Num29z2">
    <w:name w:val="WW8Num29z2"/>
    <w:rsid w:val="00B85DF0"/>
    <w:rPr>
      <w:rFonts w:ascii="Wingdings" w:hAnsi="Wingdings"/>
    </w:rPr>
  </w:style>
  <w:style w:type="character" w:customStyle="1" w:styleId="WW8Num30z0">
    <w:name w:val="WW8Num30z0"/>
    <w:rsid w:val="00B85DF0"/>
    <w:rPr>
      <w:rFonts w:ascii="Wingdings" w:hAnsi="Wingdings"/>
    </w:rPr>
  </w:style>
  <w:style w:type="character" w:customStyle="1" w:styleId="WW8Num30z1">
    <w:name w:val="WW8Num30z1"/>
    <w:rsid w:val="00B85DF0"/>
    <w:rPr>
      <w:rFonts w:ascii="Courier New" w:hAnsi="Courier New"/>
    </w:rPr>
  </w:style>
  <w:style w:type="character" w:customStyle="1" w:styleId="WW8Num30z3">
    <w:name w:val="WW8Num30z3"/>
    <w:rsid w:val="00B85DF0"/>
    <w:rPr>
      <w:rFonts w:ascii="Symbol" w:hAnsi="Symbol"/>
    </w:rPr>
  </w:style>
  <w:style w:type="character" w:customStyle="1" w:styleId="WW8Num31z0">
    <w:name w:val="WW8Num31z0"/>
    <w:rsid w:val="00B85DF0"/>
    <w:rPr>
      <w:rFonts w:ascii="Courier New" w:hAnsi="Courier New"/>
    </w:rPr>
  </w:style>
  <w:style w:type="character" w:customStyle="1" w:styleId="WW8Num31z2">
    <w:name w:val="WW8Num31z2"/>
    <w:rsid w:val="00B85DF0"/>
    <w:rPr>
      <w:rFonts w:ascii="Wingdings" w:hAnsi="Wingdings"/>
    </w:rPr>
  </w:style>
  <w:style w:type="character" w:customStyle="1" w:styleId="WW8Num31z3">
    <w:name w:val="WW8Num31z3"/>
    <w:rsid w:val="00B85DF0"/>
    <w:rPr>
      <w:rFonts w:ascii="Symbol" w:hAnsi="Symbol"/>
    </w:rPr>
  </w:style>
  <w:style w:type="character" w:customStyle="1" w:styleId="WW8Num32z0">
    <w:name w:val="WW8Num32z0"/>
    <w:rsid w:val="00B85DF0"/>
    <w:rPr>
      <w:rFonts w:ascii="Symbol" w:hAnsi="Symbol"/>
      <w:color w:val="auto"/>
      <w:sz w:val="20"/>
    </w:rPr>
  </w:style>
  <w:style w:type="character" w:customStyle="1" w:styleId="WW8Num33z0">
    <w:name w:val="WW8Num33z0"/>
    <w:rsid w:val="00B85DF0"/>
    <w:rPr>
      <w:rFonts w:ascii="Wingdings" w:hAnsi="Wingdings"/>
      <w:u w:val="none"/>
    </w:rPr>
  </w:style>
  <w:style w:type="character" w:customStyle="1" w:styleId="WW8Num33z1">
    <w:name w:val="WW8Num33z1"/>
    <w:rsid w:val="00B85DF0"/>
    <w:rPr>
      <w:rFonts w:ascii="Courier New" w:hAnsi="Courier New"/>
    </w:rPr>
  </w:style>
  <w:style w:type="character" w:customStyle="1" w:styleId="WW8Num33z2">
    <w:name w:val="WW8Num33z2"/>
    <w:rsid w:val="00B85DF0"/>
    <w:rPr>
      <w:rFonts w:ascii="Wingdings" w:hAnsi="Wingdings"/>
    </w:rPr>
  </w:style>
  <w:style w:type="character" w:customStyle="1" w:styleId="WW8Num33z3">
    <w:name w:val="WW8Num33z3"/>
    <w:rsid w:val="00B85DF0"/>
    <w:rPr>
      <w:rFonts w:ascii="Symbol" w:hAnsi="Symbol"/>
    </w:rPr>
  </w:style>
  <w:style w:type="character" w:customStyle="1" w:styleId="WW8Num34z0">
    <w:name w:val="WW8Num34z0"/>
    <w:rsid w:val="00B85DF0"/>
    <w:rPr>
      <w:rFonts w:ascii="Wingdings" w:hAnsi="Wingdings"/>
    </w:rPr>
  </w:style>
  <w:style w:type="character" w:customStyle="1" w:styleId="WW8Num34z1">
    <w:name w:val="WW8Num34z1"/>
    <w:rsid w:val="00B85DF0"/>
    <w:rPr>
      <w:rFonts w:ascii="Courier New" w:hAnsi="Courier New"/>
    </w:rPr>
  </w:style>
  <w:style w:type="character" w:customStyle="1" w:styleId="WW8Num34z3">
    <w:name w:val="WW8Num34z3"/>
    <w:rsid w:val="00B85DF0"/>
    <w:rPr>
      <w:rFonts w:ascii="Symbol" w:hAnsi="Symbol"/>
    </w:rPr>
  </w:style>
  <w:style w:type="character" w:customStyle="1" w:styleId="WW8Num35z0">
    <w:name w:val="WW8Num35z0"/>
    <w:rsid w:val="00B85DF0"/>
    <w:rPr>
      <w:rFonts w:ascii="Symbol" w:hAnsi="Symbol"/>
    </w:rPr>
  </w:style>
  <w:style w:type="character" w:customStyle="1" w:styleId="WW8Num35z1">
    <w:name w:val="WW8Num35z1"/>
    <w:rsid w:val="00B85DF0"/>
    <w:rPr>
      <w:rFonts w:ascii="Courier New" w:hAnsi="Courier New"/>
    </w:rPr>
  </w:style>
  <w:style w:type="character" w:customStyle="1" w:styleId="WW8Num35z2">
    <w:name w:val="WW8Num35z2"/>
    <w:rsid w:val="00B85DF0"/>
    <w:rPr>
      <w:rFonts w:ascii="Wingdings" w:hAnsi="Wingdings"/>
    </w:rPr>
  </w:style>
  <w:style w:type="character" w:customStyle="1" w:styleId="WW8Num38z0">
    <w:name w:val="WW8Num38z0"/>
    <w:rsid w:val="00B85DF0"/>
    <w:rPr>
      <w:rFonts w:ascii="Symbol" w:hAnsi="Symbol"/>
    </w:rPr>
  </w:style>
  <w:style w:type="character" w:customStyle="1" w:styleId="WW8Num38z1">
    <w:name w:val="WW8Num38z1"/>
    <w:rsid w:val="00B85DF0"/>
    <w:rPr>
      <w:rFonts w:ascii="Courier New" w:hAnsi="Courier New"/>
    </w:rPr>
  </w:style>
  <w:style w:type="character" w:customStyle="1" w:styleId="WW8Num38z2">
    <w:name w:val="WW8Num38z2"/>
    <w:rsid w:val="00B85DF0"/>
    <w:rPr>
      <w:rFonts w:ascii="Wingdings" w:hAnsi="Wingdings"/>
    </w:rPr>
  </w:style>
  <w:style w:type="character" w:customStyle="1" w:styleId="WW8Num40z0">
    <w:name w:val="WW8Num40z0"/>
    <w:rsid w:val="00B85DF0"/>
    <w:rPr>
      <w:rFonts w:ascii="Wingdings" w:hAnsi="Wingdings"/>
      <w:u w:val="none"/>
    </w:rPr>
  </w:style>
  <w:style w:type="character" w:customStyle="1" w:styleId="WW8Num40z1">
    <w:name w:val="WW8Num40z1"/>
    <w:rsid w:val="00B85DF0"/>
    <w:rPr>
      <w:rFonts w:ascii="Courier New" w:hAnsi="Courier New"/>
    </w:rPr>
  </w:style>
  <w:style w:type="character" w:customStyle="1" w:styleId="WW8Num40z2">
    <w:name w:val="WW8Num40z2"/>
    <w:rsid w:val="00B85DF0"/>
    <w:rPr>
      <w:rFonts w:ascii="Wingdings" w:hAnsi="Wingdings"/>
    </w:rPr>
  </w:style>
  <w:style w:type="character" w:customStyle="1" w:styleId="WW8Num40z3">
    <w:name w:val="WW8Num40z3"/>
    <w:rsid w:val="00B85DF0"/>
    <w:rPr>
      <w:rFonts w:ascii="Symbol" w:hAnsi="Symbol"/>
    </w:rPr>
  </w:style>
  <w:style w:type="character" w:customStyle="1" w:styleId="WW8Num41z0">
    <w:name w:val="WW8Num41z0"/>
    <w:rsid w:val="00B85DF0"/>
    <w:rPr>
      <w:u w:val="single"/>
    </w:rPr>
  </w:style>
  <w:style w:type="character" w:customStyle="1" w:styleId="WW8Num42z0">
    <w:name w:val="WW8Num42z0"/>
    <w:rsid w:val="00B85DF0"/>
    <w:rPr>
      <w:rFonts w:ascii="Wingdings" w:hAnsi="Wingdings"/>
      <w:u w:val="none"/>
    </w:rPr>
  </w:style>
  <w:style w:type="character" w:customStyle="1" w:styleId="WW8Num42z1">
    <w:name w:val="WW8Num42z1"/>
    <w:rsid w:val="00B85DF0"/>
    <w:rPr>
      <w:rFonts w:ascii="Courier New" w:hAnsi="Courier New"/>
    </w:rPr>
  </w:style>
  <w:style w:type="character" w:customStyle="1" w:styleId="WW8Num42z2">
    <w:name w:val="WW8Num42z2"/>
    <w:rsid w:val="00B85DF0"/>
    <w:rPr>
      <w:rFonts w:ascii="Wingdings" w:hAnsi="Wingdings"/>
    </w:rPr>
  </w:style>
  <w:style w:type="character" w:customStyle="1" w:styleId="WW8Num42z3">
    <w:name w:val="WW8Num42z3"/>
    <w:rsid w:val="00B85DF0"/>
    <w:rPr>
      <w:rFonts w:ascii="Symbol" w:hAnsi="Symbol"/>
    </w:rPr>
  </w:style>
  <w:style w:type="character" w:customStyle="1" w:styleId="WW8Num43z0">
    <w:name w:val="WW8Num43z0"/>
    <w:rsid w:val="00B85DF0"/>
    <w:rPr>
      <w:rFonts w:ascii="Wingdings" w:hAnsi="Wingdings"/>
    </w:rPr>
  </w:style>
  <w:style w:type="character" w:customStyle="1" w:styleId="WW8Num43z1">
    <w:name w:val="WW8Num43z1"/>
    <w:rsid w:val="00B85DF0"/>
    <w:rPr>
      <w:rFonts w:ascii="Courier New" w:hAnsi="Courier New"/>
    </w:rPr>
  </w:style>
  <w:style w:type="character" w:customStyle="1" w:styleId="WW8Num43z3">
    <w:name w:val="WW8Num43z3"/>
    <w:rsid w:val="00B85DF0"/>
    <w:rPr>
      <w:rFonts w:ascii="Symbol" w:hAnsi="Symbol"/>
    </w:rPr>
  </w:style>
  <w:style w:type="character" w:customStyle="1" w:styleId="WW8NumSt2z0">
    <w:name w:val="WW8NumSt2z0"/>
    <w:rsid w:val="00B85DF0"/>
    <w:rPr>
      <w:rFonts w:ascii="Symbol" w:hAnsi="Symbol"/>
    </w:rPr>
  </w:style>
  <w:style w:type="character" w:customStyle="1" w:styleId="WW8NumSt8z0">
    <w:name w:val="WW8NumSt8z0"/>
    <w:rsid w:val="00B85DF0"/>
    <w:rPr>
      <w:rFonts w:ascii="Geneva" w:hAnsi="Geneva"/>
    </w:rPr>
  </w:style>
  <w:style w:type="character" w:customStyle="1" w:styleId="FootnoteCharacters">
    <w:name w:val="Footnote Characters"/>
    <w:rsid w:val="00B85DF0"/>
    <w:rPr>
      <w:vertAlign w:val="superscript"/>
    </w:rPr>
  </w:style>
  <w:style w:type="character" w:customStyle="1" w:styleId="BodyTextKeepCharCharChar">
    <w:name w:val="Body Text Keep Char Char Char"/>
    <w:rsid w:val="00B85DF0"/>
    <w:rPr>
      <w:rFonts w:ascii="Arial" w:hAnsi="Arial" w:cs="Times New Roman"/>
      <w:spacing w:val="-5"/>
      <w:sz w:val="22"/>
      <w:lang w:val="en-US" w:eastAsia="ar-SA" w:bidi="ar-SA"/>
    </w:rPr>
  </w:style>
  <w:style w:type="character" w:customStyle="1" w:styleId="BodyTextIndent3Char">
    <w:name w:val="Body Text Indent 3 Char"/>
    <w:rsid w:val="00B85DF0"/>
    <w:rPr>
      <w:rFonts w:ascii="Arial" w:hAnsi="Arial" w:cs="Times New Roman"/>
      <w:spacing w:val="-5"/>
      <w:lang w:val="en-US" w:eastAsia="ar-SA" w:bidi="ar-SA"/>
    </w:rPr>
  </w:style>
  <w:style w:type="character" w:styleId="CommentReference">
    <w:name w:val="annotation reference"/>
    <w:semiHidden/>
    <w:rsid w:val="00B85DF0"/>
    <w:rPr>
      <w:rFonts w:cs="Times New Roman"/>
      <w:sz w:val="16"/>
      <w:szCs w:val="16"/>
    </w:rPr>
  </w:style>
  <w:style w:type="character" w:customStyle="1" w:styleId="CharChar3">
    <w:name w:val="Char Char3"/>
    <w:rsid w:val="00B85DF0"/>
    <w:rPr>
      <w:rFonts w:ascii="Arial" w:hAnsi="Arial" w:cs="Times New Roman"/>
      <w:spacing w:val="-5"/>
      <w:lang w:val="en-US" w:eastAsia="ar-SA" w:bidi="ar-SA"/>
    </w:rPr>
  </w:style>
  <w:style w:type="character" w:customStyle="1" w:styleId="CharChar2">
    <w:name w:val="Char Char2"/>
    <w:rsid w:val="00B85DF0"/>
    <w:rPr>
      <w:rFonts w:ascii="Arial" w:hAnsi="Arial" w:cs="Times New Roman"/>
      <w:spacing w:val="-5"/>
      <w:sz w:val="16"/>
      <w:szCs w:val="16"/>
      <w:lang w:val="en-US" w:eastAsia="ar-SA" w:bidi="ar-SA"/>
    </w:rPr>
  </w:style>
  <w:style w:type="character" w:customStyle="1" w:styleId="CharChar1">
    <w:name w:val="Char Char1"/>
    <w:rsid w:val="00B85DF0"/>
    <w:rPr>
      <w:rFonts w:ascii="Arial" w:hAnsi="Arial" w:cs="Times New Roman"/>
      <w:spacing w:val="-5"/>
      <w:lang w:val="en-US" w:eastAsia="ar-SA" w:bidi="ar-SA"/>
    </w:rPr>
  </w:style>
  <w:style w:type="character" w:customStyle="1" w:styleId="a">
    <w:name w:val="a"/>
    <w:rsid w:val="00B85DF0"/>
    <w:rPr>
      <w:rFonts w:cs="Times New Roman"/>
    </w:rPr>
  </w:style>
  <w:style w:type="character" w:customStyle="1" w:styleId="CommentTextChar">
    <w:name w:val="Comment Text Char"/>
    <w:rsid w:val="00B85DF0"/>
    <w:rPr>
      <w:rFonts w:ascii="Arial" w:hAnsi="Arial" w:cs="Times New Roman"/>
      <w:b/>
      <w:bCs/>
      <w:spacing w:val="-5"/>
      <w:sz w:val="16"/>
      <w:szCs w:val="16"/>
      <w:lang w:val="en-US" w:eastAsia="ar-SA" w:bidi="ar-SA"/>
    </w:rPr>
  </w:style>
  <w:style w:type="character" w:styleId="FootnoteReference">
    <w:name w:val="footnote reference"/>
    <w:semiHidden/>
    <w:rsid w:val="00B85DF0"/>
    <w:rPr>
      <w:rFonts w:cs="Times New Roman"/>
      <w:vertAlign w:val="superscript"/>
    </w:rPr>
  </w:style>
  <w:style w:type="character" w:styleId="EndnoteReference">
    <w:name w:val="endnote reference"/>
    <w:semiHidden/>
    <w:rsid w:val="00B85DF0"/>
    <w:rPr>
      <w:rFonts w:cs="Times New Roman"/>
      <w:vertAlign w:val="superscript"/>
    </w:rPr>
  </w:style>
  <w:style w:type="character" w:customStyle="1" w:styleId="EndnoteCharacters">
    <w:name w:val="Endnote Characters"/>
    <w:rsid w:val="00B85DF0"/>
  </w:style>
  <w:style w:type="paragraph" w:customStyle="1" w:styleId="Heading">
    <w:name w:val="Heading"/>
    <w:basedOn w:val="Normal"/>
    <w:next w:val="BodyText0"/>
    <w:rsid w:val="00B85DF0"/>
    <w:pPr>
      <w:keepNext/>
      <w:suppressAutoHyphens/>
      <w:spacing w:before="240" w:after="120"/>
      <w:ind w:left="1080"/>
    </w:pPr>
    <w:rPr>
      <w:rFonts w:ascii="DejaVu Sans Condensed" w:hAnsi="DejaVu Sans Condensed" w:cs="DejaVu Sans Condensed"/>
      <w:spacing w:val="-5"/>
      <w:sz w:val="28"/>
      <w:szCs w:val="28"/>
      <w:lang w:eastAsia="ar-SA"/>
    </w:rPr>
  </w:style>
  <w:style w:type="paragraph" w:styleId="List">
    <w:name w:val="List"/>
    <w:basedOn w:val="BodyText0"/>
    <w:rsid w:val="00B85DF0"/>
    <w:pPr>
      <w:suppressAutoHyphens/>
      <w:spacing w:after="0"/>
      <w:ind w:left="1080"/>
    </w:pPr>
    <w:rPr>
      <w:spacing w:val="-5"/>
      <w:sz w:val="16"/>
      <w:szCs w:val="20"/>
      <w:lang w:eastAsia="ar-SA"/>
    </w:rPr>
  </w:style>
  <w:style w:type="paragraph" w:styleId="Caption">
    <w:name w:val="caption"/>
    <w:basedOn w:val="Normal"/>
    <w:next w:val="Normal"/>
    <w:qFormat/>
    <w:rsid w:val="00B85DF0"/>
    <w:pPr>
      <w:tabs>
        <w:tab w:val="left" w:pos="2880"/>
      </w:tabs>
      <w:suppressAutoHyphens/>
      <w:spacing w:after="120" w:line="220" w:lineRule="atLeast"/>
      <w:ind w:left="1800"/>
      <w:jc w:val="center"/>
    </w:pPr>
    <w:rPr>
      <w:b/>
      <w:spacing w:val="-5"/>
      <w:sz w:val="22"/>
      <w:szCs w:val="20"/>
      <w:lang w:eastAsia="ar-SA"/>
    </w:rPr>
  </w:style>
  <w:style w:type="paragraph" w:customStyle="1" w:styleId="Index">
    <w:name w:val="Index"/>
    <w:basedOn w:val="Normal"/>
    <w:rsid w:val="00B85DF0"/>
    <w:pPr>
      <w:suppressLineNumbers/>
      <w:suppressAutoHyphens/>
      <w:ind w:left="1080"/>
    </w:pPr>
    <w:rPr>
      <w:spacing w:val="-5"/>
      <w:szCs w:val="20"/>
      <w:lang w:eastAsia="ar-SA"/>
    </w:rPr>
  </w:style>
  <w:style w:type="paragraph" w:customStyle="1" w:styleId="HeadingBase">
    <w:name w:val="Heading Base"/>
    <w:basedOn w:val="Normal"/>
    <w:next w:val="Normal"/>
    <w:link w:val="HeadingBaseChar"/>
    <w:rsid w:val="00B85DF0"/>
    <w:pPr>
      <w:keepNext/>
      <w:keepLines/>
      <w:suppressAutoHyphens/>
      <w:spacing w:before="140" w:line="220" w:lineRule="atLeast"/>
      <w:ind w:left="1080"/>
    </w:pPr>
    <w:rPr>
      <w:spacing w:val="-4"/>
      <w:kern w:val="1"/>
      <w:sz w:val="22"/>
      <w:szCs w:val="20"/>
      <w:lang w:eastAsia="ar-SA"/>
    </w:rPr>
  </w:style>
  <w:style w:type="paragraph" w:customStyle="1" w:styleId="TOCBase">
    <w:name w:val="TOC Base"/>
    <w:basedOn w:val="Normal"/>
    <w:rsid w:val="00B85DF0"/>
    <w:pPr>
      <w:tabs>
        <w:tab w:val="right" w:leader="dot" w:pos="6480"/>
      </w:tabs>
      <w:suppressAutoHyphens/>
      <w:spacing w:after="240" w:line="240" w:lineRule="atLeast"/>
    </w:pPr>
    <w:rPr>
      <w:spacing w:val="-5"/>
      <w:szCs w:val="20"/>
      <w:lang w:eastAsia="ar-SA"/>
    </w:rPr>
  </w:style>
  <w:style w:type="paragraph" w:customStyle="1" w:styleId="HeaderBase">
    <w:name w:val="Header Base"/>
    <w:basedOn w:val="Normal"/>
    <w:rsid w:val="00B85DF0"/>
    <w:pPr>
      <w:keepLines/>
      <w:tabs>
        <w:tab w:val="center" w:pos="4320"/>
        <w:tab w:val="right" w:pos="8640"/>
      </w:tabs>
      <w:suppressAutoHyphens/>
      <w:spacing w:line="190" w:lineRule="atLeast"/>
      <w:ind w:left="1080"/>
    </w:pPr>
    <w:rPr>
      <w:caps/>
      <w:spacing w:val="-5"/>
      <w:sz w:val="15"/>
      <w:szCs w:val="20"/>
      <w:lang w:eastAsia="ar-SA"/>
    </w:rPr>
  </w:style>
  <w:style w:type="paragraph" w:customStyle="1" w:styleId="TitleCover">
    <w:name w:val="Title Cover"/>
    <w:basedOn w:val="HeadingBase"/>
    <w:next w:val="Normal"/>
    <w:rsid w:val="00B85DF0"/>
    <w:pPr>
      <w:keepNext w:val="0"/>
      <w:keepLines w:val="0"/>
      <w:widowControl w:val="0"/>
      <w:tabs>
        <w:tab w:val="left" w:pos="0"/>
      </w:tabs>
      <w:spacing w:before="3000" w:after="500" w:line="640" w:lineRule="exact"/>
      <w:ind w:left="0"/>
    </w:pPr>
    <w:rPr>
      <w:rFonts w:ascii="Arial Black" w:hAnsi="Arial Black"/>
      <w:b/>
      <w:color w:val="404040"/>
      <w:spacing w:val="0"/>
      <w:sz w:val="64"/>
    </w:rPr>
  </w:style>
  <w:style w:type="paragraph" w:customStyle="1" w:styleId="ChapterSubtitle">
    <w:name w:val="Chapter Subtitle"/>
    <w:basedOn w:val="Normal"/>
    <w:rsid w:val="00B85DF0"/>
    <w:pPr>
      <w:keepNext/>
      <w:keepLines/>
      <w:suppressAutoHyphens/>
      <w:spacing w:before="60" w:after="360" w:line="340" w:lineRule="atLeast"/>
      <w:ind w:left="1080"/>
    </w:pPr>
    <w:rPr>
      <w:spacing w:val="-16"/>
      <w:kern w:val="1"/>
      <w:sz w:val="32"/>
      <w:szCs w:val="20"/>
      <w:lang w:eastAsia="ar-SA"/>
    </w:rPr>
  </w:style>
  <w:style w:type="paragraph" w:customStyle="1" w:styleId="Picture">
    <w:name w:val="Picture"/>
    <w:basedOn w:val="Normal"/>
    <w:next w:val="Caption"/>
    <w:rsid w:val="00B85DF0"/>
    <w:pPr>
      <w:keepNext/>
      <w:suppressAutoHyphens/>
      <w:ind w:left="1080"/>
    </w:pPr>
    <w:rPr>
      <w:spacing w:val="-5"/>
      <w:sz w:val="22"/>
      <w:szCs w:val="20"/>
      <w:lang w:eastAsia="ar-SA"/>
    </w:rPr>
  </w:style>
  <w:style w:type="paragraph" w:customStyle="1" w:styleId="TableText">
    <w:name w:val="Table Text"/>
    <w:basedOn w:val="Normal"/>
    <w:rsid w:val="00B85DF0"/>
    <w:pPr>
      <w:suppressAutoHyphens/>
      <w:spacing w:before="60"/>
    </w:pPr>
    <w:rPr>
      <w:spacing w:val="-5"/>
      <w:szCs w:val="20"/>
      <w:lang w:eastAsia="ar-SA"/>
    </w:rPr>
  </w:style>
  <w:style w:type="paragraph" w:customStyle="1" w:styleId="Body">
    <w:name w:val="Body"/>
    <w:rsid w:val="00B85DF0"/>
    <w:pPr>
      <w:suppressAutoHyphens/>
      <w:spacing w:line="280" w:lineRule="atLeast"/>
    </w:pPr>
    <w:rPr>
      <w:rFonts w:ascii="Tms Rmn" w:hAnsi="Tms Rmn"/>
      <w:color w:val="000000"/>
      <w:sz w:val="24"/>
      <w:lang w:val="en-US" w:eastAsia="ar-SA"/>
    </w:rPr>
  </w:style>
  <w:style w:type="paragraph" w:styleId="BodyTextIndent">
    <w:name w:val="Body Text Indent"/>
    <w:basedOn w:val="Normal"/>
    <w:link w:val="BodyTextIndentChar"/>
    <w:rsid w:val="00B85DF0"/>
    <w:pPr>
      <w:suppressAutoHyphens/>
      <w:ind w:left="1152"/>
    </w:pPr>
    <w:rPr>
      <w:rFonts w:ascii="Times New Roman" w:hAnsi="Times New Roman"/>
      <w:spacing w:val="-5"/>
      <w:sz w:val="22"/>
      <w:szCs w:val="20"/>
      <w:lang w:eastAsia="ar-SA"/>
    </w:rPr>
  </w:style>
  <w:style w:type="character" w:customStyle="1" w:styleId="BodyTextIndentChar">
    <w:name w:val="Body Text Indent Char"/>
    <w:link w:val="BodyTextIndent"/>
    <w:locked/>
    <w:rsid w:val="00B85DF0"/>
    <w:rPr>
      <w:rFonts w:cs="Times New Roman"/>
      <w:spacing w:val="-5"/>
      <w:sz w:val="22"/>
      <w:lang w:val="en-US" w:eastAsia="ar-SA" w:bidi="ar-SA"/>
    </w:rPr>
  </w:style>
  <w:style w:type="paragraph" w:customStyle="1" w:styleId="Bullet">
    <w:name w:val="Bullet"/>
    <w:basedOn w:val="BodyTextKeep"/>
    <w:rsid w:val="00B85DF0"/>
    <w:pPr>
      <w:suppressAutoHyphens/>
      <w:spacing w:after="60"/>
      <w:ind w:left="2520"/>
    </w:pPr>
    <w:rPr>
      <w:lang w:eastAsia="ar-SA"/>
    </w:rPr>
  </w:style>
  <w:style w:type="paragraph" w:customStyle="1" w:styleId="Bulleted">
    <w:name w:val="Bulleted"/>
    <w:rsid w:val="00B85DF0"/>
    <w:pPr>
      <w:tabs>
        <w:tab w:val="left" w:pos="360"/>
      </w:tabs>
      <w:suppressAutoHyphens/>
      <w:spacing w:line="280" w:lineRule="atLeast"/>
      <w:ind w:left="360" w:hanging="360"/>
    </w:pPr>
    <w:rPr>
      <w:rFonts w:ascii="Tms Rmn" w:hAnsi="Tms Rmn"/>
      <w:color w:val="000000"/>
      <w:sz w:val="24"/>
      <w:lang w:val="en-US" w:eastAsia="ar-SA"/>
    </w:rPr>
  </w:style>
  <w:style w:type="paragraph" w:customStyle="1" w:styleId="BullistLast">
    <w:name w:val="Bullist Last"/>
    <w:basedOn w:val="Bullist"/>
    <w:rsid w:val="00B85DF0"/>
    <w:pPr>
      <w:numPr>
        <w:numId w:val="0"/>
      </w:numPr>
      <w:tabs>
        <w:tab w:val="left" w:pos="2345"/>
      </w:tabs>
      <w:suppressAutoHyphens/>
      <w:spacing w:after="120"/>
      <w:jc w:val="both"/>
    </w:pPr>
    <w:rPr>
      <w:spacing w:val="-5"/>
      <w:sz w:val="22"/>
      <w:lang w:eastAsia="ar-SA"/>
    </w:rPr>
  </w:style>
  <w:style w:type="paragraph" w:customStyle="1" w:styleId="ChapterTitle">
    <w:name w:val="Chapter Title"/>
    <w:basedOn w:val="Normal"/>
    <w:rsid w:val="00B85DF0"/>
    <w:pPr>
      <w:pBdr>
        <w:left w:val="single" w:sz="4" w:space="1" w:color="000000"/>
      </w:pBdr>
      <w:shd w:val="clear" w:color="auto" w:fill="000000"/>
      <w:suppressAutoHyphens/>
      <w:spacing w:after="240" w:line="660" w:lineRule="exact"/>
      <w:ind w:left="1080" w:right="7656"/>
      <w:jc w:val="center"/>
    </w:pPr>
    <w:rPr>
      <w:rFonts w:ascii="Arial Black" w:hAnsi="Arial Black"/>
      <w:color w:val="FFFFFF"/>
      <w:spacing w:val="-40"/>
      <w:position w:val="-15"/>
      <w:sz w:val="84"/>
      <w:szCs w:val="20"/>
      <w:lang w:eastAsia="ar-SA"/>
    </w:rPr>
  </w:style>
  <w:style w:type="paragraph" w:customStyle="1" w:styleId="FooterEven">
    <w:name w:val="Footer Even"/>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First">
    <w:name w:val="Footer First"/>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Odd">
    <w:name w:val="Footer Odd"/>
    <w:basedOn w:val="Footer"/>
    <w:rsid w:val="00B85DF0"/>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noteBase">
    <w:name w:val="Footnote Base"/>
    <w:basedOn w:val="Normal"/>
    <w:rsid w:val="00B85DF0"/>
    <w:pPr>
      <w:keepLines/>
      <w:suppressAutoHyphens/>
      <w:spacing w:line="200" w:lineRule="atLeast"/>
      <w:ind w:left="1080"/>
    </w:pPr>
    <w:rPr>
      <w:spacing w:val="-5"/>
      <w:sz w:val="16"/>
      <w:szCs w:val="20"/>
      <w:lang w:eastAsia="ar-SA"/>
    </w:rPr>
  </w:style>
  <w:style w:type="paragraph" w:styleId="FootnoteText">
    <w:name w:val="footnote text"/>
    <w:basedOn w:val="FootnoteBase"/>
    <w:link w:val="FootnoteTextChar1"/>
    <w:semiHidden/>
    <w:rsid w:val="00B85DF0"/>
  </w:style>
  <w:style w:type="character" w:customStyle="1" w:styleId="FootnoteTextChar1">
    <w:name w:val="Footnote Text Char1"/>
    <w:link w:val="FootnoteText"/>
    <w:locked/>
    <w:rsid w:val="00B85DF0"/>
    <w:rPr>
      <w:rFonts w:ascii="Arial" w:hAnsi="Arial" w:cs="Times New Roman"/>
      <w:spacing w:val="-5"/>
      <w:sz w:val="16"/>
      <w:lang w:val="en-US" w:eastAsia="ar-SA" w:bidi="ar-SA"/>
    </w:rPr>
  </w:style>
  <w:style w:type="paragraph" w:customStyle="1" w:styleId="HeaderFirst">
    <w:name w:val="Header First"/>
    <w:basedOn w:val="Header"/>
    <w:rsid w:val="00B85DF0"/>
    <w:pPr>
      <w:keepLines/>
      <w:pBdr>
        <w:top w:val="single" w:sz="4" w:space="2" w:color="000000"/>
        <w:bottom w:val="single" w:sz="8" w:space="0" w:color="000080"/>
      </w:pBdr>
      <w:tabs>
        <w:tab w:val="clear" w:pos="4153"/>
        <w:tab w:val="clear" w:pos="8306"/>
        <w:tab w:val="center" w:pos="4320"/>
        <w:tab w:val="right" w:pos="8640"/>
      </w:tabs>
      <w:suppressAutoHyphens/>
      <w:spacing w:line="190" w:lineRule="atLeast"/>
      <w:jc w:val="right"/>
    </w:pPr>
    <w:rPr>
      <w:i/>
      <w:spacing w:val="-5"/>
      <w:sz w:val="18"/>
      <w:szCs w:val="20"/>
      <w:lang w:eastAsia="ar-SA"/>
    </w:rPr>
  </w:style>
  <w:style w:type="paragraph" w:customStyle="1" w:styleId="HeaderOdd">
    <w:name w:val="Header Odd"/>
    <w:basedOn w:val="Header"/>
    <w:rsid w:val="00B85DF0"/>
    <w:pPr>
      <w:keepLines/>
      <w:pBdr>
        <w:bottom w:val="single" w:sz="4" w:space="1" w:color="000000"/>
      </w:pBdr>
      <w:tabs>
        <w:tab w:val="clear" w:pos="4153"/>
        <w:tab w:val="clear" w:pos="8306"/>
        <w:tab w:val="center" w:pos="4320"/>
        <w:tab w:val="right" w:pos="8640"/>
      </w:tabs>
      <w:suppressAutoHyphens/>
      <w:spacing w:after="600" w:line="190" w:lineRule="atLeast"/>
    </w:pPr>
    <w:rPr>
      <w:i/>
      <w:spacing w:val="-5"/>
      <w:sz w:val="18"/>
      <w:szCs w:val="20"/>
      <w:lang w:eastAsia="ar-SA"/>
    </w:rPr>
  </w:style>
  <w:style w:type="paragraph" w:customStyle="1" w:styleId="HeaderRight">
    <w:name w:val="Header Right"/>
    <w:basedOn w:val="HeaderOdd"/>
    <w:rsid w:val="00B85DF0"/>
    <w:pPr>
      <w:pBdr>
        <w:bottom w:val="single" w:sz="8" w:space="1" w:color="000080"/>
      </w:pBdr>
      <w:ind w:left="-360"/>
      <w:jc w:val="right"/>
    </w:pPr>
    <w:rPr>
      <w:caps/>
    </w:rPr>
  </w:style>
  <w:style w:type="paragraph" w:styleId="Index3">
    <w:name w:val="index 3"/>
    <w:basedOn w:val="Normal"/>
    <w:autoRedefine/>
    <w:semiHidden/>
    <w:rsid w:val="00B85DF0"/>
    <w:pPr>
      <w:tabs>
        <w:tab w:val="right" w:leader="dot" w:pos="11520"/>
      </w:tabs>
      <w:suppressAutoHyphens/>
      <w:ind w:left="600" w:hanging="200"/>
    </w:pPr>
    <w:rPr>
      <w:rFonts w:ascii="Times New Roman" w:hAnsi="Times New Roman"/>
      <w:spacing w:val="-5"/>
      <w:szCs w:val="20"/>
      <w:lang w:eastAsia="ar-SA"/>
    </w:rPr>
  </w:style>
  <w:style w:type="paragraph" w:styleId="List5">
    <w:name w:val="List 5"/>
    <w:basedOn w:val="Normal"/>
    <w:rsid w:val="00B85DF0"/>
    <w:pPr>
      <w:suppressAutoHyphens/>
    </w:pPr>
    <w:rPr>
      <w:spacing w:val="-5"/>
      <w:szCs w:val="20"/>
      <w:lang w:eastAsia="ar-SA"/>
    </w:rPr>
  </w:style>
  <w:style w:type="paragraph" w:customStyle="1" w:styleId="ListBulletNMF">
    <w:name w:val="List Bullet NMF"/>
    <w:basedOn w:val="Normal"/>
    <w:rsid w:val="00B85DF0"/>
    <w:pPr>
      <w:suppressAutoHyphens/>
    </w:pPr>
    <w:rPr>
      <w:spacing w:val="-5"/>
      <w:szCs w:val="20"/>
      <w:lang w:eastAsia="ar-SA"/>
    </w:rPr>
  </w:style>
  <w:style w:type="paragraph" w:customStyle="1" w:styleId="listnestedlast">
    <w:name w:val="list nested last"/>
    <w:basedOn w:val="Normal"/>
    <w:rsid w:val="00B85DF0"/>
    <w:pPr>
      <w:widowControl w:val="0"/>
      <w:tabs>
        <w:tab w:val="left" w:pos="1440"/>
        <w:tab w:val="left" w:pos="2160"/>
        <w:tab w:val="left" w:pos="2880"/>
        <w:tab w:val="left" w:pos="3600"/>
        <w:tab w:val="left" w:pos="4320"/>
        <w:tab w:val="left" w:pos="5040"/>
        <w:tab w:val="left" w:pos="5760"/>
        <w:tab w:val="left" w:pos="6480"/>
        <w:tab w:val="left" w:pos="7200"/>
      </w:tabs>
      <w:suppressAutoHyphens/>
      <w:spacing w:line="260" w:lineRule="atLeast"/>
      <w:ind w:left="720" w:hanging="360"/>
    </w:pPr>
    <w:rPr>
      <w:rFonts w:ascii="Times New Roman" w:hAnsi="Times New Roman"/>
      <w:spacing w:val="-5"/>
      <w:sz w:val="24"/>
      <w:szCs w:val="20"/>
      <w:lang w:eastAsia="ar-SA"/>
    </w:rPr>
  </w:style>
  <w:style w:type="paragraph" w:customStyle="1" w:styleId="ListNumber1">
    <w:name w:val="List Number1"/>
    <w:basedOn w:val="Normal"/>
    <w:rsid w:val="00B85DF0"/>
    <w:pPr>
      <w:widowControl w:val="0"/>
      <w:tabs>
        <w:tab w:val="left" w:pos="0"/>
        <w:tab w:val="left" w:pos="720"/>
      </w:tabs>
      <w:suppressAutoHyphens/>
      <w:spacing w:line="260" w:lineRule="atLeast"/>
      <w:ind w:left="1080" w:hanging="720"/>
    </w:pPr>
    <w:rPr>
      <w:rFonts w:ascii="Times New Roman" w:hAnsi="Times New Roman"/>
      <w:spacing w:val="-5"/>
      <w:sz w:val="24"/>
      <w:szCs w:val="20"/>
      <w:lang w:eastAsia="ar-SA"/>
    </w:rPr>
  </w:style>
  <w:style w:type="paragraph" w:customStyle="1" w:styleId="listnumberfirst">
    <w:name w:val="list number first"/>
    <w:basedOn w:val="Normal"/>
    <w:rsid w:val="00B85DF0"/>
    <w:pPr>
      <w:widowControl w:val="0"/>
      <w:suppressAutoHyphens/>
      <w:spacing w:line="260" w:lineRule="atLeast"/>
      <w:ind w:left="1080" w:hanging="720"/>
    </w:pPr>
    <w:rPr>
      <w:rFonts w:ascii="Times New Roman" w:hAnsi="Times New Roman"/>
      <w:spacing w:val="-5"/>
      <w:sz w:val="24"/>
      <w:szCs w:val="20"/>
      <w:lang w:eastAsia="ar-SA"/>
    </w:rPr>
  </w:style>
  <w:style w:type="paragraph" w:customStyle="1" w:styleId="numbercascade">
    <w:name w:val="number cascade"/>
    <w:basedOn w:val="BodyTextKeep"/>
    <w:rsid w:val="00B85DF0"/>
    <w:pPr>
      <w:suppressAutoHyphens/>
      <w:ind w:left="0"/>
    </w:pPr>
    <w:rPr>
      <w:spacing w:val="0"/>
      <w:lang w:eastAsia="ar-SA"/>
    </w:rPr>
  </w:style>
  <w:style w:type="paragraph" w:customStyle="1" w:styleId="SectionHeading">
    <w:name w:val="Section Heading"/>
    <w:basedOn w:val="Heading1"/>
    <w:rsid w:val="00B85DF0"/>
    <w:pPr>
      <w:keepNext/>
      <w:keepLines/>
      <w:suppressAutoHyphens/>
      <w:outlineLvl w:val="9"/>
    </w:pPr>
    <w:rPr>
      <w:rFonts w:cs="Times New Roman"/>
      <w:bCs w:val="0"/>
      <w:spacing w:val="-10"/>
      <w:kern w:val="1"/>
      <w:position w:val="8"/>
      <w:szCs w:val="20"/>
      <w:lang w:eastAsia="ar-SA"/>
    </w:rPr>
  </w:style>
  <w:style w:type="paragraph" w:customStyle="1" w:styleId="SectionLabel">
    <w:name w:val="Section Label"/>
    <w:basedOn w:val="HeadingBase"/>
    <w:next w:val="Normal"/>
    <w:rsid w:val="00B85DF0"/>
    <w:pPr>
      <w:pBdr>
        <w:bottom w:val="single" w:sz="4" w:space="2" w:color="000000"/>
      </w:pBdr>
      <w:spacing w:before="360" w:after="960"/>
      <w:ind w:left="0"/>
    </w:pPr>
    <w:rPr>
      <w:rFonts w:ascii="Arial Black" w:hAnsi="Arial Black"/>
      <w:spacing w:val="-35"/>
      <w:sz w:val="54"/>
    </w:rPr>
  </w:style>
  <w:style w:type="paragraph" w:styleId="TableofFigures">
    <w:name w:val="table of figures"/>
    <w:basedOn w:val="Caption"/>
    <w:uiPriority w:val="99"/>
    <w:rsid w:val="00B85DF0"/>
    <w:pPr>
      <w:tabs>
        <w:tab w:val="right" w:pos="8640"/>
      </w:tabs>
      <w:spacing w:line="240" w:lineRule="auto"/>
      <w:ind w:left="403" w:hanging="403"/>
      <w:jc w:val="left"/>
    </w:pPr>
    <w:rPr>
      <w:b w:val="0"/>
      <w:spacing w:val="0"/>
    </w:rPr>
  </w:style>
  <w:style w:type="paragraph" w:customStyle="1" w:styleId="Tablecaption">
    <w:name w:val="Table caption"/>
    <w:basedOn w:val="TableofFigures"/>
    <w:rsid w:val="00B85DF0"/>
    <w:pPr>
      <w:spacing w:before="120"/>
      <w:jc w:val="center"/>
    </w:pPr>
    <w:rPr>
      <w:b/>
    </w:rPr>
  </w:style>
  <w:style w:type="paragraph" w:customStyle="1" w:styleId="TableHeader">
    <w:name w:val="Table Header"/>
    <w:basedOn w:val="Normal"/>
    <w:rsid w:val="00B85DF0"/>
    <w:pPr>
      <w:suppressAutoHyphens/>
      <w:spacing w:before="60"/>
      <w:jc w:val="center"/>
    </w:pPr>
    <w:rPr>
      <w:b/>
      <w:spacing w:val="-5"/>
      <w:sz w:val="22"/>
      <w:szCs w:val="20"/>
      <w:lang w:eastAsia="ar-SA"/>
    </w:rPr>
  </w:style>
  <w:style w:type="paragraph" w:styleId="Title">
    <w:name w:val="Title"/>
    <w:basedOn w:val="HeadingBase"/>
    <w:next w:val="Normal"/>
    <w:link w:val="TitleChar"/>
    <w:qFormat/>
    <w:rsid w:val="00B85DF0"/>
    <w:pPr>
      <w:pBdr>
        <w:top w:val="single" w:sz="4" w:space="16" w:color="000000"/>
      </w:pBdr>
      <w:spacing w:before="220" w:after="60" w:line="320" w:lineRule="atLeast"/>
      <w:ind w:left="0"/>
    </w:pPr>
    <w:rPr>
      <w:rFonts w:ascii="Arial Black" w:hAnsi="Arial Black"/>
      <w:spacing w:val="-30"/>
      <w:sz w:val="40"/>
    </w:rPr>
  </w:style>
  <w:style w:type="character" w:customStyle="1" w:styleId="TitleChar">
    <w:name w:val="Title Char"/>
    <w:link w:val="Title"/>
    <w:locked/>
    <w:rsid w:val="00B85DF0"/>
    <w:rPr>
      <w:rFonts w:ascii="Arial Black" w:hAnsi="Arial Black" w:cs="Times New Roman"/>
      <w:spacing w:val="-30"/>
      <w:kern w:val="1"/>
      <w:sz w:val="40"/>
      <w:lang w:val="en-US" w:eastAsia="ar-SA" w:bidi="ar-SA"/>
    </w:rPr>
  </w:style>
  <w:style w:type="paragraph" w:styleId="Subtitle">
    <w:name w:val="Subtitle"/>
    <w:basedOn w:val="Heading"/>
    <w:next w:val="BodyText0"/>
    <w:link w:val="SubtitleChar"/>
    <w:qFormat/>
    <w:rsid w:val="00B85DF0"/>
    <w:pPr>
      <w:jc w:val="center"/>
    </w:pPr>
    <w:rPr>
      <w:i/>
      <w:iCs/>
    </w:rPr>
  </w:style>
  <w:style w:type="character" w:customStyle="1" w:styleId="SubtitleChar">
    <w:name w:val="Subtitle Char"/>
    <w:link w:val="Subtitle"/>
    <w:locked/>
    <w:rsid w:val="00B85DF0"/>
    <w:rPr>
      <w:rFonts w:ascii="DejaVu Sans Condensed" w:hAnsi="DejaVu Sans Condensed" w:cs="DejaVu Sans Condensed"/>
      <w:i/>
      <w:iCs/>
      <w:spacing w:val="-5"/>
      <w:sz w:val="28"/>
      <w:szCs w:val="28"/>
      <w:lang w:val="en-US" w:eastAsia="ar-SA" w:bidi="ar-SA"/>
    </w:rPr>
  </w:style>
  <w:style w:type="paragraph" w:customStyle="1" w:styleId="Titlestatus">
    <w:name w:val="Title status"/>
    <w:basedOn w:val="Normal"/>
    <w:rsid w:val="00B85DF0"/>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suppressAutoHyphens/>
      <w:ind w:left="1080"/>
      <w:jc w:val="center"/>
    </w:pPr>
    <w:rPr>
      <w:rFonts w:ascii="Helvetica" w:hAnsi="Helvetica"/>
      <w:i/>
      <w:spacing w:val="-5"/>
      <w:szCs w:val="20"/>
      <w:lang w:eastAsia="ar-SA"/>
    </w:rPr>
  </w:style>
  <w:style w:type="paragraph" w:styleId="TOAHeading">
    <w:name w:val="toa heading"/>
    <w:basedOn w:val="Normal"/>
    <w:next w:val="Normal"/>
    <w:semiHidden/>
    <w:rsid w:val="00B85DF0"/>
    <w:pPr>
      <w:keepNext/>
      <w:suppressAutoHyphens/>
      <w:spacing w:line="480" w:lineRule="atLeast"/>
      <w:ind w:left="1080"/>
    </w:pPr>
    <w:rPr>
      <w:rFonts w:ascii="Arial Black" w:hAnsi="Arial Black"/>
      <w:b/>
      <w:spacing w:val="-10"/>
      <w:kern w:val="1"/>
      <w:szCs w:val="20"/>
      <w:lang w:eastAsia="ar-SA"/>
    </w:rPr>
  </w:style>
  <w:style w:type="paragraph" w:styleId="TOC6">
    <w:name w:val="toc 6"/>
    <w:basedOn w:val="Normal"/>
    <w:next w:val="Normal"/>
    <w:autoRedefine/>
    <w:semiHidden/>
    <w:rsid w:val="00B85DF0"/>
    <w:pPr>
      <w:suppressAutoHyphens/>
      <w:ind w:left="800"/>
    </w:pPr>
    <w:rPr>
      <w:rFonts w:ascii="Times New Roman" w:hAnsi="Times New Roman"/>
      <w:spacing w:val="-5"/>
      <w:szCs w:val="20"/>
      <w:lang w:eastAsia="ar-SA"/>
    </w:rPr>
  </w:style>
  <w:style w:type="paragraph" w:styleId="TOC7">
    <w:name w:val="toc 7"/>
    <w:basedOn w:val="Normal"/>
    <w:next w:val="Normal"/>
    <w:autoRedefine/>
    <w:semiHidden/>
    <w:rsid w:val="00B85DF0"/>
    <w:pPr>
      <w:suppressAutoHyphens/>
      <w:ind w:left="1000"/>
    </w:pPr>
    <w:rPr>
      <w:rFonts w:ascii="Times New Roman" w:hAnsi="Times New Roman"/>
      <w:spacing w:val="-5"/>
      <w:szCs w:val="20"/>
      <w:lang w:eastAsia="ar-SA"/>
    </w:rPr>
  </w:style>
  <w:style w:type="paragraph" w:styleId="TOC8">
    <w:name w:val="toc 8"/>
    <w:basedOn w:val="Normal"/>
    <w:next w:val="Normal"/>
    <w:autoRedefine/>
    <w:semiHidden/>
    <w:rsid w:val="00B85DF0"/>
    <w:pPr>
      <w:suppressAutoHyphens/>
      <w:ind w:left="1200"/>
    </w:pPr>
    <w:rPr>
      <w:rFonts w:ascii="Times New Roman" w:hAnsi="Times New Roman"/>
      <w:spacing w:val="-5"/>
      <w:szCs w:val="20"/>
      <w:lang w:eastAsia="ar-SA"/>
    </w:rPr>
  </w:style>
  <w:style w:type="paragraph" w:styleId="TOC9">
    <w:name w:val="toc 9"/>
    <w:basedOn w:val="Normal"/>
    <w:next w:val="Normal"/>
    <w:autoRedefine/>
    <w:semiHidden/>
    <w:rsid w:val="00B85DF0"/>
    <w:pPr>
      <w:suppressAutoHyphens/>
      <w:ind w:left="1400"/>
    </w:pPr>
    <w:rPr>
      <w:rFonts w:ascii="Times New Roman" w:hAnsi="Times New Roman"/>
      <w:spacing w:val="-5"/>
      <w:szCs w:val="20"/>
      <w:lang w:eastAsia="ar-SA"/>
    </w:rPr>
  </w:style>
  <w:style w:type="paragraph" w:customStyle="1" w:styleId="TOCHead">
    <w:name w:val="TOCHead"/>
    <w:basedOn w:val="Heading2"/>
    <w:rsid w:val="00B85DF0"/>
    <w:pPr>
      <w:keepLines/>
      <w:pBdr>
        <w:bottom w:val="none" w:sz="0" w:space="0" w:color="auto"/>
      </w:pBdr>
      <w:suppressAutoHyphens/>
      <w:ind w:left="720"/>
    </w:pPr>
    <w:rPr>
      <w:rFonts w:cs="Times New Roman"/>
      <w:iCs/>
      <w:color w:val="333399"/>
      <w:spacing w:val="-15"/>
      <w:kern w:val="1"/>
      <w:sz w:val="32"/>
      <w:szCs w:val="20"/>
      <w:lang w:eastAsia="ar-SA"/>
    </w:rPr>
  </w:style>
  <w:style w:type="paragraph" w:customStyle="1" w:styleId="TOCHead3">
    <w:name w:val="TOCHead 3"/>
    <w:basedOn w:val="Heading3"/>
    <w:rsid w:val="00B85DF0"/>
    <w:pPr>
      <w:keepLines/>
      <w:suppressAutoHyphens/>
      <w:spacing w:line="240" w:lineRule="auto"/>
      <w:ind w:left="720"/>
    </w:pPr>
    <w:rPr>
      <w:rFonts w:cs="Times New Roman"/>
      <w:bCs/>
      <w:iCs/>
      <w:spacing w:val="-10"/>
      <w:kern w:val="1"/>
      <w:sz w:val="26"/>
      <w:szCs w:val="20"/>
      <w:lang w:eastAsia="ar-SA"/>
    </w:rPr>
  </w:style>
  <w:style w:type="paragraph" w:styleId="BodyTextIndent2">
    <w:name w:val="Body Text Indent 2"/>
    <w:basedOn w:val="Normal"/>
    <w:link w:val="BodyTextIndent2Char"/>
    <w:rsid w:val="00B85DF0"/>
    <w:pPr>
      <w:suppressAutoHyphens/>
      <w:ind w:left="1080"/>
    </w:pPr>
    <w:rPr>
      <w:i/>
      <w:spacing w:val="-5"/>
      <w:szCs w:val="20"/>
      <w:lang w:eastAsia="ar-SA"/>
    </w:rPr>
  </w:style>
  <w:style w:type="character" w:customStyle="1" w:styleId="BodyTextIndent2Char">
    <w:name w:val="Body Text Indent 2 Char"/>
    <w:link w:val="BodyTextIndent2"/>
    <w:locked/>
    <w:rsid w:val="00B85DF0"/>
    <w:rPr>
      <w:rFonts w:ascii="Arial" w:hAnsi="Arial" w:cs="Times New Roman"/>
      <w:i/>
      <w:spacing w:val="-5"/>
      <w:lang w:val="en-US" w:eastAsia="ar-SA" w:bidi="ar-SA"/>
    </w:rPr>
  </w:style>
  <w:style w:type="paragraph" w:styleId="BodyTextIndent3">
    <w:name w:val="Body Text Indent 3"/>
    <w:basedOn w:val="Normal"/>
    <w:link w:val="BodyTextIndent3Char1"/>
    <w:rsid w:val="00B85DF0"/>
    <w:pPr>
      <w:suppressAutoHyphens/>
      <w:ind w:left="1080"/>
    </w:pPr>
    <w:rPr>
      <w:spacing w:val="-5"/>
      <w:szCs w:val="20"/>
      <w:lang w:eastAsia="ar-SA"/>
    </w:rPr>
  </w:style>
  <w:style w:type="character" w:customStyle="1" w:styleId="BodyTextIndent3Char1">
    <w:name w:val="Body Text Indent 3 Char1"/>
    <w:link w:val="BodyTextIndent3"/>
    <w:locked/>
    <w:rsid w:val="00B85DF0"/>
    <w:rPr>
      <w:rFonts w:ascii="Arial" w:hAnsi="Arial" w:cs="Times New Roman"/>
      <w:spacing w:val="-5"/>
      <w:lang w:val="en-US" w:eastAsia="ar-SA" w:bidi="ar-SA"/>
    </w:rPr>
  </w:style>
  <w:style w:type="paragraph" w:customStyle="1" w:styleId="Heading0">
    <w:name w:val="Heading 0"/>
    <w:basedOn w:val="Header"/>
    <w:rsid w:val="00B85DF0"/>
    <w:pPr>
      <w:widowControl w:val="0"/>
      <w:tabs>
        <w:tab w:val="clear" w:pos="4153"/>
        <w:tab w:val="clear" w:pos="8306"/>
        <w:tab w:val="center" w:pos="4320"/>
        <w:tab w:val="right" w:pos="8640"/>
      </w:tabs>
      <w:suppressAutoHyphens/>
      <w:spacing w:before="240" w:after="240"/>
      <w:jc w:val="center"/>
    </w:pPr>
    <w:rPr>
      <w:rFonts w:eastAsia="MS Mincho"/>
      <w:b/>
      <w:caps/>
      <w:sz w:val="28"/>
      <w:szCs w:val="20"/>
      <w:lang w:eastAsia="ar-SA"/>
    </w:rPr>
  </w:style>
  <w:style w:type="paragraph" w:customStyle="1" w:styleId="Heading1-nonum">
    <w:name w:val="Heading 1 - no num"/>
    <w:basedOn w:val="Heading1"/>
    <w:rsid w:val="00B85DF0"/>
    <w:pPr>
      <w:keepNext/>
      <w:keepLines/>
      <w:suppressAutoHyphens/>
    </w:pPr>
    <w:rPr>
      <w:rFonts w:cs="Times New Roman"/>
      <w:bCs w:val="0"/>
      <w:spacing w:val="-10"/>
      <w:kern w:val="1"/>
      <w:position w:val="8"/>
      <w:szCs w:val="20"/>
      <w:lang w:eastAsia="ar-SA"/>
    </w:rPr>
  </w:style>
  <w:style w:type="paragraph" w:customStyle="1" w:styleId="Heading1withoutPageBreak">
    <w:name w:val="Heading 1 without Page Break"/>
    <w:basedOn w:val="Heading1"/>
    <w:rsid w:val="00B85DF0"/>
    <w:pPr>
      <w:keepNext/>
      <w:keepLines/>
      <w:pageBreakBefore w:val="0"/>
      <w:suppressAutoHyphens/>
      <w:outlineLvl w:val="9"/>
    </w:pPr>
    <w:rPr>
      <w:rFonts w:cs="Times New Roman"/>
      <w:bCs w:val="0"/>
      <w:spacing w:val="-10"/>
      <w:kern w:val="1"/>
      <w:position w:val="8"/>
      <w:szCs w:val="20"/>
      <w:lang w:eastAsia="ar-SA"/>
    </w:rPr>
  </w:style>
  <w:style w:type="paragraph" w:customStyle="1" w:styleId="DocumentNumber">
    <w:name w:val="Document Number"/>
    <w:basedOn w:val="TitleSubtitle0"/>
    <w:rsid w:val="00B85DF0"/>
    <w:pPr>
      <w:suppressAutoHyphens/>
      <w:ind w:left="0"/>
    </w:pPr>
    <w:rPr>
      <w:kern w:val="1"/>
      <w:lang w:eastAsia="ar-SA"/>
    </w:rPr>
  </w:style>
  <w:style w:type="paragraph" w:customStyle="1" w:styleId="PhaseVersion">
    <w:name w:val="Phase Version"/>
    <w:basedOn w:val="TitleSubtitle0"/>
    <w:rsid w:val="00B85DF0"/>
    <w:pPr>
      <w:suppressAutoHyphens/>
      <w:ind w:left="0"/>
    </w:pPr>
    <w:rPr>
      <w:kern w:val="1"/>
      <w:lang w:eastAsia="ar-SA"/>
    </w:rPr>
  </w:style>
  <w:style w:type="paragraph" w:customStyle="1" w:styleId="bodytxt">
    <w:name w:val="bodytxt"/>
    <w:basedOn w:val="Normal"/>
    <w:rsid w:val="00B85DF0"/>
    <w:pPr>
      <w:suppressAutoHyphens/>
      <w:spacing w:after="120"/>
    </w:pPr>
    <w:rPr>
      <w:szCs w:val="20"/>
      <w:lang w:eastAsia="ar-SA"/>
    </w:rPr>
  </w:style>
  <w:style w:type="paragraph" w:customStyle="1" w:styleId="ListBullet1">
    <w:name w:val="List Bullet 1"/>
    <w:basedOn w:val="Normal"/>
    <w:rsid w:val="00B85DF0"/>
    <w:pPr>
      <w:tabs>
        <w:tab w:val="num" w:pos="720"/>
      </w:tabs>
      <w:suppressAutoHyphens/>
    </w:pPr>
    <w:rPr>
      <w:spacing w:val="-5"/>
      <w:szCs w:val="20"/>
      <w:lang w:eastAsia="ar-SA"/>
    </w:rPr>
  </w:style>
  <w:style w:type="paragraph" w:customStyle="1" w:styleId="Heading41">
    <w:name w:val="Heading 41"/>
    <w:basedOn w:val="Heading4"/>
    <w:next w:val="BodyText3"/>
    <w:rsid w:val="00B85DF0"/>
    <w:pPr>
      <w:keepLines/>
      <w:numPr>
        <w:ilvl w:val="0"/>
        <w:numId w:val="0"/>
      </w:numPr>
      <w:suppressAutoHyphens/>
      <w:spacing w:before="120" w:after="60"/>
      <w:ind w:left="1440"/>
    </w:pPr>
    <w:rPr>
      <w:rFonts w:cs="Times New Roman"/>
      <w:iCs/>
      <w:spacing w:val="-4"/>
      <w:kern w:val="1"/>
      <w:sz w:val="24"/>
      <w:szCs w:val="20"/>
      <w:lang w:eastAsia="ar-SA"/>
    </w:rPr>
  </w:style>
  <w:style w:type="paragraph" w:styleId="BodyText3">
    <w:name w:val="Body Text 3"/>
    <w:basedOn w:val="Normal"/>
    <w:link w:val="BodyText3Char"/>
    <w:rsid w:val="00B85DF0"/>
    <w:pPr>
      <w:suppressAutoHyphens/>
      <w:spacing w:after="120"/>
      <w:ind w:left="1080"/>
    </w:pPr>
    <w:rPr>
      <w:spacing w:val="-5"/>
      <w:sz w:val="16"/>
      <w:szCs w:val="16"/>
      <w:lang w:eastAsia="ar-SA"/>
    </w:rPr>
  </w:style>
  <w:style w:type="character" w:customStyle="1" w:styleId="BodyText3Char">
    <w:name w:val="Body Text 3 Char"/>
    <w:link w:val="BodyText3"/>
    <w:locked/>
    <w:rsid w:val="00B85DF0"/>
    <w:rPr>
      <w:rFonts w:ascii="Arial" w:hAnsi="Arial" w:cs="Times New Roman"/>
      <w:spacing w:val="-5"/>
      <w:sz w:val="16"/>
      <w:szCs w:val="16"/>
      <w:lang w:val="en-US" w:eastAsia="ar-SA" w:bidi="ar-SA"/>
    </w:rPr>
  </w:style>
  <w:style w:type="paragraph" w:customStyle="1" w:styleId="StyleBodyTextKeepAfter0pt">
    <w:name w:val="Style Body Text Keep + After:  0 pt"/>
    <w:basedOn w:val="BodyTextKeep"/>
    <w:rsid w:val="00B85DF0"/>
    <w:pPr>
      <w:suppressAutoHyphens/>
    </w:pPr>
    <w:rPr>
      <w:lang w:eastAsia="ar-SA"/>
    </w:rPr>
  </w:style>
  <w:style w:type="paragraph" w:styleId="CommentText">
    <w:name w:val="annotation text"/>
    <w:basedOn w:val="Normal"/>
    <w:link w:val="CommentTextChar2"/>
    <w:semiHidden/>
    <w:rsid w:val="00B85DF0"/>
    <w:pPr>
      <w:suppressAutoHyphens/>
      <w:ind w:left="1080"/>
    </w:pPr>
    <w:rPr>
      <w:spacing w:val="-5"/>
      <w:szCs w:val="20"/>
      <w:lang w:eastAsia="ar-SA"/>
    </w:rPr>
  </w:style>
  <w:style w:type="character" w:customStyle="1" w:styleId="CommentTextChar2">
    <w:name w:val="Comment Text Char2"/>
    <w:link w:val="CommentText"/>
    <w:locked/>
    <w:rsid w:val="00B85DF0"/>
    <w:rPr>
      <w:rFonts w:ascii="Arial" w:hAnsi="Arial" w:cs="Times New Roman"/>
      <w:spacing w:val="-5"/>
      <w:lang w:val="en-US" w:eastAsia="ar-SA" w:bidi="ar-SA"/>
    </w:rPr>
  </w:style>
  <w:style w:type="paragraph" w:styleId="CommentSubject">
    <w:name w:val="annotation subject"/>
    <w:basedOn w:val="CommentText"/>
    <w:next w:val="CommentText"/>
    <w:link w:val="CommentSubjectChar"/>
    <w:semiHidden/>
    <w:rsid w:val="00B85DF0"/>
    <w:pPr>
      <w:suppressAutoHyphens w:val="0"/>
    </w:pPr>
    <w:rPr>
      <w:b/>
      <w:bCs/>
    </w:rPr>
  </w:style>
  <w:style w:type="character" w:customStyle="1" w:styleId="CommentSubjectChar">
    <w:name w:val="Comment Subject Char"/>
    <w:link w:val="CommentSubject"/>
    <w:locked/>
    <w:rsid w:val="00B85DF0"/>
    <w:rPr>
      <w:rFonts w:ascii="Arial" w:hAnsi="Arial" w:cs="Times New Roman"/>
      <w:b/>
      <w:bCs/>
      <w:spacing w:val="-5"/>
      <w:lang w:val="en-US" w:eastAsia="ar-SA" w:bidi="ar-SA"/>
    </w:rPr>
  </w:style>
  <w:style w:type="paragraph" w:styleId="Revision">
    <w:name w:val="Revision"/>
    <w:rsid w:val="00B85DF0"/>
    <w:pPr>
      <w:suppressAutoHyphens/>
    </w:pPr>
    <w:rPr>
      <w:rFonts w:ascii="Arial" w:hAnsi="Arial"/>
      <w:spacing w:val="-5"/>
      <w:lang w:val="en-US" w:eastAsia="ar-SA"/>
    </w:rPr>
  </w:style>
  <w:style w:type="paragraph" w:customStyle="1" w:styleId="Contents10">
    <w:name w:val="Contents 10"/>
    <w:basedOn w:val="Index"/>
    <w:rsid w:val="00B85DF0"/>
    <w:pPr>
      <w:tabs>
        <w:tab w:val="right" w:leader="dot" w:pos="9972"/>
      </w:tabs>
      <w:ind w:left="2547"/>
    </w:pPr>
  </w:style>
  <w:style w:type="paragraph" w:customStyle="1" w:styleId="TableContents">
    <w:name w:val="Table Contents"/>
    <w:basedOn w:val="Normal"/>
    <w:rsid w:val="00B85DF0"/>
    <w:pPr>
      <w:suppressLineNumbers/>
      <w:suppressAutoHyphens/>
      <w:ind w:left="1080"/>
    </w:pPr>
    <w:rPr>
      <w:spacing w:val="-5"/>
      <w:szCs w:val="20"/>
      <w:lang w:eastAsia="ar-SA"/>
    </w:rPr>
  </w:style>
  <w:style w:type="paragraph" w:customStyle="1" w:styleId="TableHeading">
    <w:name w:val="Table Heading"/>
    <w:basedOn w:val="TableContents"/>
    <w:rsid w:val="00B85DF0"/>
    <w:pPr>
      <w:jc w:val="center"/>
    </w:pPr>
    <w:rPr>
      <w:b/>
      <w:bCs/>
    </w:rPr>
  </w:style>
  <w:style w:type="paragraph" w:customStyle="1" w:styleId="Texto">
    <w:name w:val="Texto"/>
    <w:basedOn w:val="Normal"/>
    <w:link w:val="TextoCar"/>
    <w:rsid w:val="00B85DF0"/>
    <w:pPr>
      <w:keepLines/>
      <w:spacing w:after="120"/>
      <w:jc w:val="both"/>
    </w:pPr>
    <w:rPr>
      <w:rFonts w:ascii="Garamond" w:hAnsi="Garamond"/>
      <w:sz w:val="23"/>
      <w:szCs w:val="20"/>
      <w:lang w:val="es-ES" w:eastAsia="es-ES"/>
    </w:rPr>
  </w:style>
  <w:style w:type="character" w:customStyle="1" w:styleId="TextoCar">
    <w:name w:val="Texto Car"/>
    <w:link w:val="Texto"/>
    <w:locked/>
    <w:rsid w:val="00B85DF0"/>
    <w:rPr>
      <w:rFonts w:ascii="Garamond" w:hAnsi="Garamond" w:cs="Times New Roman"/>
      <w:sz w:val="23"/>
      <w:lang w:val="es-ES" w:eastAsia="es-ES" w:bidi="ar-SA"/>
    </w:rPr>
  </w:style>
  <w:style w:type="paragraph" w:customStyle="1" w:styleId="Default">
    <w:name w:val="Default"/>
    <w:rsid w:val="00B85DF0"/>
    <w:pPr>
      <w:autoSpaceDE w:val="0"/>
      <w:autoSpaceDN w:val="0"/>
      <w:adjustRightInd w:val="0"/>
    </w:pPr>
    <w:rPr>
      <w:rFonts w:ascii="Arial" w:hAnsi="Arial" w:cs="Arial"/>
      <w:color w:val="000000"/>
      <w:sz w:val="24"/>
      <w:szCs w:val="24"/>
      <w:lang w:val="en-US" w:eastAsia="en-US"/>
    </w:rPr>
  </w:style>
  <w:style w:type="paragraph" w:customStyle="1" w:styleId="StyleHeading2Left19cmHanging114cmRight381cm">
    <w:name w:val="Style Heading 2 + Left:  19 cm Hanging:  114 cm Right:  381 cm..."/>
    <w:basedOn w:val="Heading2"/>
    <w:rsid w:val="00B85DF0"/>
    <w:pPr>
      <w:keepLines/>
      <w:suppressAutoHyphens/>
      <w:ind w:right="2160"/>
    </w:pPr>
    <w:rPr>
      <w:rFonts w:cs="Times New Roman"/>
      <w:bCs/>
      <w:iCs/>
      <w:color w:val="333399"/>
      <w:spacing w:val="-15"/>
      <w:kern w:val="1"/>
      <w:szCs w:val="20"/>
      <w:lang w:eastAsia="ar-SA"/>
    </w:rPr>
  </w:style>
  <w:style w:type="character" w:styleId="Strong">
    <w:name w:val="Strong"/>
    <w:uiPriority w:val="22"/>
    <w:qFormat/>
    <w:rsid w:val="00B85DF0"/>
    <w:rPr>
      <w:rFonts w:cs="Times New Roman"/>
      <w:b/>
      <w:bCs/>
    </w:rPr>
  </w:style>
  <w:style w:type="character" w:customStyle="1" w:styleId="HeadingBaseChar">
    <w:name w:val="Heading Base Char"/>
    <w:link w:val="HeadingBase"/>
    <w:locked/>
    <w:rsid w:val="00B85DF0"/>
    <w:rPr>
      <w:rFonts w:ascii="Arial" w:hAnsi="Arial" w:cs="Times New Roman"/>
      <w:spacing w:val="-4"/>
      <w:kern w:val="1"/>
      <w:sz w:val="22"/>
      <w:lang w:val="en-US" w:eastAsia="ar-SA" w:bidi="ar-SA"/>
    </w:rPr>
  </w:style>
  <w:style w:type="character" w:styleId="Emphasis">
    <w:name w:val="Emphasis"/>
    <w:qFormat/>
    <w:rsid w:val="00E727B8"/>
    <w:rPr>
      <w:rFonts w:cs="Times New Roman"/>
      <w:i/>
      <w:iCs/>
    </w:rPr>
  </w:style>
  <w:style w:type="paragraph" w:styleId="NormalWeb">
    <w:name w:val="Normal (Web)"/>
    <w:basedOn w:val="Normal"/>
    <w:uiPriority w:val="99"/>
    <w:locked/>
    <w:rsid w:val="00797B27"/>
    <w:pPr>
      <w:spacing w:before="100" w:beforeAutospacing="1" w:after="100" w:afterAutospacing="1"/>
    </w:pPr>
    <w:rPr>
      <w:rFonts w:ascii="Times New Roman" w:hAnsi="Times New Roman"/>
      <w:sz w:val="24"/>
    </w:rPr>
  </w:style>
  <w:style w:type="character" w:customStyle="1" w:styleId="ListNumberChar">
    <w:name w:val="List Number Char"/>
    <w:link w:val="ListNumber"/>
    <w:locked/>
    <w:rsid w:val="00A6434D"/>
    <w:rPr>
      <w:rFonts w:ascii="Arial" w:hAnsi="Arial"/>
      <w:szCs w:val="24"/>
      <w:lang w:val="en-US" w:eastAsia="en-US"/>
    </w:rPr>
  </w:style>
  <w:style w:type="character" w:customStyle="1" w:styleId="ListNumber4Char1">
    <w:name w:val="List Number 4 Char1"/>
    <w:link w:val="ListNumber4"/>
    <w:locked/>
    <w:rsid w:val="00A6434D"/>
    <w:rPr>
      <w:rFonts w:ascii="Arial" w:hAnsi="Arial"/>
      <w:szCs w:val="24"/>
      <w:lang w:val="en-US" w:eastAsia="en-US"/>
    </w:rPr>
  </w:style>
  <w:style w:type="character" w:customStyle="1" w:styleId="CharChar23">
    <w:name w:val="Char Char23"/>
    <w:locked/>
    <w:rsid w:val="00A3718D"/>
    <w:rPr>
      <w:rFonts w:ascii="Arial" w:hAnsi="Arial" w:cs="Arial"/>
      <w:b/>
      <w:bCs/>
      <w:color w:val="000080"/>
      <w:kern w:val="32"/>
      <w:sz w:val="32"/>
      <w:szCs w:val="32"/>
      <w:lang w:val="en-US" w:eastAsia="en-US" w:bidi="ar-SA"/>
    </w:rPr>
  </w:style>
  <w:style w:type="character" w:customStyle="1" w:styleId="CharChar14">
    <w:name w:val="Char Char14"/>
    <w:semiHidden/>
    <w:locked/>
    <w:rsid w:val="00A3718D"/>
    <w:rPr>
      <w:rFonts w:ascii="Arial" w:hAnsi="Arial" w:cs="Times New Roman"/>
      <w:sz w:val="24"/>
      <w:szCs w:val="24"/>
    </w:rPr>
  </w:style>
  <w:style w:type="character" w:customStyle="1" w:styleId="CharChar11">
    <w:name w:val="Char Char11"/>
    <w:locked/>
    <w:rsid w:val="00A3718D"/>
    <w:rPr>
      <w:rFonts w:ascii="Arial" w:hAnsi="Arial" w:cs="Times New Roman"/>
      <w:spacing w:val="-5"/>
      <w:lang w:val="en-US" w:eastAsia="ar-SA" w:bidi="ar-SA"/>
    </w:rPr>
  </w:style>
  <w:style w:type="character" w:customStyle="1" w:styleId="BodyTextKeepChar1">
    <w:name w:val="Body Text Keep Char1"/>
    <w:link w:val="BodyTextKeep"/>
    <w:locked/>
    <w:rsid w:val="00A3718D"/>
    <w:rPr>
      <w:rFonts w:ascii="Arial" w:hAnsi="Arial" w:cs="Times New Roman"/>
      <w:spacing w:val="-5"/>
      <w:sz w:val="22"/>
      <w:lang w:val="en-US" w:eastAsia="en-US" w:bidi="ar-SA"/>
    </w:rPr>
  </w:style>
  <w:style w:type="paragraph" w:customStyle="1" w:styleId="Header3">
    <w:name w:val="Header 3"/>
    <w:basedOn w:val="Heading3"/>
    <w:rsid w:val="00A3718D"/>
    <w:pPr>
      <w:ind w:left="1287" w:hanging="720"/>
    </w:pPr>
  </w:style>
  <w:style w:type="character" w:customStyle="1" w:styleId="CharChar12">
    <w:name w:val="Char Char12"/>
    <w:locked/>
    <w:rsid w:val="000C357C"/>
    <w:rPr>
      <w:rFonts w:ascii="Arial" w:hAnsi="Arial" w:cs="Times New Roman"/>
      <w:spacing w:val="-5"/>
      <w:lang w:val="en-US" w:eastAsia="ar-SA" w:bidi="ar-SA"/>
    </w:rPr>
  </w:style>
  <w:style w:type="character" w:customStyle="1" w:styleId="Heading1Char">
    <w:name w:val="Heading 1 Char"/>
    <w:uiPriority w:val="9"/>
    <w:locked/>
    <w:rsid w:val="000C0F15"/>
    <w:rPr>
      <w:rFonts w:ascii="Arial" w:hAnsi="Arial" w:cs="Arial"/>
      <w:b/>
      <w:bCs/>
      <w:color w:val="000080"/>
      <w:kern w:val="32"/>
      <w:sz w:val="32"/>
      <w:szCs w:val="32"/>
      <w:lang w:val="en-US" w:eastAsia="en-US" w:bidi="ar-SA"/>
    </w:rPr>
  </w:style>
  <w:style w:type="character" w:customStyle="1" w:styleId="Heading2Char">
    <w:name w:val="Heading 2 Char"/>
    <w:uiPriority w:val="9"/>
    <w:locked/>
    <w:rsid w:val="000C0F15"/>
    <w:rPr>
      <w:rFonts w:ascii="Arial" w:hAnsi="Arial" w:cs="Arial"/>
      <w:b/>
      <w:iCs/>
      <w:color w:val="000080"/>
      <w:spacing w:val="-4"/>
      <w:kern w:val="32"/>
      <w:sz w:val="28"/>
      <w:szCs w:val="28"/>
      <w:lang w:val="en-US" w:eastAsia="en-US" w:bidi="ar-SA"/>
    </w:rPr>
  </w:style>
  <w:style w:type="character" w:customStyle="1" w:styleId="Heading3Char">
    <w:name w:val="Heading 3 Char"/>
    <w:uiPriority w:val="9"/>
    <w:locked/>
    <w:rsid w:val="000C0F15"/>
    <w:rPr>
      <w:rFonts w:ascii="Arial" w:hAnsi="Arial" w:cs="Arial"/>
      <w:b/>
      <w:bCs/>
      <w:iCs/>
      <w:color w:val="FF6600"/>
      <w:kern w:val="32"/>
      <w:sz w:val="24"/>
      <w:szCs w:val="24"/>
      <w:lang w:val="en-US" w:eastAsia="en-US" w:bidi="ar-SA"/>
    </w:rPr>
  </w:style>
  <w:style w:type="character" w:customStyle="1" w:styleId="BodyTextChar">
    <w:name w:val="Body Text Char"/>
    <w:semiHidden/>
    <w:locked/>
    <w:rsid w:val="000C0F15"/>
    <w:rPr>
      <w:rFonts w:ascii="Arial" w:hAnsi="Arial" w:cs="Times New Roman"/>
      <w:sz w:val="24"/>
      <w:szCs w:val="24"/>
    </w:rPr>
  </w:style>
  <w:style w:type="character" w:customStyle="1" w:styleId="HeaderChar">
    <w:name w:val="Header Char"/>
    <w:locked/>
    <w:rsid w:val="000C0F15"/>
    <w:rPr>
      <w:rFonts w:ascii="Arial" w:hAnsi="Arial" w:cs="Times New Roman"/>
      <w:sz w:val="24"/>
      <w:szCs w:val="24"/>
    </w:rPr>
  </w:style>
  <w:style w:type="character" w:customStyle="1" w:styleId="FootnoteTextChar">
    <w:name w:val="Footnote Text Char"/>
    <w:locked/>
    <w:rsid w:val="000C0F15"/>
    <w:rPr>
      <w:rFonts w:ascii="Arial" w:hAnsi="Arial" w:cs="Times New Roman"/>
      <w:spacing w:val="-5"/>
      <w:sz w:val="16"/>
      <w:lang w:val="en-US" w:eastAsia="ar-SA" w:bidi="ar-SA"/>
    </w:rPr>
  </w:style>
  <w:style w:type="character" w:customStyle="1" w:styleId="CommentTextChar1">
    <w:name w:val="Comment Text Char1"/>
    <w:locked/>
    <w:rsid w:val="000C0F15"/>
    <w:rPr>
      <w:rFonts w:ascii="Arial" w:hAnsi="Arial" w:cs="Times New Roman"/>
      <w:spacing w:val="-5"/>
      <w:lang w:val="en-US" w:eastAsia="ar-SA" w:bidi="ar-SA"/>
    </w:rPr>
  </w:style>
  <w:style w:type="character" w:customStyle="1" w:styleId="ListNumber4Char">
    <w:name w:val="List Number 4 Char"/>
    <w:locked/>
    <w:rsid w:val="00646E27"/>
    <w:rPr>
      <w:rFonts w:ascii="Arial" w:hAnsi="Arial"/>
      <w:szCs w:val="24"/>
      <w:lang w:val="en-US" w:eastAsia="en-US" w:bidi="ar-SA"/>
    </w:rPr>
  </w:style>
  <w:style w:type="character" w:customStyle="1" w:styleId="headline1">
    <w:name w:val="headline_1"/>
    <w:basedOn w:val="DefaultParagraphFont"/>
    <w:rsid w:val="002A6E40"/>
  </w:style>
  <w:style w:type="paragraph" w:styleId="TOCHeading">
    <w:name w:val="TOC Heading"/>
    <w:basedOn w:val="Heading1"/>
    <w:next w:val="Normal"/>
    <w:uiPriority w:val="39"/>
    <w:semiHidden/>
    <w:unhideWhenUsed/>
    <w:qFormat/>
    <w:rsid w:val="00B41039"/>
    <w:pPr>
      <w:keepNext/>
      <w:keepLines/>
      <w:pageBreakBefore w:val="0"/>
      <w:spacing w:after="0"/>
      <w:outlineLvl w:val="9"/>
    </w:pPr>
    <w:rPr>
      <w:rFonts w:ascii="Cambria" w:eastAsia="Times New Roman" w:hAnsi="Cambria" w:cs="Times New Roman"/>
      <w:color w:val="365F91"/>
    </w:rPr>
  </w:style>
  <w:style w:type="paragraph" w:styleId="ListParagraph">
    <w:name w:val="List Paragraph"/>
    <w:basedOn w:val="Normal"/>
    <w:uiPriority w:val="34"/>
    <w:qFormat/>
    <w:rsid w:val="00A22311"/>
    <w:pPr>
      <w:ind w:left="720"/>
      <w:contextualSpacing/>
    </w:pPr>
    <w:rPr>
      <w:rFonts w:ascii="Calibri" w:eastAsia="Calibri" w:hAnsi="Calibri"/>
      <w:sz w:val="22"/>
      <w:szCs w:val="22"/>
      <w:lang w:val="it-IT" w:eastAsia="it-IT"/>
    </w:rPr>
  </w:style>
  <w:style w:type="paragraph" w:styleId="HTMLPreformatted">
    <w:name w:val="HTML Preformatted"/>
    <w:basedOn w:val="Normal"/>
    <w:link w:val="HTMLPreformattedChar"/>
    <w:uiPriority w:val="99"/>
    <w:unhideWhenUsed/>
    <w:locked/>
    <w:rsid w:val="00406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eastAsia="it-IT"/>
    </w:rPr>
  </w:style>
  <w:style w:type="character" w:customStyle="1" w:styleId="HTMLPreformattedChar">
    <w:name w:val="HTML Preformatted Char"/>
    <w:link w:val="HTMLPreformatted"/>
    <w:uiPriority w:val="99"/>
    <w:rsid w:val="00406000"/>
    <w:rPr>
      <w:rFonts w:ascii="Courier New" w:hAnsi="Courier New" w:cs="Courier New"/>
    </w:rPr>
  </w:style>
  <w:style w:type="character" w:customStyle="1" w:styleId="apple-converted-space">
    <w:name w:val="apple-converted-space"/>
    <w:rsid w:val="00492294"/>
  </w:style>
  <w:style w:type="character" w:styleId="HTMLTypewriter">
    <w:name w:val="HTML Typewriter"/>
    <w:uiPriority w:val="99"/>
    <w:unhideWhenUsed/>
    <w:locked/>
    <w:rsid w:val="00AA6869"/>
    <w:rPr>
      <w:rFonts w:ascii="Courier New" w:eastAsia="Times New Roman" w:hAnsi="Courier New" w:cs="Courier New"/>
      <w:sz w:val="20"/>
      <w:szCs w:val="20"/>
    </w:rPr>
  </w:style>
  <w:style w:type="table" w:styleId="LightShading-Accent1">
    <w:name w:val="Light Shading Accent 1"/>
    <w:basedOn w:val="TableNormal"/>
    <w:uiPriority w:val="60"/>
    <w:rsid w:val="00DB7F9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eGrid1">
    <w:name w:val="Table Grid1"/>
    <w:basedOn w:val="TableNormal"/>
    <w:next w:val="TableGrid"/>
    <w:rsid w:val="00685244"/>
    <w:pPr>
      <w:spacing w:before="12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5244"/>
    <w:pPr>
      <w:spacing w:after="0" w:line="240" w:lineRule="auto"/>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7683F"/>
    <w:pPr>
      <w:spacing w:after="0" w:line="240" w:lineRule="auto"/>
    </w:pPr>
    <w:rPr>
      <w:lang w:val="en-US"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239266">
      <w:bodyDiv w:val="1"/>
      <w:marLeft w:val="0"/>
      <w:marRight w:val="0"/>
      <w:marTop w:val="0"/>
      <w:marBottom w:val="0"/>
      <w:divBdr>
        <w:top w:val="none" w:sz="0" w:space="0" w:color="auto"/>
        <w:left w:val="none" w:sz="0" w:space="0" w:color="auto"/>
        <w:bottom w:val="none" w:sz="0" w:space="0" w:color="auto"/>
        <w:right w:val="none" w:sz="0" w:space="0" w:color="auto"/>
      </w:divBdr>
    </w:div>
    <w:div w:id="453256168">
      <w:bodyDiv w:val="1"/>
      <w:marLeft w:val="0"/>
      <w:marRight w:val="0"/>
      <w:marTop w:val="0"/>
      <w:marBottom w:val="0"/>
      <w:divBdr>
        <w:top w:val="none" w:sz="0" w:space="0" w:color="auto"/>
        <w:left w:val="none" w:sz="0" w:space="0" w:color="auto"/>
        <w:bottom w:val="none" w:sz="0" w:space="0" w:color="auto"/>
        <w:right w:val="none" w:sz="0" w:space="0" w:color="auto"/>
      </w:divBdr>
    </w:div>
    <w:div w:id="462042891">
      <w:bodyDiv w:val="1"/>
      <w:marLeft w:val="0"/>
      <w:marRight w:val="0"/>
      <w:marTop w:val="0"/>
      <w:marBottom w:val="0"/>
      <w:divBdr>
        <w:top w:val="none" w:sz="0" w:space="0" w:color="auto"/>
        <w:left w:val="none" w:sz="0" w:space="0" w:color="auto"/>
        <w:bottom w:val="none" w:sz="0" w:space="0" w:color="auto"/>
        <w:right w:val="none" w:sz="0" w:space="0" w:color="auto"/>
      </w:divBdr>
    </w:div>
    <w:div w:id="721172780">
      <w:bodyDiv w:val="1"/>
      <w:marLeft w:val="0"/>
      <w:marRight w:val="0"/>
      <w:marTop w:val="0"/>
      <w:marBottom w:val="0"/>
      <w:divBdr>
        <w:top w:val="none" w:sz="0" w:space="0" w:color="auto"/>
        <w:left w:val="none" w:sz="0" w:space="0" w:color="auto"/>
        <w:bottom w:val="none" w:sz="0" w:space="0" w:color="auto"/>
        <w:right w:val="none" w:sz="0" w:space="0" w:color="auto"/>
      </w:divBdr>
    </w:div>
    <w:div w:id="747309597">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6">
          <w:marLeft w:val="0"/>
          <w:marRight w:val="0"/>
          <w:marTop w:val="0"/>
          <w:marBottom w:val="0"/>
          <w:divBdr>
            <w:top w:val="none" w:sz="0" w:space="0" w:color="auto"/>
            <w:left w:val="none" w:sz="0" w:space="0" w:color="auto"/>
            <w:bottom w:val="none" w:sz="0" w:space="0" w:color="auto"/>
            <w:right w:val="none" w:sz="0" w:space="0" w:color="auto"/>
          </w:divBdr>
        </w:div>
      </w:divsChild>
    </w:div>
    <w:div w:id="794373209">
      <w:bodyDiv w:val="1"/>
      <w:marLeft w:val="0"/>
      <w:marRight w:val="0"/>
      <w:marTop w:val="0"/>
      <w:marBottom w:val="0"/>
      <w:divBdr>
        <w:top w:val="none" w:sz="0" w:space="0" w:color="auto"/>
        <w:left w:val="none" w:sz="0" w:space="0" w:color="auto"/>
        <w:bottom w:val="none" w:sz="0" w:space="0" w:color="auto"/>
        <w:right w:val="none" w:sz="0" w:space="0" w:color="auto"/>
      </w:divBdr>
    </w:div>
    <w:div w:id="1004240538">
      <w:bodyDiv w:val="1"/>
      <w:marLeft w:val="0"/>
      <w:marRight w:val="0"/>
      <w:marTop w:val="0"/>
      <w:marBottom w:val="0"/>
      <w:divBdr>
        <w:top w:val="none" w:sz="0" w:space="0" w:color="auto"/>
        <w:left w:val="none" w:sz="0" w:space="0" w:color="auto"/>
        <w:bottom w:val="none" w:sz="0" w:space="0" w:color="auto"/>
        <w:right w:val="none" w:sz="0" w:space="0" w:color="auto"/>
      </w:divBdr>
    </w:div>
    <w:div w:id="1163012082">
      <w:bodyDiv w:val="1"/>
      <w:marLeft w:val="0"/>
      <w:marRight w:val="0"/>
      <w:marTop w:val="0"/>
      <w:marBottom w:val="0"/>
      <w:divBdr>
        <w:top w:val="none" w:sz="0" w:space="0" w:color="auto"/>
        <w:left w:val="none" w:sz="0" w:space="0" w:color="auto"/>
        <w:bottom w:val="none" w:sz="0" w:space="0" w:color="auto"/>
        <w:right w:val="none" w:sz="0" w:space="0" w:color="auto"/>
      </w:divBdr>
    </w:div>
    <w:div w:id="1305893350">
      <w:bodyDiv w:val="1"/>
      <w:marLeft w:val="0"/>
      <w:marRight w:val="0"/>
      <w:marTop w:val="0"/>
      <w:marBottom w:val="0"/>
      <w:divBdr>
        <w:top w:val="none" w:sz="0" w:space="0" w:color="auto"/>
        <w:left w:val="none" w:sz="0" w:space="0" w:color="auto"/>
        <w:bottom w:val="none" w:sz="0" w:space="0" w:color="auto"/>
        <w:right w:val="none" w:sz="0" w:space="0" w:color="auto"/>
      </w:divBdr>
    </w:div>
    <w:div w:id="1343163444">
      <w:bodyDiv w:val="1"/>
      <w:marLeft w:val="0"/>
      <w:marRight w:val="0"/>
      <w:marTop w:val="0"/>
      <w:marBottom w:val="0"/>
      <w:divBdr>
        <w:top w:val="none" w:sz="0" w:space="0" w:color="auto"/>
        <w:left w:val="none" w:sz="0" w:space="0" w:color="auto"/>
        <w:bottom w:val="none" w:sz="0" w:space="0" w:color="auto"/>
        <w:right w:val="none" w:sz="0" w:space="0" w:color="auto"/>
      </w:divBdr>
    </w:div>
    <w:div w:id="1438137337">
      <w:bodyDiv w:val="1"/>
      <w:marLeft w:val="0"/>
      <w:marRight w:val="0"/>
      <w:marTop w:val="0"/>
      <w:marBottom w:val="0"/>
      <w:divBdr>
        <w:top w:val="none" w:sz="0" w:space="0" w:color="auto"/>
        <w:left w:val="none" w:sz="0" w:space="0" w:color="auto"/>
        <w:bottom w:val="none" w:sz="0" w:space="0" w:color="auto"/>
        <w:right w:val="none" w:sz="0" w:space="0" w:color="auto"/>
      </w:divBdr>
    </w:div>
    <w:div w:id="1516994263">
      <w:bodyDiv w:val="1"/>
      <w:marLeft w:val="0"/>
      <w:marRight w:val="0"/>
      <w:marTop w:val="0"/>
      <w:marBottom w:val="0"/>
      <w:divBdr>
        <w:top w:val="none" w:sz="0" w:space="0" w:color="auto"/>
        <w:left w:val="none" w:sz="0" w:space="0" w:color="auto"/>
        <w:bottom w:val="none" w:sz="0" w:space="0" w:color="auto"/>
        <w:right w:val="none" w:sz="0" w:space="0" w:color="auto"/>
      </w:divBdr>
    </w:div>
    <w:div w:id="1572738457">
      <w:bodyDiv w:val="1"/>
      <w:marLeft w:val="0"/>
      <w:marRight w:val="0"/>
      <w:marTop w:val="0"/>
      <w:marBottom w:val="0"/>
      <w:divBdr>
        <w:top w:val="none" w:sz="0" w:space="0" w:color="auto"/>
        <w:left w:val="none" w:sz="0" w:space="0" w:color="auto"/>
        <w:bottom w:val="none" w:sz="0" w:space="0" w:color="auto"/>
        <w:right w:val="none" w:sz="0" w:space="0" w:color="auto"/>
      </w:divBdr>
    </w:div>
    <w:div w:id="1684236724">
      <w:bodyDiv w:val="1"/>
      <w:marLeft w:val="0"/>
      <w:marRight w:val="0"/>
      <w:marTop w:val="0"/>
      <w:marBottom w:val="0"/>
      <w:divBdr>
        <w:top w:val="none" w:sz="0" w:space="0" w:color="auto"/>
        <w:left w:val="none" w:sz="0" w:space="0" w:color="auto"/>
        <w:bottom w:val="none" w:sz="0" w:space="0" w:color="auto"/>
        <w:right w:val="none" w:sz="0" w:space="0" w:color="auto"/>
      </w:divBdr>
    </w:div>
    <w:div w:id="1743410780">
      <w:bodyDiv w:val="1"/>
      <w:marLeft w:val="0"/>
      <w:marRight w:val="0"/>
      <w:marTop w:val="0"/>
      <w:marBottom w:val="0"/>
      <w:divBdr>
        <w:top w:val="none" w:sz="0" w:space="0" w:color="auto"/>
        <w:left w:val="none" w:sz="0" w:space="0" w:color="auto"/>
        <w:bottom w:val="none" w:sz="0" w:space="0" w:color="auto"/>
        <w:right w:val="none" w:sz="0" w:space="0" w:color="auto"/>
      </w:divBdr>
    </w:div>
    <w:div w:id="1779989122">
      <w:bodyDiv w:val="1"/>
      <w:marLeft w:val="0"/>
      <w:marRight w:val="0"/>
      <w:marTop w:val="0"/>
      <w:marBottom w:val="0"/>
      <w:divBdr>
        <w:top w:val="none" w:sz="0" w:space="0" w:color="auto"/>
        <w:left w:val="none" w:sz="0" w:space="0" w:color="auto"/>
        <w:bottom w:val="none" w:sz="0" w:space="0" w:color="auto"/>
        <w:right w:val="none" w:sz="0" w:space="0" w:color="auto"/>
      </w:divBdr>
      <w:divsChild>
        <w:div w:id="887379763">
          <w:marLeft w:val="0"/>
          <w:marRight w:val="0"/>
          <w:marTop w:val="0"/>
          <w:marBottom w:val="0"/>
          <w:divBdr>
            <w:top w:val="none" w:sz="0" w:space="0" w:color="auto"/>
            <w:left w:val="none" w:sz="0" w:space="0" w:color="auto"/>
            <w:bottom w:val="none" w:sz="0" w:space="0" w:color="auto"/>
            <w:right w:val="none" w:sz="0" w:space="0" w:color="auto"/>
          </w:divBdr>
          <w:divsChild>
            <w:div w:id="115148628">
              <w:marLeft w:val="0"/>
              <w:marRight w:val="0"/>
              <w:marTop w:val="0"/>
              <w:marBottom w:val="0"/>
              <w:divBdr>
                <w:top w:val="none" w:sz="0" w:space="0" w:color="auto"/>
                <w:left w:val="none" w:sz="0" w:space="0" w:color="auto"/>
                <w:bottom w:val="none" w:sz="0" w:space="0" w:color="auto"/>
                <w:right w:val="none" w:sz="0" w:space="0" w:color="auto"/>
              </w:divBdr>
            </w:div>
            <w:div w:id="161238363">
              <w:marLeft w:val="0"/>
              <w:marRight w:val="0"/>
              <w:marTop w:val="0"/>
              <w:marBottom w:val="0"/>
              <w:divBdr>
                <w:top w:val="none" w:sz="0" w:space="0" w:color="auto"/>
                <w:left w:val="none" w:sz="0" w:space="0" w:color="auto"/>
                <w:bottom w:val="none" w:sz="0" w:space="0" w:color="auto"/>
                <w:right w:val="none" w:sz="0" w:space="0" w:color="auto"/>
              </w:divBdr>
            </w:div>
            <w:div w:id="1014962792">
              <w:marLeft w:val="0"/>
              <w:marRight w:val="0"/>
              <w:marTop w:val="0"/>
              <w:marBottom w:val="0"/>
              <w:divBdr>
                <w:top w:val="none" w:sz="0" w:space="0" w:color="auto"/>
                <w:left w:val="none" w:sz="0" w:space="0" w:color="auto"/>
                <w:bottom w:val="none" w:sz="0" w:space="0" w:color="auto"/>
                <w:right w:val="none" w:sz="0" w:space="0" w:color="auto"/>
              </w:divBdr>
            </w:div>
            <w:div w:id="1531991332">
              <w:marLeft w:val="0"/>
              <w:marRight w:val="0"/>
              <w:marTop w:val="0"/>
              <w:marBottom w:val="0"/>
              <w:divBdr>
                <w:top w:val="none" w:sz="0" w:space="0" w:color="auto"/>
                <w:left w:val="none" w:sz="0" w:space="0" w:color="auto"/>
                <w:bottom w:val="none" w:sz="0" w:space="0" w:color="auto"/>
                <w:right w:val="none" w:sz="0" w:space="0" w:color="auto"/>
              </w:divBdr>
            </w:div>
            <w:div w:id="1709331752">
              <w:marLeft w:val="0"/>
              <w:marRight w:val="0"/>
              <w:marTop w:val="0"/>
              <w:marBottom w:val="0"/>
              <w:divBdr>
                <w:top w:val="none" w:sz="0" w:space="0" w:color="auto"/>
                <w:left w:val="none" w:sz="0" w:space="0" w:color="auto"/>
                <w:bottom w:val="none" w:sz="0" w:space="0" w:color="auto"/>
                <w:right w:val="none" w:sz="0" w:space="0" w:color="auto"/>
              </w:divBdr>
            </w:div>
            <w:div w:id="20183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861">
      <w:bodyDiv w:val="1"/>
      <w:marLeft w:val="0"/>
      <w:marRight w:val="0"/>
      <w:marTop w:val="0"/>
      <w:marBottom w:val="0"/>
      <w:divBdr>
        <w:top w:val="none" w:sz="0" w:space="0" w:color="auto"/>
        <w:left w:val="none" w:sz="0" w:space="0" w:color="auto"/>
        <w:bottom w:val="none" w:sz="0" w:space="0" w:color="auto"/>
        <w:right w:val="none" w:sz="0" w:space="0" w:color="auto"/>
      </w:divBdr>
    </w:div>
    <w:div w:id="2012096606">
      <w:bodyDiv w:val="1"/>
      <w:marLeft w:val="0"/>
      <w:marRight w:val="0"/>
      <w:marTop w:val="0"/>
      <w:marBottom w:val="0"/>
      <w:divBdr>
        <w:top w:val="none" w:sz="0" w:space="0" w:color="auto"/>
        <w:left w:val="none" w:sz="0" w:space="0" w:color="auto"/>
        <w:bottom w:val="none" w:sz="0" w:space="0" w:color="auto"/>
        <w:right w:val="none" w:sz="0" w:space="0" w:color="auto"/>
      </w:divBdr>
      <w:divsChild>
        <w:div w:id="1751540843">
          <w:marLeft w:val="0"/>
          <w:marRight w:val="0"/>
          <w:marTop w:val="0"/>
          <w:marBottom w:val="0"/>
          <w:divBdr>
            <w:top w:val="none" w:sz="0" w:space="0" w:color="auto"/>
            <w:left w:val="none" w:sz="0" w:space="0" w:color="auto"/>
            <w:bottom w:val="none" w:sz="0" w:space="0" w:color="auto"/>
            <w:right w:val="none" w:sz="0" w:space="0" w:color="auto"/>
          </w:divBdr>
          <w:divsChild>
            <w:div w:id="2131630188">
              <w:marLeft w:val="0"/>
              <w:marRight w:val="0"/>
              <w:marTop w:val="0"/>
              <w:marBottom w:val="0"/>
              <w:divBdr>
                <w:top w:val="none" w:sz="0" w:space="0" w:color="auto"/>
                <w:left w:val="none" w:sz="0" w:space="0" w:color="auto"/>
                <w:bottom w:val="none" w:sz="0" w:space="0" w:color="auto"/>
                <w:right w:val="none" w:sz="0" w:space="0" w:color="auto"/>
              </w:divBdr>
              <w:divsChild>
                <w:div w:id="1303466847">
                  <w:marLeft w:val="0"/>
                  <w:marRight w:val="0"/>
                  <w:marTop w:val="0"/>
                  <w:marBottom w:val="0"/>
                  <w:divBdr>
                    <w:top w:val="none" w:sz="0" w:space="0" w:color="auto"/>
                    <w:left w:val="none" w:sz="0" w:space="0" w:color="auto"/>
                    <w:bottom w:val="none" w:sz="0" w:space="0" w:color="auto"/>
                    <w:right w:val="none" w:sz="0" w:space="0" w:color="auto"/>
                  </w:divBdr>
                  <w:divsChild>
                    <w:div w:id="4538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mailto:bahman.barzideh@ericsson.com" TargetMode="External"/><Relationship Id="rId3" Type="http://schemas.openxmlformats.org/officeDocument/2006/relationships/numbering" Target="numbering.xml"/><Relationship Id="rId21" Type="http://schemas.openxmlformats.org/officeDocument/2006/relationships/hyperlink" Target="mailto:bahman.barzideh@ericsson.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mailto:nancy.jansson@ericsson.com" TargetMode="Externa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hyperlink" Target="mailto:nancy.jansson@ericsson.com"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hyperlink" Target="http://www.tmforum.org/" TargetMode="External"/><Relationship Id="rId19" Type="http://schemas.openxmlformats.org/officeDocument/2006/relationships/hyperlink" Target="mailto:pgauthier@tmforum.org" TargetMode="External"/><Relationship Id="rId4" Type="http://schemas.openxmlformats.org/officeDocument/2006/relationships/styles" Target="styles.xml"/><Relationship Id="rId9" Type="http://schemas.openxmlformats.org/officeDocument/2006/relationships/hyperlink" Target="http://www.tmforum.org/IPRPolicy/11525/home.html" TargetMode="Externa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jvdbergh\Application%20Data\Microsoft\Templates\SD0-3_mTOPTemplate_B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0D202-6341-4050-A391-16C5547C9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SD0-3_mTOPTemplate_BA</Template>
  <TotalTime>24</TotalTime>
  <Pages>27</Pages>
  <Words>2745</Words>
  <Characters>15649</Characters>
  <Application>Microsoft Office Word</Application>
  <DocSecurity>0</DocSecurity>
  <Lines>130</Lines>
  <Paragraphs>36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Service Delivery Framework Cloud Interface</vt:lpstr>
      <vt:lpstr>Service Delivery Framework Cloud Interface</vt:lpstr>
    </vt:vector>
  </TitlesOfParts>
  <Company>Microsoft</Company>
  <LinksUpToDate>false</LinksUpToDate>
  <CharactersWithSpaces>18358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Delivery Framework Cloud Interface</dc:title>
  <dc:creator>J Huang, J Venderberg</dc:creator>
  <cp:lastModifiedBy>Alicja Kawecki</cp:lastModifiedBy>
  <cp:revision>13</cp:revision>
  <cp:lastPrinted>2016-04-13T14:47:00Z</cp:lastPrinted>
  <dcterms:created xsi:type="dcterms:W3CDTF">2016-04-12T19:46:00Z</dcterms:created>
  <dcterms:modified xsi:type="dcterms:W3CDTF">2016-04-13T14:48:00Z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Seed">
    <vt:lpwstr>TMF061</vt:lpwstr>
  </property>
  <property fmtid="{D5CDD505-2E9C-101B-9397-08002B2CF9AE}" pid="3" name="RQMax">
    <vt:i4>0</vt:i4>
  </property>
  <property fmtid="{D5CDD505-2E9C-101B-9397-08002B2CF9AE}" pid="4" name="UCMAx">
    <vt:i4>0</vt:i4>
  </property>
  <property fmtid="{D5CDD505-2E9C-101B-9397-08002B2CF9AE}" pid="5" name="Version">
    <vt:lpwstr>1.0</vt:lpwstr>
  </property>
  <property fmtid="{D5CDD505-2E9C-101B-9397-08002B2CF9AE}" pid="6" name="RQFrozenUpTo">
    <vt:i4>0</vt:i4>
  </property>
  <property fmtid="{D5CDD505-2E9C-101B-9397-08002B2CF9AE}" pid="7" name="UCFrozenUpTo">
    <vt:i4>0</vt:i4>
  </property>
</Properties>
</file>